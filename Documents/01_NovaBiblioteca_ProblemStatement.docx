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4B56" w14:textId="77777777" w:rsidR="008B36D5" w:rsidRDefault="008B36D5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8B36D5" w14:paraId="0E536A98" w14:textId="77777777">
        <w:trPr>
          <w:trHeight w:val="480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8CAC7" w14:textId="77777777" w:rsidR="008B36D5" w:rsidRDefault="008B36D5">
            <w:pPr>
              <w:rPr>
                <w:rFonts w:ascii="Arial" w:hAnsi="Arial"/>
                <w:b/>
                <w:sz w:val="40"/>
              </w:rPr>
            </w:pPr>
          </w:p>
          <w:p w14:paraId="69381865" w14:textId="77777777" w:rsidR="008B36D5" w:rsidRDefault="008B36D5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80CCE4F" w14:textId="77777777" w:rsidR="008B36D5" w:rsidRDefault="008B36D5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312CFE0B" w14:textId="77777777" w:rsidR="008B36D5" w:rsidRDefault="008B36D5"/>
    <w:p w14:paraId="261AC803" w14:textId="77777777" w:rsidR="008B36D5" w:rsidRDefault="008B36D5"/>
    <w:p w14:paraId="6C77D0A9" w14:textId="77777777" w:rsidR="008B36D5" w:rsidRDefault="008B36D5"/>
    <w:p w14:paraId="4B8CDEBA" w14:textId="77777777" w:rsidR="008B36D5" w:rsidRDefault="008B36D5"/>
    <w:p w14:paraId="76495ECF" w14:textId="6405E040" w:rsidR="001765AE" w:rsidRDefault="00A14F33" w:rsidP="001B500F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NovaBiblioteca</w:t>
      </w:r>
      <w:r w:rsidR="008B36D5">
        <w:rPr>
          <w:rFonts w:ascii="Arial" w:hAnsi="Arial"/>
          <w:b/>
          <w:sz w:val="36"/>
        </w:rPr>
        <w:br/>
      </w:r>
      <w:r>
        <w:rPr>
          <w:rFonts w:ascii="Arial" w:hAnsi="Arial"/>
          <w:b/>
          <w:sz w:val="36"/>
        </w:rPr>
        <w:t>Problem Statement</w:t>
      </w:r>
      <w:r w:rsidR="008B36D5">
        <w:rPr>
          <w:rFonts w:ascii="Arial" w:hAnsi="Arial"/>
          <w:b/>
          <w:sz w:val="36"/>
        </w:rPr>
        <w:br/>
        <w:t xml:space="preserve">Versione </w:t>
      </w:r>
      <w:r>
        <w:rPr>
          <w:rFonts w:ascii="Arial" w:hAnsi="Arial"/>
          <w:b/>
          <w:sz w:val="36"/>
        </w:rPr>
        <w:t>0.</w:t>
      </w:r>
      <w:r w:rsidR="00350B69">
        <w:rPr>
          <w:rFonts w:ascii="Arial" w:hAnsi="Arial"/>
          <w:b/>
          <w:sz w:val="36"/>
        </w:rPr>
        <w:t>3</w:t>
      </w:r>
    </w:p>
    <w:p w14:paraId="77C711D9" w14:textId="77777777" w:rsidR="00D15F88" w:rsidRDefault="001765AE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br/>
      </w:r>
    </w:p>
    <w:p w14:paraId="2B04AC57" w14:textId="77777777" w:rsidR="001B500F" w:rsidRDefault="001B500F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</w:rPr>
      </w:pPr>
    </w:p>
    <w:p w14:paraId="6D545ED8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75655867" w14:textId="77777777" w:rsidR="001765AE" w:rsidRDefault="001765AE" w:rsidP="001765AE">
      <w:pPr>
        <w:jc w:val="center"/>
        <w:rPr>
          <w:rFonts w:ascii="Arial" w:hAnsi="Arial"/>
          <w:b/>
          <w:sz w:val="36"/>
        </w:rPr>
      </w:pPr>
    </w:p>
    <w:p w14:paraId="7B9F8A37" w14:textId="05F898DE" w:rsidR="003F042D" w:rsidRDefault="003F042D" w:rsidP="001765AE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noProof/>
          <w:sz w:val="36"/>
        </w:rPr>
        <w:drawing>
          <wp:inline distT="0" distB="0" distL="0" distR="0" wp14:anchorId="7256A28B" wp14:editId="7DE62DA8">
            <wp:extent cx="3043811" cy="597383"/>
            <wp:effectExtent l="0" t="0" r="4445" b="0"/>
            <wp:docPr id="84594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7072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811" cy="59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66F2" w14:textId="77777777" w:rsidR="001765AE" w:rsidRDefault="001765AE" w:rsidP="001765AE">
      <w:pPr>
        <w:rPr>
          <w:b/>
          <w:color w:val="FF0000"/>
          <w:sz w:val="28"/>
          <w:szCs w:val="28"/>
        </w:rPr>
      </w:pPr>
    </w:p>
    <w:p w14:paraId="536331BF" w14:textId="77777777" w:rsidR="001765AE" w:rsidRDefault="001765AE" w:rsidP="001765AE">
      <w:pPr>
        <w:rPr>
          <w:b/>
          <w:color w:val="FF0000"/>
          <w:sz w:val="36"/>
          <w:szCs w:val="36"/>
        </w:rPr>
      </w:pPr>
    </w:p>
    <w:p w14:paraId="1F785271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65FF7BA9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1537EE98" w14:textId="77777777" w:rsidR="001765AE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1DC8FBC9" w14:textId="77777777" w:rsidR="001765AE" w:rsidRDefault="001765AE" w:rsidP="001765AE"/>
    <w:p w14:paraId="42701B32" w14:textId="77777777" w:rsidR="008B36D5" w:rsidRDefault="008B36D5" w:rsidP="001765AE">
      <w:pPr>
        <w:rPr>
          <w:rFonts w:ascii="Arial" w:hAnsi="Arial"/>
          <w:b/>
          <w:sz w:val="36"/>
        </w:rPr>
      </w:pPr>
    </w:p>
    <w:p w14:paraId="4125C625" w14:textId="77777777" w:rsidR="00910462" w:rsidRDefault="00910462" w:rsidP="001765AE">
      <w:pPr>
        <w:rPr>
          <w:rFonts w:ascii="Arial" w:hAnsi="Arial"/>
          <w:b/>
          <w:sz w:val="36"/>
        </w:rPr>
      </w:pPr>
    </w:p>
    <w:p w14:paraId="6E27F382" w14:textId="77777777" w:rsidR="00910462" w:rsidRDefault="00910462" w:rsidP="001765AE">
      <w:pPr>
        <w:rPr>
          <w:rFonts w:ascii="Arial" w:hAnsi="Arial"/>
          <w:b/>
          <w:sz w:val="36"/>
        </w:rPr>
      </w:pPr>
    </w:p>
    <w:p w14:paraId="7EBD37BA" w14:textId="77777777" w:rsidR="00910462" w:rsidRDefault="00910462" w:rsidP="001765AE">
      <w:pPr>
        <w:rPr>
          <w:rFonts w:ascii="Arial" w:hAnsi="Arial"/>
          <w:b/>
          <w:sz w:val="36"/>
        </w:rPr>
      </w:pPr>
    </w:p>
    <w:p w14:paraId="61D02A73" w14:textId="77777777" w:rsidR="008B36D5" w:rsidRDefault="008B36D5">
      <w:pPr>
        <w:jc w:val="center"/>
      </w:pPr>
    </w:p>
    <w:p w14:paraId="09F95D17" w14:textId="77777777" w:rsidR="008B36D5" w:rsidRDefault="008B36D5">
      <w:pPr>
        <w:jc w:val="center"/>
      </w:pPr>
    </w:p>
    <w:p w14:paraId="3E74F0A1" w14:textId="7B1685B0" w:rsidR="008B36D5" w:rsidRDefault="008B36D5" w:rsidP="001B500F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A14F33">
        <w:rPr>
          <w:sz w:val="32"/>
        </w:rPr>
        <w:t>1</w:t>
      </w:r>
      <w:r w:rsidR="00910462">
        <w:rPr>
          <w:sz w:val="32"/>
        </w:rPr>
        <w:t>4</w:t>
      </w:r>
      <w:r>
        <w:rPr>
          <w:sz w:val="32"/>
        </w:rPr>
        <w:t>/</w:t>
      </w:r>
      <w:r w:rsidR="00A14F33">
        <w:rPr>
          <w:sz w:val="32"/>
        </w:rPr>
        <w:t>10</w:t>
      </w:r>
      <w:r>
        <w:rPr>
          <w:sz w:val="32"/>
        </w:rPr>
        <w:t>/</w:t>
      </w:r>
      <w:r w:rsidR="00A14F33">
        <w:rPr>
          <w:sz w:val="32"/>
        </w:rPr>
        <w:t>2026</w:t>
      </w:r>
    </w:p>
    <w:p w14:paraId="27402FF3" w14:textId="77777777" w:rsidR="00B51734" w:rsidRDefault="00B51734" w:rsidP="001B500F">
      <w:pPr>
        <w:jc w:val="center"/>
        <w:rPr>
          <w:sz w:val="32"/>
        </w:rPr>
      </w:pPr>
    </w:p>
    <w:p w14:paraId="647C407C" w14:textId="77777777" w:rsidR="00B51734" w:rsidRDefault="00B51734" w:rsidP="001B500F">
      <w:pPr>
        <w:jc w:val="center"/>
        <w:rPr>
          <w:sz w:val="32"/>
        </w:rPr>
      </w:pPr>
    </w:p>
    <w:p w14:paraId="0DC2D2A1" w14:textId="77777777" w:rsidR="00B51734" w:rsidRDefault="00B51734" w:rsidP="001B500F">
      <w:pPr>
        <w:jc w:val="center"/>
        <w:rPr>
          <w:sz w:val="32"/>
        </w:rPr>
      </w:pPr>
    </w:p>
    <w:p w14:paraId="06172E74" w14:textId="77777777" w:rsidR="00B51734" w:rsidRDefault="00B51734" w:rsidP="00B51734">
      <w:pPr>
        <w:jc w:val="center"/>
        <w:rPr>
          <w:sz w:val="32"/>
        </w:rPr>
        <w:sectPr w:rsidR="00B51734">
          <w:footnotePr>
            <w:pos w:val="beneathText"/>
          </w:footnotePr>
          <w:pgSz w:w="11905" w:h="16837"/>
          <w:pgMar w:top="1134" w:right="1134" w:bottom="1134" w:left="1134" w:header="720" w:footer="720" w:gutter="0"/>
          <w:cols w:space="720"/>
          <w:formProt w:val="0"/>
          <w:docGrid w:linePitch="312" w:charSpace="-6145"/>
        </w:sectPr>
      </w:pPr>
    </w:p>
    <w:p w14:paraId="425DC1F3" w14:textId="77777777" w:rsidR="008B36D5" w:rsidRPr="00325F0B" w:rsidRDefault="008B36D5">
      <w:pPr>
        <w:rPr>
          <w:rFonts w:asciiTheme="minorHAnsi" w:hAnsiTheme="minorHAnsi"/>
        </w:rPr>
      </w:pPr>
    </w:p>
    <w:p w14:paraId="21E66EC1" w14:textId="77777777" w:rsidR="008B36D5" w:rsidRPr="00325F0B" w:rsidRDefault="008B36D5">
      <w:pPr>
        <w:rPr>
          <w:rFonts w:asciiTheme="minorHAnsi" w:hAnsiTheme="minorHAnsi"/>
        </w:rPr>
      </w:pPr>
    </w:p>
    <w:p w14:paraId="2033B609" w14:textId="77777777" w:rsidR="008B36D5" w:rsidRPr="00325F0B" w:rsidRDefault="008B36D5">
      <w:pPr>
        <w:rPr>
          <w:rFonts w:asciiTheme="minorHAnsi" w:hAnsiTheme="minorHAnsi"/>
          <w:b/>
        </w:rPr>
      </w:pPr>
      <w:r w:rsidRPr="00325F0B">
        <w:rPr>
          <w:rFonts w:asciiTheme="minorHAnsi" w:hAnsiTheme="minorHAnsi"/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325F0B" w14:paraId="3795C77F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DB3B87" w14:textId="1908E3F0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79617" w14:textId="051D2078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Matricola</w:t>
            </w:r>
          </w:p>
        </w:tc>
      </w:tr>
      <w:tr w:rsidR="001765AE" w:rsidRPr="00325F0B" w14:paraId="7A8BF74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813367F" w14:textId="111FF643" w:rsidR="001765A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Quartucci Daniele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E5411" w14:textId="6BB06E5F" w:rsidR="001765A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0512120595</w:t>
            </w:r>
          </w:p>
        </w:tc>
      </w:tr>
      <w:tr w:rsidR="001765AE" w:rsidRPr="00325F0B" w14:paraId="62CE4170" w14:textId="77777777">
        <w:trPr>
          <w:trHeight w:val="244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69A363B" w14:textId="1A0D560F" w:rsidR="001765AE" w:rsidRPr="00325F0B" w:rsidRDefault="001765A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F74BD" w14:textId="54EA9D51" w:rsidR="001765AE" w:rsidRPr="00325F0B" w:rsidRDefault="001765A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</w:tbl>
    <w:p w14:paraId="1DB14A2B" w14:textId="77777777" w:rsidR="008B36D5" w:rsidRPr="00325F0B" w:rsidRDefault="008B36D5" w:rsidP="00A14F33">
      <w:pPr>
        <w:jc w:val="center"/>
        <w:rPr>
          <w:rFonts w:asciiTheme="minorHAnsi" w:hAnsiTheme="minorHAnsi"/>
          <w:b/>
        </w:rPr>
      </w:pPr>
    </w:p>
    <w:p w14:paraId="35771D5A" w14:textId="77777777" w:rsidR="008B36D5" w:rsidRPr="00325F0B" w:rsidRDefault="008B36D5" w:rsidP="00A14F33">
      <w:pPr>
        <w:rPr>
          <w:rFonts w:asciiTheme="minorHAnsi" w:hAnsiTheme="minorHAnsi"/>
          <w:b/>
          <w:sz w:val="20"/>
        </w:rPr>
      </w:pPr>
      <w:r w:rsidRPr="00325F0B">
        <w:rPr>
          <w:rFonts w:asciiTheme="minorHAnsi" w:hAnsiTheme="minorHAnsi"/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325F0B" w14:paraId="382FF350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ADD558" w14:textId="49734A80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E6E07" w14:textId="66FDDF19" w:rsidR="008B36D5" w:rsidRPr="00325F0B" w:rsidRDefault="008B36D5" w:rsidP="00A14F33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Matricola</w:t>
            </w:r>
          </w:p>
        </w:tc>
      </w:tr>
      <w:tr w:rsidR="00D1464E" w:rsidRPr="00325F0B" w14:paraId="0146F791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29605B4" w14:textId="6AA546F7" w:rsidR="00D1464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Cetro Michele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5825C" w14:textId="6B5E15F0" w:rsidR="00D1464E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0512119005</w:t>
            </w:r>
          </w:p>
        </w:tc>
      </w:tr>
      <w:tr w:rsidR="002713D8" w:rsidRPr="00325F0B" w14:paraId="1DD3BC5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A9417C5" w14:textId="63E88C5F" w:rsidR="002713D8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Quartucci Daniele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0ACD8" w14:textId="75A67A19" w:rsidR="002713D8" w:rsidRPr="00325F0B" w:rsidRDefault="007C24BF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0512120595</w:t>
            </w:r>
          </w:p>
        </w:tc>
      </w:tr>
      <w:tr w:rsidR="002713D8" w:rsidRPr="00325F0B" w14:paraId="7AF95BE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EEE0E81" w14:textId="5025EEB1" w:rsidR="002713D8" w:rsidRPr="00325F0B" w:rsidRDefault="003023F5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Manzolillo Matteo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F5915" w14:textId="22A3E7CF" w:rsidR="002713D8" w:rsidRPr="00325F0B" w:rsidRDefault="003023F5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0512121666</w:t>
            </w:r>
          </w:p>
        </w:tc>
      </w:tr>
      <w:tr w:rsidR="00D1464E" w:rsidRPr="00325F0B" w14:paraId="690459AB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B46E49D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D2A15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D1464E" w:rsidRPr="00325F0B" w14:paraId="52264838" w14:textId="77777777">
        <w:trPr>
          <w:trHeight w:val="244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6F0E0A4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6E685" w14:textId="77777777" w:rsidR="00D1464E" w:rsidRPr="00325F0B" w:rsidRDefault="00D1464E" w:rsidP="00A14F33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765AE" w:rsidRPr="00325F0B" w14:paraId="61C1E4AA" w14:textId="77777777">
        <w:trPr>
          <w:trHeight w:val="244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AD6643" w14:textId="77777777" w:rsidR="001765AE" w:rsidRPr="00325F0B" w:rsidRDefault="001765AE" w:rsidP="00A14F33">
            <w:pPr>
              <w:pStyle w:val="Intestazionetabella"/>
              <w:rPr>
                <w:rFonts w:asciiTheme="minorHAnsi" w:hAnsiTheme="minorHAnsi"/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8CA9F" w14:textId="77777777" w:rsidR="001765AE" w:rsidRPr="00325F0B" w:rsidRDefault="001765AE" w:rsidP="00A14F33">
            <w:pPr>
              <w:pStyle w:val="Intestazionetabella"/>
              <w:rPr>
                <w:rFonts w:asciiTheme="minorHAnsi" w:hAnsiTheme="minorHAnsi"/>
                <w:b w:val="0"/>
                <w:sz w:val="20"/>
              </w:rPr>
            </w:pPr>
          </w:p>
        </w:tc>
      </w:tr>
    </w:tbl>
    <w:p w14:paraId="666E42B8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2F027B70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8B36D5" w:rsidRPr="00325F0B" w14:paraId="0941BD30" w14:textId="77777777">
        <w:trPr>
          <w:trHeight w:val="244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46556D" w14:textId="77777777" w:rsidR="008B36D5" w:rsidRPr="00325F0B" w:rsidRDefault="008B36D5">
            <w:pPr>
              <w:pStyle w:val="Contenutotabella"/>
              <w:rPr>
                <w:rFonts w:asciiTheme="minorHAnsi" w:hAnsiTheme="minorHAnsi"/>
                <w:b/>
                <w:sz w:val="20"/>
              </w:rPr>
            </w:pPr>
            <w:r w:rsidRPr="00325F0B">
              <w:rPr>
                <w:rFonts w:asciiTheme="minorHAnsi" w:hAnsiTheme="minorHAnsi"/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7F2FD" w14:textId="133EA255" w:rsidR="008B36D5" w:rsidRPr="00325F0B" w:rsidRDefault="007C24BF">
            <w:pPr>
              <w:pStyle w:val="Contenuto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Tutti i partecipanti.</w:t>
            </w:r>
          </w:p>
        </w:tc>
      </w:tr>
    </w:tbl>
    <w:p w14:paraId="3A0395C8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3695EE1A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30DC2A1F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0948B677" w14:textId="77777777" w:rsidR="008B36D5" w:rsidRPr="00325F0B" w:rsidRDefault="008B36D5">
      <w:pPr>
        <w:rPr>
          <w:rFonts w:asciiTheme="minorHAnsi" w:hAnsiTheme="minorHAnsi"/>
          <w:b/>
          <w:sz w:val="20"/>
        </w:rPr>
      </w:pPr>
    </w:p>
    <w:p w14:paraId="458CA67B" w14:textId="77777777" w:rsidR="008B36D5" w:rsidRPr="00325F0B" w:rsidRDefault="008B36D5" w:rsidP="007C24BF">
      <w:pPr>
        <w:jc w:val="center"/>
        <w:rPr>
          <w:rFonts w:asciiTheme="minorHAnsi" w:hAnsiTheme="minorHAnsi"/>
          <w:b/>
          <w:sz w:val="32"/>
        </w:rPr>
      </w:pPr>
      <w:r w:rsidRPr="00325F0B">
        <w:rPr>
          <w:rFonts w:asciiTheme="minorHAnsi" w:hAnsiTheme="minorHAnsi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8B36D5" w:rsidRPr="00325F0B" w14:paraId="75D26DD9" w14:textId="77777777">
        <w:trPr>
          <w:trHeight w:val="244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B9FD0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8ED450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73F486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8B55D" w14:textId="77777777" w:rsidR="008B36D5" w:rsidRPr="00325F0B" w:rsidRDefault="008B36D5" w:rsidP="007C24BF">
            <w:pPr>
              <w:pStyle w:val="Intestazionetabella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Autore</w:t>
            </w:r>
          </w:p>
        </w:tc>
      </w:tr>
      <w:tr w:rsidR="008B36D5" w:rsidRPr="00325F0B" w14:paraId="550DCF47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4CD1F76" w14:textId="3B9D385E" w:rsidR="008B36D5" w:rsidRPr="00325F0B" w:rsidRDefault="007C24BF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11/10/2026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C3CAEA2" w14:textId="06D32613" w:rsidR="008B36D5" w:rsidRPr="00325F0B" w:rsidRDefault="007C24BF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0.1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F04629A" w14:textId="3770AE66" w:rsidR="008B36D5" w:rsidRPr="00325F0B" w:rsidRDefault="002F7914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Inizio s</w:t>
            </w:r>
            <w:r w:rsidR="007C24BF" w:rsidRPr="00325F0B">
              <w:rPr>
                <w:rFonts w:asciiTheme="minorHAnsi" w:hAnsiTheme="minorHAnsi"/>
                <w:sz w:val="20"/>
              </w:rPr>
              <w:t>tesura Problem Statement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7A190" w14:textId="4CAD4199" w:rsidR="008B36D5" w:rsidRPr="00325F0B" w:rsidRDefault="007C24BF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 w:rsidRPr="00325F0B">
              <w:rPr>
                <w:rFonts w:asciiTheme="minorHAnsi" w:hAnsiTheme="minorHAnsi"/>
                <w:sz w:val="20"/>
              </w:rPr>
              <w:t>Tutti i partecipanti</w:t>
            </w:r>
          </w:p>
        </w:tc>
      </w:tr>
      <w:tr w:rsidR="008B36D5" w:rsidRPr="00325F0B" w14:paraId="5AD812EA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D5B8F4" w14:textId="6AFC9E94" w:rsidR="008B36D5" w:rsidRPr="00325F0B" w:rsidRDefault="005F61F6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</w:t>
            </w:r>
            <w:r w:rsidR="001F00D0">
              <w:rPr>
                <w:rFonts w:asciiTheme="minorHAnsi" w:hAnsiTheme="minorHAnsi"/>
                <w:sz w:val="20"/>
              </w:rPr>
              <w:t>4</w:t>
            </w:r>
            <w:r>
              <w:rPr>
                <w:rFonts w:asciiTheme="minorHAnsi" w:hAnsiTheme="minorHAnsi"/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251A2B" w14:textId="33310F54" w:rsidR="008B36D5" w:rsidRPr="00325F0B" w:rsidRDefault="005F61F6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969BFEF" w14:textId="2D26E820" w:rsidR="008B36D5" w:rsidRPr="00325F0B" w:rsidRDefault="00855EF4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Termine </w:t>
            </w:r>
            <w:r w:rsidR="005F61F6">
              <w:rPr>
                <w:rFonts w:asciiTheme="minorHAnsi" w:hAnsiTheme="minorHAnsi"/>
                <w:sz w:val="20"/>
              </w:rPr>
              <w:t>stesura Problem Statement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50546" w14:textId="799FA152" w:rsidR="008B36D5" w:rsidRPr="00325F0B" w:rsidRDefault="005F61F6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Tutti i partecipanti</w:t>
            </w:r>
          </w:p>
        </w:tc>
      </w:tr>
      <w:tr w:rsidR="008B36D5" w:rsidRPr="00325F0B" w14:paraId="7F196C8B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5A7599" w14:textId="296E39B9" w:rsidR="008B36D5" w:rsidRPr="00325F0B" w:rsidRDefault="003023F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21</w:t>
            </w:r>
            <w:r w:rsidR="00350B69">
              <w:rPr>
                <w:rFonts w:asciiTheme="minorHAnsi" w:hAnsiTheme="minorHAnsi"/>
                <w:sz w:val="20"/>
              </w:rPr>
              <w:t>/10/2026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F5E3936" w14:textId="57928A96" w:rsidR="008B36D5" w:rsidRPr="00325F0B" w:rsidRDefault="00350B69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CC5A329" w14:textId="692215DA" w:rsidR="008B36D5" w:rsidRPr="00325F0B" w:rsidRDefault="003023F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Modifica scenari Problem Statement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12DDF" w14:textId="123AF25A" w:rsidR="008B36D5" w:rsidRPr="00325F0B" w:rsidRDefault="00350B69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Tutti i partecipanti</w:t>
            </w:r>
          </w:p>
        </w:tc>
      </w:tr>
      <w:tr w:rsidR="008B36D5" w:rsidRPr="00325F0B" w14:paraId="65533763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D661AF8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2542FC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877B70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752E0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1C703136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480ACE7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775EEE4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25A538F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4474C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48613FF1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71CAF2C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278FA8F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31160B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77286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8B36D5" w:rsidRPr="00325F0B" w14:paraId="08DCDAD3" w14:textId="77777777">
        <w:trPr>
          <w:trHeight w:val="244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5DEE268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A09229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5141BB1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72540" w14:textId="77777777" w:rsidR="008B36D5" w:rsidRPr="00325F0B" w:rsidRDefault="008B36D5" w:rsidP="007C24BF">
            <w:pPr>
              <w:pStyle w:val="Contenutotabella"/>
              <w:jc w:val="center"/>
              <w:rPr>
                <w:rFonts w:asciiTheme="minorHAnsi" w:hAnsiTheme="minorHAnsi"/>
                <w:sz w:val="20"/>
              </w:rPr>
            </w:pPr>
          </w:p>
        </w:tc>
      </w:tr>
    </w:tbl>
    <w:p w14:paraId="1BC38A93" w14:textId="77777777" w:rsidR="00B51734" w:rsidRPr="00325F0B" w:rsidRDefault="00B51734">
      <w:pPr>
        <w:jc w:val="center"/>
        <w:rPr>
          <w:rFonts w:asciiTheme="minorHAnsi" w:hAnsiTheme="minorHAnsi"/>
          <w:b/>
          <w:sz w:val="32"/>
        </w:rPr>
        <w:sectPr w:rsidR="00B51734" w:rsidRPr="00325F0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37A7EC8A" w14:textId="77777777" w:rsidR="00B51734" w:rsidRPr="00325F0B" w:rsidRDefault="00B51734" w:rsidP="00B51734">
      <w:pPr>
        <w:pStyle w:val="Intestazioneindice"/>
        <w:rPr>
          <w:rFonts w:asciiTheme="minorHAnsi" w:hAnsiTheme="minorHAnsi"/>
        </w:rPr>
      </w:pPr>
    </w:p>
    <w:p w14:paraId="402A3A62" w14:textId="77777777" w:rsidR="00B51734" w:rsidRPr="00325F0B" w:rsidRDefault="00B51734" w:rsidP="00B51734">
      <w:pPr>
        <w:pStyle w:val="Intestazioneindice"/>
        <w:rPr>
          <w:rFonts w:asciiTheme="minorHAnsi" w:hAnsiTheme="minorHAnsi"/>
        </w:rPr>
      </w:pPr>
    </w:p>
    <w:p w14:paraId="2F0E89AF" w14:textId="77777777" w:rsidR="00B51734" w:rsidRPr="00325F0B" w:rsidRDefault="00B51734" w:rsidP="00B51734">
      <w:pPr>
        <w:pStyle w:val="Intestazioneindice"/>
        <w:rPr>
          <w:rFonts w:asciiTheme="minorHAnsi" w:hAnsiTheme="minorHAnsi"/>
        </w:rPr>
        <w:sectPr w:rsidR="00B51734" w:rsidRPr="00325F0B" w:rsidSect="001765A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5BC4CE5F" w14:textId="77777777" w:rsidR="008B36D5" w:rsidRPr="00325F0B" w:rsidRDefault="008B36D5" w:rsidP="00B51734">
      <w:pPr>
        <w:pStyle w:val="Intestazioneindice"/>
        <w:rPr>
          <w:rFonts w:asciiTheme="minorHAnsi" w:hAnsiTheme="minorHAnsi"/>
        </w:rPr>
      </w:pPr>
      <w:r w:rsidRPr="00325F0B">
        <w:rPr>
          <w:rFonts w:asciiTheme="minorHAnsi" w:hAnsiTheme="minorHAnsi"/>
        </w:rPr>
        <w:lastRenderedPageBreak/>
        <w:t>Indice</w:t>
      </w:r>
    </w:p>
    <w:p w14:paraId="282DFD83" w14:textId="77777777" w:rsidR="003E00FB" w:rsidRPr="00633C1B" w:rsidRDefault="003E00FB">
      <w:pPr>
        <w:pStyle w:val="TOC5"/>
        <w:rPr>
          <w:rFonts w:asciiTheme="minorHAnsi" w:hAnsiTheme="minorHAnsi"/>
        </w:rPr>
      </w:pPr>
    </w:p>
    <w:p w14:paraId="6E543524" w14:textId="2A588A42" w:rsidR="00292664" w:rsidRDefault="00B51734">
      <w:pPr>
        <w:pStyle w:val="TOC1"/>
        <w:tabs>
          <w:tab w:val="left" w:pos="56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633C1B">
        <w:rPr>
          <w:rFonts w:asciiTheme="minorHAnsi" w:hAnsiTheme="minorHAnsi"/>
        </w:rPr>
        <w:fldChar w:fldCharType="begin"/>
      </w:r>
      <w:r w:rsidRPr="00633C1B">
        <w:rPr>
          <w:rFonts w:asciiTheme="minorHAnsi" w:hAnsiTheme="minorHAnsi"/>
        </w:rPr>
        <w:instrText xml:space="preserve"> TOC \o "1-3" </w:instrText>
      </w:r>
      <w:r w:rsidRPr="00633C1B">
        <w:rPr>
          <w:rFonts w:asciiTheme="minorHAnsi" w:hAnsiTheme="minorHAnsi"/>
        </w:rPr>
        <w:fldChar w:fldCharType="separate"/>
      </w:r>
      <w:r w:rsidR="00292664" w:rsidRPr="00503039">
        <w:rPr>
          <w:rFonts w:asciiTheme="minorHAnsi" w:hAnsiTheme="minorHAnsi"/>
          <w:noProof/>
        </w:rPr>
        <w:t>1.</w:t>
      </w:r>
      <w:r w:rsidR="00292664"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="00292664" w:rsidRPr="00503039">
        <w:rPr>
          <w:rFonts w:asciiTheme="minorHAnsi" w:hAnsiTheme="minorHAnsi"/>
          <w:noProof/>
        </w:rPr>
        <w:t>Problem Statement</w:t>
      </w:r>
      <w:r w:rsidR="00292664">
        <w:rPr>
          <w:noProof/>
        </w:rPr>
        <w:tab/>
      </w:r>
      <w:r w:rsidR="00292664">
        <w:rPr>
          <w:noProof/>
        </w:rPr>
        <w:fldChar w:fldCharType="begin"/>
      </w:r>
      <w:r w:rsidR="00292664">
        <w:rPr>
          <w:noProof/>
        </w:rPr>
        <w:instrText xml:space="preserve"> PAGEREF _Toc242888475 \h </w:instrText>
      </w:r>
      <w:r w:rsidR="00292664">
        <w:rPr>
          <w:noProof/>
        </w:rPr>
      </w:r>
      <w:r w:rsidR="00292664">
        <w:rPr>
          <w:noProof/>
        </w:rPr>
        <w:fldChar w:fldCharType="separate"/>
      </w:r>
      <w:r w:rsidR="00292664">
        <w:rPr>
          <w:noProof/>
        </w:rPr>
        <w:t>4</w:t>
      </w:r>
      <w:r w:rsidR="00292664">
        <w:rPr>
          <w:noProof/>
        </w:rPr>
        <w:fldChar w:fldCharType="end"/>
      </w:r>
    </w:p>
    <w:p w14:paraId="2F879127" w14:textId="62766E0A" w:rsidR="00292664" w:rsidRDefault="0029266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="Aptos" w:hAnsi="Aptos"/>
          <w:noProof/>
        </w:rPr>
        <w:t>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503039">
        <w:rPr>
          <w:rFonts w:ascii="Aptos" w:hAnsi="Aptos"/>
          <w:noProof/>
        </w:rPr>
        <w:t>Dominio del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D84E5F" w14:textId="651054D6" w:rsidR="00292664" w:rsidRDefault="0029266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503039">
        <w:rPr>
          <w:rFonts w:asciiTheme="minorHAnsi" w:hAnsiTheme="minorHAnsi"/>
          <w:noProof/>
        </w:rPr>
        <w:t>Scenari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437E1C" w14:textId="3CCFCEE6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1.2.1. Scenario 1 – Registrazione del lettore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749CBB7" w14:textId="5E9F5334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1.2.2. Scenario 2 – Ricerca di un libro nel catalogo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1919A0" w14:textId="5F7E5BA2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="Aptos" w:hAnsi="Aptos"/>
          <w:noProof/>
        </w:rPr>
        <w:t>1.2.3. Scenario 3 – Prenotazione di un libro disponibile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F8E991" w14:textId="22CE2AB7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1.2.4. Scenario 4 – Tentativo di prenotazione con sospensione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251C5D" w14:textId="50B21276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="Aptos" w:hAnsi="Aptos"/>
          <w:noProof/>
        </w:rPr>
        <w:t>1.2.5. Scenario 5 – Gestione delle proprie prenotazioni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BE20EE" w14:textId="411E9DAE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1.2.6. Scenario 6 – Registrazione di un prestito senza prenotazione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02421F" w14:textId="1EF10FC6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1.2.7. Scenario 7 – Registrazione di un prestito con prenotazione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6AF7C3F" w14:textId="3AEF4F0E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1.2.8. Scenario 8 – Tentativo di ottenere un prestito con sospensione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3E66AF" w14:textId="0863ED92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1.2.9. Scenario 9 – Registrazione di una restituzione in tempo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F633B3" w14:textId="4952A466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1.2.10. Scenario 10 – Registrazione di una restituzione fuori tempo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12A11A0" w14:textId="1367357C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1.2.11. Scenario 11 – Aggiunta nel catalogo di una nuova edizione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5F2F86C" w14:textId="166B5EEC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1.2.12. Scenario 12 – Aggiunta nel catalogo di una copia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5312425" w14:textId="209B4F15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1.2.13. Scenario 13 – Rimozione dal catalogo di una copia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9448246" w14:textId="006EE0EA" w:rsidR="00292664" w:rsidRDefault="00292664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1.2.14. Scenario 14 – Ricerca di informazioni su un lettore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446814F" w14:textId="6292A227" w:rsidR="00292664" w:rsidRDefault="0029266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503039">
        <w:rPr>
          <w:rFonts w:asciiTheme="minorHAnsi" w:hAnsiTheme="minorHAnsi"/>
          <w:noProof/>
        </w:rPr>
        <w:t>Requisiti funzionali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FDB9148" w14:textId="3BD99C15" w:rsidR="00292664" w:rsidRDefault="0029266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503039">
        <w:rPr>
          <w:rFonts w:asciiTheme="minorHAnsi" w:hAnsiTheme="minorHAnsi"/>
          <w:noProof/>
        </w:rPr>
        <w:t>Requisiti non funzionali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617258" w14:textId="56467501" w:rsidR="00292664" w:rsidRDefault="0029266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503039">
        <w:rPr>
          <w:rFonts w:asciiTheme="minorHAnsi" w:hAnsiTheme="minorHAnsi"/>
          <w:noProof/>
        </w:rPr>
        <w:t>Target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66C3EC3" w14:textId="6880A512" w:rsidR="00292664" w:rsidRDefault="00292664">
      <w:pPr>
        <w:pStyle w:val="TOC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503039">
        <w:rPr>
          <w:rFonts w:asciiTheme="minorHAnsi" w:hAnsiTheme="minorHAnsi"/>
          <w:noProof/>
        </w:rPr>
        <w:t>1.6.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503039">
        <w:rPr>
          <w:rFonts w:asciiTheme="minorHAnsi" w:hAnsiTheme="minorHAnsi"/>
          <w:noProof/>
        </w:rPr>
        <w:t>Deliverables &amp; deadlines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_Toc242888495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4AA207C" w14:textId="01B07970" w:rsidR="00B51734" w:rsidRDefault="00B51734">
      <w:pPr>
        <w:pStyle w:val="TOC5"/>
      </w:pPr>
      <w:r w:rsidRPr="00633C1B">
        <w:rPr>
          <w:rFonts w:asciiTheme="minorHAnsi" w:hAnsiTheme="minorHAnsi"/>
        </w:rPr>
        <w:fldChar w:fldCharType="end"/>
      </w:r>
    </w:p>
    <w:p w14:paraId="0DACE60E" w14:textId="77777777" w:rsidR="003E00FB" w:rsidRDefault="003E00FB">
      <w:pPr>
        <w:pStyle w:val="TOC5"/>
      </w:pPr>
    </w:p>
    <w:p w14:paraId="3D02529F" w14:textId="77777777" w:rsidR="00B51734" w:rsidRDefault="00B51734">
      <w:pPr>
        <w:pStyle w:val="TOC5"/>
        <w:sectPr w:rsidR="00B51734" w:rsidSect="00B51734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65104AEB" w14:textId="456C490D" w:rsidR="003E00FB" w:rsidRPr="002F7914" w:rsidRDefault="00180DD4" w:rsidP="00633C1B">
      <w:pPr>
        <w:pStyle w:val="Title"/>
        <w:numPr>
          <w:ilvl w:val="0"/>
          <w:numId w:val="6"/>
        </w:numPr>
        <w:spacing w:line="360" w:lineRule="auto"/>
        <w:ind w:left="426"/>
        <w:jc w:val="left"/>
        <w:rPr>
          <w:rFonts w:asciiTheme="minorHAnsi" w:hAnsiTheme="minorHAnsi"/>
        </w:rPr>
      </w:pPr>
      <w:bookmarkStart w:id="0" w:name="_Toc242888475"/>
      <w:r>
        <w:rPr>
          <w:rFonts w:asciiTheme="minorHAnsi" w:hAnsiTheme="minorHAnsi"/>
        </w:rPr>
        <w:lastRenderedPageBreak/>
        <w:t>Problem Statement</w:t>
      </w:r>
      <w:bookmarkEnd w:id="0"/>
    </w:p>
    <w:p w14:paraId="1BE92311" w14:textId="49E87648" w:rsidR="00180DD4" w:rsidRDefault="00180DD4" w:rsidP="00633C1B">
      <w:pPr>
        <w:pStyle w:val="Heading2"/>
        <w:spacing w:line="360" w:lineRule="auto"/>
        <w:rPr>
          <w:rFonts w:ascii="Aptos" w:hAnsi="Aptos"/>
          <w:i w:val="0"/>
          <w:iCs w:val="0"/>
        </w:rPr>
      </w:pPr>
      <w:bookmarkStart w:id="1" w:name="_Toc242888476"/>
      <w:r>
        <w:rPr>
          <w:rFonts w:ascii="Aptos" w:hAnsi="Aptos"/>
          <w:i w:val="0"/>
          <w:iCs w:val="0"/>
        </w:rPr>
        <w:t>Dominio del problema</w:t>
      </w:r>
      <w:bookmarkEnd w:id="1"/>
    </w:p>
    <w:p w14:paraId="550D87F3" w14:textId="40845935" w:rsidR="00180DD4" w:rsidRDefault="00180DD4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dominio applicativo di NovaBiblioteca è </w:t>
      </w:r>
      <w:r w:rsidR="00B2367E">
        <w:rPr>
          <w:rFonts w:asciiTheme="minorHAnsi" w:hAnsiTheme="minorHAnsi"/>
        </w:rPr>
        <w:t>quello della gestione dei servizi di una biblioteca, con particolare riferimento alla consultazione del catalogo, alla prenotazione dei libri, alla gestione dei prestiti e delle restituzioni e al controllo delle sospensioni dei lettori.</w:t>
      </w:r>
    </w:p>
    <w:p w14:paraId="03254F6C" w14:textId="77777777" w:rsidR="00180DD4" w:rsidRDefault="00180DD4" w:rsidP="00180DD4">
      <w:pPr>
        <w:jc w:val="both"/>
        <w:rPr>
          <w:rFonts w:asciiTheme="minorHAnsi" w:hAnsiTheme="minorHAnsi"/>
        </w:rPr>
      </w:pPr>
    </w:p>
    <w:p w14:paraId="36A28F00" w14:textId="530CA469" w:rsidR="00180DD4" w:rsidRDefault="00B2367E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Nella</w:t>
      </w:r>
      <w:r w:rsidR="00180DD4">
        <w:rPr>
          <w:rFonts w:asciiTheme="minorHAnsi" w:hAnsiTheme="minorHAnsi"/>
        </w:rPr>
        <w:t xml:space="preserve"> gestione tradizionale delle biblioteche</w:t>
      </w:r>
      <w:r>
        <w:rPr>
          <w:rFonts w:asciiTheme="minorHAnsi" w:hAnsiTheme="minorHAnsi"/>
        </w:rPr>
        <w:t xml:space="preserve">, gli utenti non dispongono necessariamente di un servizio online che permetta loro di verificare la disponibilità dei libri prima di recarsi in biblioteca. </w:t>
      </w:r>
      <w:r w:rsidR="00180DD4">
        <w:rPr>
          <w:rFonts w:asciiTheme="minorHAnsi" w:hAnsiTheme="minorHAnsi"/>
        </w:rPr>
        <w:t>Nella situazione attuale,</w:t>
      </w:r>
      <w:r w:rsidR="00180DD4" w:rsidRPr="002F7914">
        <w:rPr>
          <w:rFonts w:asciiTheme="minorHAnsi" w:hAnsiTheme="minorHAnsi"/>
        </w:rPr>
        <w:t xml:space="preserve"> </w:t>
      </w:r>
      <w:r w:rsidR="00180DD4">
        <w:rPr>
          <w:rFonts w:asciiTheme="minorHAnsi" w:hAnsiTheme="minorHAnsi"/>
        </w:rPr>
        <w:t>i</w:t>
      </w:r>
      <w:r w:rsidR="00180DD4" w:rsidRPr="002F7914">
        <w:rPr>
          <w:rFonts w:asciiTheme="minorHAnsi" w:hAnsiTheme="minorHAnsi"/>
        </w:rPr>
        <w:t xml:space="preserve"> lettori sono</w:t>
      </w:r>
      <w:r w:rsidR="00180DD4">
        <w:rPr>
          <w:rFonts w:asciiTheme="minorHAnsi" w:hAnsiTheme="minorHAnsi"/>
        </w:rPr>
        <w:t xml:space="preserve"> </w:t>
      </w:r>
      <w:r w:rsidR="00180DD4" w:rsidRPr="002F7914">
        <w:rPr>
          <w:rFonts w:asciiTheme="minorHAnsi" w:hAnsiTheme="minorHAnsi"/>
        </w:rPr>
        <w:t>costretti a recarsi sul posto senza garanzie di disponibilità, creando attese inutili e un</w:t>
      </w:r>
      <w:r w:rsidR="00180DD4">
        <w:rPr>
          <w:rFonts w:asciiTheme="minorHAnsi" w:hAnsiTheme="minorHAnsi"/>
        </w:rPr>
        <w:t xml:space="preserve"> </w:t>
      </w:r>
      <w:r w:rsidR="00180DD4" w:rsidRPr="002F7914">
        <w:rPr>
          <w:rFonts w:asciiTheme="minorHAnsi" w:hAnsiTheme="minorHAnsi"/>
        </w:rPr>
        <w:t>maggiore carico di lavoro per gli operatori.</w:t>
      </w:r>
    </w:p>
    <w:p w14:paraId="1554CDF7" w14:textId="77777777" w:rsidR="00180DD4" w:rsidRPr="002F7914" w:rsidRDefault="00180DD4" w:rsidP="00180DD4">
      <w:pPr>
        <w:jc w:val="both"/>
        <w:rPr>
          <w:rFonts w:asciiTheme="minorHAnsi" w:hAnsiTheme="minorHAnsi"/>
        </w:rPr>
      </w:pPr>
    </w:p>
    <w:p w14:paraId="716E43D6" w14:textId="5F07BA67" w:rsidR="00180DD4" w:rsidRDefault="00180DD4" w:rsidP="00180DD4">
      <w:pPr>
        <w:jc w:val="both"/>
        <w:rPr>
          <w:rFonts w:asciiTheme="minorHAnsi" w:hAnsiTheme="minorHAnsi"/>
        </w:rPr>
      </w:pPr>
      <w:r w:rsidRPr="00476F95">
        <w:rPr>
          <w:rFonts w:asciiTheme="minorHAnsi" w:hAnsiTheme="minorHAnsi"/>
        </w:rPr>
        <w:t>NovaBiblioteca</w:t>
      </w:r>
      <w:r w:rsidRPr="002F7914">
        <w:rPr>
          <w:rFonts w:asciiTheme="minorHAnsi" w:hAnsiTheme="minorHAnsi"/>
        </w:rPr>
        <w:t xml:space="preserve"> è un sistema software concepito per digitalizzare e centralizzare la gestione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>dei servizi di una biblioteca, concentrandosi sul processo di prenotazione e prestito dei libri.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 xml:space="preserve">Il sistema si propone di semplificare l’esperienza </w:t>
      </w:r>
      <w:r w:rsidR="0051387F">
        <w:rPr>
          <w:rFonts w:asciiTheme="minorHAnsi" w:hAnsiTheme="minorHAnsi"/>
        </w:rPr>
        <w:t xml:space="preserve">di utilizzo </w:t>
      </w:r>
      <w:r w:rsidRPr="002F7914">
        <w:rPr>
          <w:rFonts w:asciiTheme="minorHAnsi" w:hAnsiTheme="minorHAnsi"/>
        </w:rPr>
        <w:t>del servizio e ottimizzare la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 xml:space="preserve">gestione operativa della struttura. </w:t>
      </w:r>
    </w:p>
    <w:p w14:paraId="2E2D510B" w14:textId="77777777" w:rsidR="00180DD4" w:rsidRDefault="00180DD4" w:rsidP="00180DD4">
      <w:pPr>
        <w:jc w:val="both"/>
        <w:rPr>
          <w:rFonts w:asciiTheme="minorHAnsi" w:hAnsiTheme="minorHAnsi"/>
        </w:rPr>
      </w:pPr>
    </w:p>
    <w:p w14:paraId="3308DDB7" w14:textId="0693CD8E" w:rsidR="00B2367E" w:rsidRDefault="00B2367E" w:rsidP="00B2367E">
      <w:pPr>
        <w:jc w:val="both"/>
        <w:rPr>
          <w:rFonts w:asciiTheme="minorHAnsi" w:hAnsiTheme="minorHAnsi"/>
        </w:rPr>
      </w:pPr>
      <w:r w:rsidRPr="002F7914">
        <w:rPr>
          <w:rFonts w:asciiTheme="minorHAnsi" w:hAnsiTheme="minorHAnsi"/>
        </w:rPr>
        <w:t xml:space="preserve">Tramite NovaBiblioteca </w:t>
      </w:r>
      <w:r>
        <w:rPr>
          <w:rFonts w:asciiTheme="minorHAnsi" w:hAnsiTheme="minorHAnsi"/>
        </w:rPr>
        <w:t>tutti gli</w:t>
      </w:r>
      <w:r w:rsidRPr="002F7914">
        <w:rPr>
          <w:rFonts w:asciiTheme="minorHAnsi" w:hAnsiTheme="minorHAnsi"/>
        </w:rPr>
        <w:t xml:space="preserve"> utenti potranno consultare il</w:t>
      </w:r>
      <w:r>
        <w:rPr>
          <w:rFonts w:asciiTheme="minorHAnsi" w:hAnsiTheme="minorHAnsi"/>
        </w:rPr>
        <w:t xml:space="preserve"> </w:t>
      </w:r>
      <w:r w:rsidRPr="002F7914">
        <w:rPr>
          <w:rFonts w:asciiTheme="minorHAnsi" w:hAnsiTheme="minorHAnsi"/>
        </w:rPr>
        <w:t xml:space="preserve">catalogo in tempo reale </w:t>
      </w:r>
      <w:r>
        <w:rPr>
          <w:rFonts w:asciiTheme="minorHAnsi" w:hAnsiTheme="minorHAnsi"/>
        </w:rPr>
        <w:t>e verificare la disponibilità dei libri di interesse.</w:t>
      </w:r>
      <w:r w:rsidRPr="002F791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Gli utenti registrati potranno anche effettuare</w:t>
      </w:r>
      <w:r w:rsidR="00A1686D">
        <w:rPr>
          <w:rFonts w:asciiTheme="minorHAnsi" w:hAnsiTheme="minorHAnsi"/>
        </w:rPr>
        <w:t xml:space="preserve"> contemporaneamente</w:t>
      </w:r>
      <w:r>
        <w:rPr>
          <w:rFonts w:asciiTheme="minorHAnsi" w:hAnsiTheme="minorHAnsi"/>
        </w:rPr>
        <w:t xml:space="preserve"> fino a tre prenotazioni</w:t>
      </w:r>
      <w:r w:rsidRPr="002F7914">
        <w:rPr>
          <w:rFonts w:asciiTheme="minorHAnsi" w:hAnsiTheme="minorHAnsi"/>
        </w:rPr>
        <w:t xml:space="preserve"> onlin</w:t>
      </w:r>
      <w:r w:rsidR="00A1686D">
        <w:rPr>
          <w:rFonts w:asciiTheme="minorHAnsi" w:hAnsiTheme="minorHAnsi"/>
        </w:rPr>
        <w:t>e</w:t>
      </w:r>
      <w:r>
        <w:rPr>
          <w:rFonts w:asciiTheme="minorHAnsi" w:hAnsiTheme="minorHAnsi"/>
        </w:rPr>
        <w:t xml:space="preserve">. </w:t>
      </w:r>
    </w:p>
    <w:p w14:paraId="017650DD" w14:textId="77777777" w:rsidR="00B2367E" w:rsidRDefault="00B2367E" w:rsidP="00180DD4">
      <w:pPr>
        <w:jc w:val="both"/>
        <w:rPr>
          <w:rFonts w:asciiTheme="minorHAnsi" w:hAnsiTheme="minorHAnsi"/>
        </w:rPr>
      </w:pPr>
    </w:p>
    <w:p w14:paraId="3D3F42E6" w14:textId="6E7135DD" w:rsidR="00B2367E" w:rsidRDefault="00B2367E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Per ciascun lettore, il sistema registra prestiti, date di scadenza e restituzioni, individuando gli eventuali ritardi. In caso di</w:t>
      </w:r>
      <w:r w:rsidR="0025787C">
        <w:rPr>
          <w:rFonts w:asciiTheme="minorHAnsi" w:hAnsiTheme="minorHAnsi"/>
        </w:rPr>
        <w:t xml:space="preserve"> restituzione in ritardo</w:t>
      </w:r>
      <w:r>
        <w:rPr>
          <w:rFonts w:asciiTheme="minorHAnsi" w:hAnsiTheme="minorHAnsi"/>
        </w:rPr>
        <w:t xml:space="preserve">, la biblioteca può sospendere temporaneamente il lettore. La durata della sospensione è decisa dall’operatore secondo le regole della biblioteca: il sistema </w:t>
      </w:r>
      <w:r w:rsidR="00AF25E4">
        <w:rPr>
          <w:rFonts w:asciiTheme="minorHAnsi" w:hAnsiTheme="minorHAnsi"/>
        </w:rPr>
        <w:t xml:space="preserve">la registra e ne tiene </w:t>
      </w:r>
      <w:r>
        <w:rPr>
          <w:rFonts w:asciiTheme="minorHAnsi" w:hAnsiTheme="minorHAnsi"/>
        </w:rPr>
        <w:t>traccia,</w:t>
      </w:r>
      <w:r w:rsidR="00637692">
        <w:rPr>
          <w:rFonts w:asciiTheme="minorHAnsi" w:hAnsiTheme="minorHAnsi"/>
        </w:rPr>
        <w:t xml:space="preserve"> annullando le prenotazioni del lettore e</w:t>
      </w:r>
      <w:r>
        <w:rPr>
          <w:rFonts w:asciiTheme="minorHAnsi" w:hAnsiTheme="minorHAnsi"/>
        </w:rPr>
        <w:t xml:space="preserve"> impedendo</w:t>
      </w:r>
      <w:r w:rsidR="00637692">
        <w:rPr>
          <w:rFonts w:asciiTheme="minorHAnsi" w:hAnsiTheme="minorHAnsi"/>
        </w:rPr>
        <w:t xml:space="preserve">gli </w:t>
      </w:r>
      <w:r>
        <w:rPr>
          <w:rFonts w:asciiTheme="minorHAnsi" w:hAnsiTheme="minorHAnsi"/>
        </w:rPr>
        <w:t>di effettuare prenotazioni e di ottenere prestiti fino alla fine della sospensione.</w:t>
      </w:r>
    </w:p>
    <w:p w14:paraId="35B0CB81" w14:textId="77777777" w:rsidR="003023F5" w:rsidRDefault="003023F5" w:rsidP="00180DD4">
      <w:pPr>
        <w:jc w:val="both"/>
        <w:rPr>
          <w:rFonts w:asciiTheme="minorHAnsi" w:hAnsiTheme="minorHAnsi"/>
        </w:rPr>
      </w:pPr>
    </w:p>
    <w:p w14:paraId="5E1EB249" w14:textId="78025D18" w:rsidR="003023F5" w:rsidRDefault="003023F5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sistema tiene traccia delle copie delle edizioni presenti nel catalogo, con le necessarie informazioni. </w:t>
      </w:r>
    </w:p>
    <w:p w14:paraId="3C211269" w14:textId="77777777" w:rsidR="00B2367E" w:rsidRDefault="00B2367E" w:rsidP="00180DD4">
      <w:pPr>
        <w:jc w:val="both"/>
        <w:rPr>
          <w:rFonts w:asciiTheme="minorHAnsi" w:hAnsiTheme="minorHAnsi"/>
        </w:rPr>
      </w:pPr>
    </w:p>
    <w:p w14:paraId="48011E32" w14:textId="19CF0E46" w:rsidR="00633C1B" w:rsidRDefault="00AF25E4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Gli operatori sono</w:t>
      </w:r>
      <w:r w:rsidR="00180DD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dotati </w:t>
      </w:r>
      <w:r w:rsidR="00180DD4">
        <w:rPr>
          <w:rFonts w:asciiTheme="minorHAnsi" w:hAnsiTheme="minorHAnsi"/>
        </w:rPr>
        <w:t xml:space="preserve">di un account </w:t>
      </w:r>
      <w:r w:rsidR="00B2367E">
        <w:rPr>
          <w:rFonts w:asciiTheme="minorHAnsi" w:hAnsiTheme="minorHAnsi"/>
        </w:rPr>
        <w:t>autorizzato</w:t>
      </w:r>
      <w:r w:rsidR="00180DD4">
        <w:rPr>
          <w:rFonts w:asciiTheme="minorHAnsi" w:hAnsiTheme="minorHAnsi"/>
        </w:rPr>
        <w:t xml:space="preserve"> che permette</w:t>
      </w:r>
      <w:r w:rsidR="00180DD4" w:rsidRPr="002F7914">
        <w:rPr>
          <w:rFonts w:asciiTheme="minorHAnsi" w:hAnsiTheme="minorHAnsi"/>
        </w:rPr>
        <w:t xml:space="preserve"> la </w:t>
      </w:r>
      <w:r w:rsidR="00B2367E">
        <w:rPr>
          <w:rFonts w:asciiTheme="minorHAnsi" w:hAnsiTheme="minorHAnsi"/>
        </w:rPr>
        <w:t xml:space="preserve">registrazione dei lettori, la </w:t>
      </w:r>
      <w:r w:rsidR="00180DD4" w:rsidRPr="002F7914">
        <w:rPr>
          <w:rFonts w:asciiTheme="minorHAnsi" w:hAnsiTheme="minorHAnsi"/>
        </w:rPr>
        <w:t>gestione del catalogo</w:t>
      </w:r>
      <w:r w:rsidR="003023F5">
        <w:rPr>
          <w:rFonts w:asciiTheme="minorHAnsi" w:hAnsiTheme="minorHAnsi"/>
        </w:rPr>
        <w:t xml:space="preserve"> e delle informazioni degli lettori registrati</w:t>
      </w:r>
      <w:r w:rsidR="00567395">
        <w:rPr>
          <w:rFonts w:asciiTheme="minorHAnsi" w:hAnsiTheme="minorHAnsi"/>
        </w:rPr>
        <w:t>,</w:t>
      </w:r>
      <w:r w:rsidR="00B2367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la </w:t>
      </w:r>
      <w:r w:rsidR="00B2367E">
        <w:rPr>
          <w:rFonts w:asciiTheme="minorHAnsi" w:hAnsiTheme="minorHAnsi"/>
        </w:rPr>
        <w:t>registrazione di prestiti</w:t>
      </w:r>
      <w:r w:rsidR="00EB04B9">
        <w:rPr>
          <w:rFonts w:asciiTheme="minorHAnsi" w:hAnsiTheme="minorHAnsi"/>
        </w:rPr>
        <w:t xml:space="preserve">, </w:t>
      </w:r>
      <w:r w:rsidR="00B2367E">
        <w:rPr>
          <w:rFonts w:asciiTheme="minorHAnsi" w:hAnsiTheme="minorHAnsi"/>
        </w:rPr>
        <w:t xml:space="preserve">restituzioni </w:t>
      </w:r>
      <w:r w:rsidR="00EB04B9">
        <w:rPr>
          <w:rFonts w:asciiTheme="minorHAnsi" w:hAnsiTheme="minorHAnsi"/>
        </w:rPr>
        <w:t>e sospension</w:t>
      </w:r>
      <w:r>
        <w:rPr>
          <w:rFonts w:asciiTheme="minorHAnsi" w:hAnsiTheme="minorHAnsi"/>
        </w:rPr>
        <w:t>i</w:t>
      </w:r>
      <w:r w:rsidR="00EB04B9">
        <w:rPr>
          <w:rFonts w:asciiTheme="minorHAnsi" w:hAnsiTheme="minorHAnsi"/>
        </w:rPr>
        <w:t xml:space="preserve">, </w:t>
      </w:r>
      <w:r w:rsidR="00B2367E">
        <w:rPr>
          <w:rFonts w:asciiTheme="minorHAnsi" w:hAnsiTheme="minorHAnsi"/>
        </w:rPr>
        <w:t>e la consultazione dello storico associato ad un lettore</w:t>
      </w:r>
      <w:r w:rsidR="00180DD4" w:rsidRPr="002F7914">
        <w:rPr>
          <w:rFonts w:asciiTheme="minorHAnsi" w:hAnsiTheme="minorHAnsi"/>
        </w:rPr>
        <w:t>.</w:t>
      </w:r>
    </w:p>
    <w:p w14:paraId="579C119B" w14:textId="77777777" w:rsidR="00637717" w:rsidRDefault="00637717" w:rsidP="00180DD4">
      <w:pPr>
        <w:jc w:val="both"/>
        <w:rPr>
          <w:rFonts w:asciiTheme="minorHAnsi" w:hAnsiTheme="minorHAnsi"/>
        </w:rPr>
      </w:pPr>
    </w:p>
    <w:p w14:paraId="07527168" w14:textId="05565B74" w:rsidR="00637717" w:rsidRDefault="00637717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L’obiettivo di NovaBiblioteca è di fornire ai lettori uno strumento affidabile per conoscere la disponibilità dei libri e per la gestione delle prenotazioni, fornendo allo stesso tempo agli operatori un sistema per mantenere aggiornato il catalogo e lo storico delle operazioni.</w:t>
      </w:r>
    </w:p>
    <w:p w14:paraId="56E3C401" w14:textId="77777777" w:rsidR="00997F94" w:rsidRPr="002F7914" w:rsidRDefault="00997F94" w:rsidP="00180DD4">
      <w:pPr>
        <w:jc w:val="both"/>
        <w:rPr>
          <w:rFonts w:asciiTheme="minorHAnsi" w:hAnsiTheme="minorHAnsi"/>
        </w:rPr>
      </w:pPr>
    </w:p>
    <w:p w14:paraId="60DB4FEF" w14:textId="4CB3F813" w:rsidR="003E00FB" w:rsidRPr="00E06BD6" w:rsidRDefault="002F7914" w:rsidP="001901FF">
      <w:pPr>
        <w:pStyle w:val="Heading2"/>
        <w:spacing w:line="360" w:lineRule="auto"/>
        <w:rPr>
          <w:rFonts w:asciiTheme="minorHAnsi" w:hAnsiTheme="minorHAnsi"/>
          <w:i w:val="0"/>
          <w:iCs w:val="0"/>
        </w:rPr>
      </w:pPr>
      <w:bookmarkStart w:id="2" w:name="_Toc242888477"/>
      <w:r w:rsidRPr="00E06BD6">
        <w:rPr>
          <w:rFonts w:asciiTheme="minorHAnsi" w:hAnsiTheme="minorHAnsi"/>
          <w:i w:val="0"/>
          <w:iCs w:val="0"/>
        </w:rPr>
        <w:t>Scenari</w:t>
      </w:r>
      <w:bookmarkEnd w:id="2"/>
    </w:p>
    <w:p w14:paraId="5896715E" w14:textId="61C99075" w:rsidR="003E00FB" w:rsidRDefault="001709BF" w:rsidP="000A0D31">
      <w:pPr>
        <w:pStyle w:val="Heading3"/>
        <w:spacing w:line="276" w:lineRule="auto"/>
        <w:rPr>
          <w:rFonts w:asciiTheme="minorHAnsi" w:hAnsiTheme="minorHAnsi"/>
        </w:rPr>
      </w:pPr>
      <w:bookmarkStart w:id="3" w:name="_Toc242888478"/>
      <w:r>
        <w:rPr>
          <w:rFonts w:asciiTheme="minorHAnsi" w:hAnsiTheme="minorHAnsi"/>
        </w:rPr>
        <w:t>Scenario 1 – Registrazione del</w:t>
      </w:r>
      <w:r w:rsidR="000435CD">
        <w:rPr>
          <w:rFonts w:asciiTheme="minorHAnsi" w:hAnsiTheme="minorHAnsi"/>
        </w:rPr>
        <w:t xml:space="preserve"> lettore</w:t>
      </w:r>
      <w:bookmarkEnd w:id="3"/>
    </w:p>
    <w:p w14:paraId="689424A6" w14:textId="71EB44FD" w:rsidR="004B35C0" w:rsidRDefault="000435C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Giacomo è uno studente che vuole poter prenotare online i libri della biblioteca del proprio </w:t>
      </w:r>
      <w:r>
        <w:rPr>
          <w:rFonts w:asciiTheme="minorHAnsi" w:hAnsiTheme="minorHAnsi"/>
        </w:rPr>
        <w:lastRenderedPageBreak/>
        <w:t>comune. Per farlo deve prima iscriversi al servizio e, per questo, si reca in biblioteca.</w:t>
      </w:r>
    </w:p>
    <w:p w14:paraId="19FA33D5" w14:textId="77777777" w:rsidR="000435CD" w:rsidRDefault="000435CD" w:rsidP="00B32363">
      <w:pPr>
        <w:jc w:val="both"/>
        <w:rPr>
          <w:rFonts w:asciiTheme="minorHAnsi" w:hAnsiTheme="minorHAnsi"/>
        </w:rPr>
      </w:pPr>
    </w:p>
    <w:p w14:paraId="452F25E0" w14:textId="4659BBEF" w:rsidR="000435CD" w:rsidRDefault="000435C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Giacomo comunica a Grazia, operatrice della biblioteca, di volersi registrare. Grazia verifica un suo documento di identità e raccoglie il consenso al trattamento dei dati personali. Inserisce quindi nel sistema il </w:t>
      </w:r>
      <w:r w:rsidR="006D3436">
        <w:rPr>
          <w:rFonts w:asciiTheme="minorHAnsi" w:hAnsiTheme="minorHAnsi"/>
        </w:rPr>
        <w:t>codice</w:t>
      </w:r>
      <w:r w:rsidR="00AE5E6F">
        <w:rPr>
          <w:rFonts w:asciiTheme="minorHAnsi" w:hAnsiTheme="minorHAnsi"/>
        </w:rPr>
        <w:t xml:space="preserve"> </w:t>
      </w:r>
      <w:r w:rsidR="006D3436">
        <w:rPr>
          <w:rFonts w:asciiTheme="minorHAnsi" w:hAnsiTheme="minorHAnsi"/>
        </w:rPr>
        <w:t>f</w:t>
      </w:r>
      <w:r w:rsidR="00AE5E6F">
        <w:rPr>
          <w:rFonts w:asciiTheme="minorHAnsi" w:hAnsiTheme="minorHAnsi"/>
        </w:rPr>
        <w:t>iscale</w:t>
      </w:r>
      <w:r>
        <w:rPr>
          <w:rFonts w:asciiTheme="minorHAnsi" w:hAnsiTheme="minorHAnsi"/>
        </w:rPr>
        <w:t>, nome, cognome e l’e-mail di Giacomo.</w:t>
      </w:r>
    </w:p>
    <w:p w14:paraId="4937A91F" w14:textId="77777777" w:rsidR="000435CD" w:rsidRDefault="000435CD" w:rsidP="00B32363">
      <w:pPr>
        <w:jc w:val="both"/>
        <w:rPr>
          <w:rFonts w:asciiTheme="minorHAnsi" w:hAnsiTheme="minorHAnsi"/>
        </w:rPr>
      </w:pPr>
    </w:p>
    <w:p w14:paraId="34936D0F" w14:textId="68ADD72F" w:rsidR="000435CD" w:rsidRDefault="000435C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 sistema verifica se i dati sono validi. Se un dato non è valido, il sistema lo segnala e Grazia lo corregge con Giacomo</w:t>
      </w:r>
      <w:r w:rsidR="00F444B7">
        <w:rPr>
          <w:rFonts w:asciiTheme="minorHAnsi" w:hAnsiTheme="minorHAnsi"/>
        </w:rPr>
        <w:t xml:space="preserve"> prima di riprovare</w:t>
      </w:r>
      <w:r>
        <w:rPr>
          <w:rFonts w:asciiTheme="minorHAnsi" w:hAnsiTheme="minorHAnsi"/>
        </w:rPr>
        <w:t>. Se i dati sono corretti, il sistema</w:t>
      </w:r>
      <w:r w:rsidR="00587228">
        <w:rPr>
          <w:rFonts w:asciiTheme="minorHAnsi" w:hAnsiTheme="minorHAnsi"/>
        </w:rPr>
        <w:t xml:space="preserve"> mostra a Grazia tutti i dati inseriti, affinché possano essere convalidat</w:t>
      </w:r>
      <w:r w:rsidR="00F444B7">
        <w:rPr>
          <w:rFonts w:asciiTheme="minorHAnsi" w:hAnsiTheme="minorHAnsi"/>
        </w:rPr>
        <w:t xml:space="preserve">i. Quindi </w:t>
      </w:r>
      <w:r w:rsidR="00587228">
        <w:rPr>
          <w:rFonts w:asciiTheme="minorHAnsi" w:hAnsiTheme="minorHAnsi"/>
        </w:rPr>
        <w:t>il sistema</w:t>
      </w:r>
      <w:r>
        <w:rPr>
          <w:rFonts w:asciiTheme="minorHAnsi" w:hAnsiTheme="minorHAnsi"/>
        </w:rPr>
        <w:t xml:space="preserve"> crea l’account</w:t>
      </w:r>
      <w:r w:rsidR="00587228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genera</w:t>
      </w:r>
      <w:r w:rsidR="00587228">
        <w:rPr>
          <w:rFonts w:asciiTheme="minorHAnsi" w:hAnsiTheme="minorHAnsi"/>
        </w:rPr>
        <w:t>ndo</w:t>
      </w:r>
      <w:r>
        <w:rPr>
          <w:rFonts w:asciiTheme="minorHAnsi" w:hAnsiTheme="minorHAnsi"/>
        </w:rPr>
        <w:t xml:space="preserve"> una password temporanea</w:t>
      </w:r>
      <w:r w:rsidR="00363498">
        <w:rPr>
          <w:rFonts w:asciiTheme="minorHAnsi" w:hAnsiTheme="minorHAnsi"/>
        </w:rPr>
        <w:t xml:space="preserve"> che viene</w:t>
      </w:r>
      <w:r w:rsidR="00F444B7">
        <w:rPr>
          <w:rFonts w:asciiTheme="minorHAnsi" w:hAnsiTheme="minorHAnsi"/>
        </w:rPr>
        <w:t xml:space="preserve"> mostrata a Grazia e</w:t>
      </w:r>
      <w:r w:rsidR="00363498">
        <w:rPr>
          <w:rFonts w:asciiTheme="minorHAnsi" w:hAnsiTheme="minorHAnsi"/>
        </w:rPr>
        <w:t xml:space="preserve"> comunicata </w:t>
      </w:r>
      <w:r w:rsidR="00587228">
        <w:rPr>
          <w:rFonts w:asciiTheme="minorHAnsi" w:hAnsiTheme="minorHAnsi"/>
        </w:rPr>
        <w:t>a Giacomo</w:t>
      </w:r>
      <w:r>
        <w:rPr>
          <w:rFonts w:asciiTheme="minorHAnsi" w:hAnsiTheme="minorHAnsi"/>
        </w:rPr>
        <w:t>.</w:t>
      </w:r>
    </w:p>
    <w:p w14:paraId="29EF53A7" w14:textId="77777777" w:rsidR="000435CD" w:rsidRDefault="000435CD" w:rsidP="00B32363">
      <w:pPr>
        <w:jc w:val="both"/>
        <w:rPr>
          <w:rFonts w:asciiTheme="minorHAnsi" w:hAnsiTheme="minorHAnsi"/>
        </w:rPr>
      </w:pPr>
    </w:p>
    <w:p w14:paraId="1CF969F3" w14:textId="2C045719" w:rsidR="000435CD" w:rsidRDefault="000435C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Quando Giacomo accede al sistema tramite e-mail e password temporanea, il sistema gli chiede di scegliere una nuova password.</w:t>
      </w:r>
    </w:p>
    <w:p w14:paraId="095D9BE8" w14:textId="77777777" w:rsidR="000435CD" w:rsidRDefault="000435CD" w:rsidP="00B32363">
      <w:pPr>
        <w:jc w:val="both"/>
        <w:rPr>
          <w:rFonts w:asciiTheme="minorHAnsi" w:hAnsiTheme="minorHAnsi"/>
        </w:rPr>
      </w:pPr>
    </w:p>
    <w:p w14:paraId="425BF6DA" w14:textId="40032D9A" w:rsidR="00946779" w:rsidRDefault="000435C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Giacomo può ora accedere con e-mail e password e prenotare i libri di cui ha bisogno.</w:t>
      </w:r>
    </w:p>
    <w:p w14:paraId="18CE4540" w14:textId="0C77BAB4" w:rsidR="003E00FB" w:rsidRDefault="002F0D9A" w:rsidP="000A0D31">
      <w:pPr>
        <w:pStyle w:val="Heading3"/>
        <w:spacing w:line="276" w:lineRule="auto"/>
        <w:rPr>
          <w:rFonts w:asciiTheme="minorHAnsi" w:hAnsiTheme="minorHAnsi"/>
        </w:rPr>
      </w:pPr>
      <w:bookmarkStart w:id="4" w:name="_Toc242888479"/>
      <w:r>
        <w:rPr>
          <w:rFonts w:asciiTheme="minorHAnsi" w:hAnsiTheme="minorHAnsi"/>
        </w:rPr>
        <w:t xml:space="preserve">Scenario 2 – Ricerca di un </w:t>
      </w:r>
      <w:r w:rsidR="00493A1C">
        <w:rPr>
          <w:rFonts w:asciiTheme="minorHAnsi" w:hAnsiTheme="minorHAnsi"/>
        </w:rPr>
        <w:t>libro</w:t>
      </w:r>
      <w:r>
        <w:rPr>
          <w:rFonts w:asciiTheme="minorHAnsi" w:hAnsiTheme="minorHAnsi"/>
        </w:rPr>
        <w:t xml:space="preserve"> nel catalogo</w:t>
      </w:r>
      <w:bookmarkEnd w:id="4"/>
    </w:p>
    <w:p w14:paraId="65A55BB4" w14:textId="559950FC" w:rsidR="00682ED6" w:rsidRDefault="001E0B59" w:rsidP="00DC6E5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Elsa </w:t>
      </w:r>
      <w:r w:rsidR="002921E0">
        <w:rPr>
          <w:rFonts w:asciiTheme="minorHAnsi" w:hAnsiTheme="minorHAnsi"/>
        </w:rPr>
        <w:t xml:space="preserve">vuole leggere </w:t>
      </w:r>
      <w:r w:rsidR="00FF15C5" w:rsidRPr="005C75D7">
        <w:rPr>
          <w:rFonts w:asciiTheme="minorHAnsi" w:hAnsiTheme="minorHAnsi"/>
          <w:i/>
          <w:iCs/>
        </w:rPr>
        <w:t>Uno, nessuno e centomila</w:t>
      </w:r>
      <w:r w:rsidR="005C75D7">
        <w:rPr>
          <w:rFonts w:asciiTheme="minorHAnsi" w:hAnsiTheme="minorHAnsi"/>
        </w:rPr>
        <w:t xml:space="preserve"> </w:t>
      </w:r>
      <w:r w:rsidR="002921E0">
        <w:rPr>
          <w:rFonts w:asciiTheme="minorHAnsi" w:hAnsiTheme="minorHAnsi"/>
        </w:rPr>
        <w:t xml:space="preserve">e verifica la disponibilità </w:t>
      </w:r>
      <w:r w:rsidR="00D1338A">
        <w:rPr>
          <w:rFonts w:asciiTheme="minorHAnsi" w:hAnsiTheme="minorHAnsi"/>
        </w:rPr>
        <w:t>sul sistema</w:t>
      </w:r>
      <w:r w:rsidR="00522BF8">
        <w:rPr>
          <w:rFonts w:asciiTheme="minorHAnsi" w:hAnsiTheme="minorHAnsi"/>
        </w:rPr>
        <w:t xml:space="preserve"> prim</w:t>
      </w:r>
      <w:r w:rsidR="00415156">
        <w:rPr>
          <w:rFonts w:asciiTheme="minorHAnsi" w:hAnsiTheme="minorHAnsi"/>
        </w:rPr>
        <w:t>a di recarsi in biblioteca.</w:t>
      </w:r>
      <w:r w:rsidR="003E1078">
        <w:rPr>
          <w:rFonts w:asciiTheme="minorHAnsi" w:hAnsiTheme="minorHAnsi"/>
        </w:rPr>
        <w:t xml:space="preserve"> Elsa non è registrata, ma poiché la consultazione del catalogo è libera, può cercare il libro nel catalogo.</w:t>
      </w:r>
      <w:r w:rsidR="00440702">
        <w:rPr>
          <w:rFonts w:asciiTheme="minorHAnsi" w:hAnsiTheme="minorHAnsi"/>
        </w:rPr>
        <w:t xml:space="preserve"> I</w:t>
      </w:r>
      <w:r w:rsidR="000833EF">
        <w:rPr>
          <w:rFonts w:asciiTheme="minorHAnsi" w:hAnsiTheme="minorHAnsi"/>
        </w:rPr>
        <w:t xml:space="preserve">l sistema </w:t>
      </w:r>
      <w:r w:rsidR="008107D6">
        <w:rPr>
          <w:rFonts w:asciiTheme="minorHAnsi" w:hAnsiTheme="minorHAnsi"/>
        </w:rPr>
        <w:t xml:space="preserve">elenca </w:t>
      </w:r>
      <w:r w:rsidR="00416FE6">
        <w:rPr>
          <w:rFonts w:asciiTheme="minorHAnsi" w:hAnsiTheme="minorHAnsi"/>
        </w:rPr>
        <w:t xml:space="preserve">i possibili risultati </w:t>
      </w:r>
      <w:r w:rsidR="008107D6">
        <w:rPr>
          <w:rFonts w:asciiTheme="minorHAnsi" w:hAnsiTheme="minorHAnsi"/>
        </w:rPr>
        <w:t>che comprendono divers</w:t>
      </w:r>
      <w:r w:rsidR="003820C2">
        <w:rPr>
          <w:rFonts w:asciiTheme="minorHAnsi" w:hAnsiTheme="minorHAnsi"/>
        </w:rPr>
        <w:t>e edizioni del libro</w:t>
      </w:r>
      <w:r w:rsidR="00192325">
        <w:rPr>
          <w:rFonts w:asciiTheme="minorHAnsi" w:hAnsiTheme="minorHAnsi"/>
        </w:rPr>
        <w:t xml:space="preserve">. </w:t>
      </w:r>
    </w:p>
    <w:p w14:paraId="00831682" w14:textId="77777777" w:rsidR="003E1078" w:rsidRDefault="003E1078" w:rsidP="00DC6E58">
      <w:pPr>
        <w:jc w:val="both"/>
        <w:rPr>
          <w:rFonts w:asciiTheme="minorHAnsi" w:hAnsiTheme="minorHAnsi"/>
        </w:rPr>
      </w:pPr>
    </w:p>
    <w:p w14:paraId="3774F878" w14:textId="77777777" w:rsidR="0032380D" w:rsidRDefault="00416FE6" w:rsidP="00DC6E5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Per </w:t>
      </w:r>
      <w:r w:rsidR="00006DFA">
        <w:rPr>
          <w:rFonts w:asciiTheme="minorHAnsi" w:hAnsiTheme="minorHAnsi"/>
        </w:rPr>
        <w:t>restringere</w:t>
      </w:r>
      <w:r w:rsidR="00515248">
        <w:rPr>
          <w:rFonts w:asciiTheme="minorHAnsi" w:hAnsiTheme="minorHAnsi"/>
        </w:rPr>
        <w:t xml:space="preserve"> </w:t>
      </w:r>
      <w:r w:rsidR="00006DFA">
        <w:rPr>
          <w:rFonts w:asciiTheme="minorHAnsi" w:hAnsiTheme="minorHAnsi"/>
        </w:rPr>
        <w:t>i risultati</w:t>
      </w:r>
      <w:r w:rsidR="00192325">
        <w:rPr>
          <w:rFonts w:asciiTheme="minorHAnsi" w:hAnsiTheme="minorHAnsi"/>
        </w:rPr>
        <w:t xml:space="preserve">, Elsa </w:t>
      </w:r>
      <w:r w:rsidR="00774C59">
        <w:rPr>
          <w:rFonts w:asciiTheme="minorHAnsi" w:hAnsiTheme="minorHAnsi"/>
        </w:rPr>
        <w:t>limita i risultati ai soli libri disponibili e</w:t>
      </w:r>
      <w:r w:rsidR="00C6577A">
        <w:rPr>
          <w:rFonts w:asciiTheme="minorHAnsi" w:hAnsiTheme="minorHAnsi"/>
        </w:rPr>
        <w:t xml:space="preserve"> aggiorna l’elenco</w:t>
      </w:r>
      <w:r w:rsidR="00E90692">
        <w:rPr>
          <w:rFonts w:asciiTheme="minorHAnsi" w:hAnsiTheme="minorHAnsi"/>
        </w:rPr>
        <w:t xml:space="preserve">. </w:t>
      </w:r>
      <w:r w:rsidR="002C66A6">
        <w:rPr>
          <w:rFonts w:asciiTheme="minorHAnsi" w:hAnsiTheme="minorHAnsi"/>
        </w:rPr>
        <w:t xml:space="preserve">Elsa </w:t>
      </w:r>
      <w:r w:rsidR="00FC1ED9">
        <w:rPr>
          <w:rFonts w:asciiTheme="minorHAnsi" w:hAnsiTheme="minorHAnsi"/>
        </w:rPr>
        <w:t>seleziona</w:t>
      </w:r>
      <w:r w:rsidR="00D2226D">
        <w:rPr>
          <w:rFonts w:asciiTheme="minorHAnsi" w:hAnsiTheme="minorHAnsi"/>
        </w:rPr>
        <w:t xml:space="preserve"> </w:t>
      </w:r>
      <w:r w:rsidR="00774C59">
        <w:rPr>
          <w:rFonts w:asciiTheme="minorHAnsi" w:hAnsiTheme="minorHAnsi"/>
        </w:rPr>
        <w:t>l’edizione che preferisce e il sistema mostra varie informazioni quali autore</w:t>
      </w:r>
      <w:r w:rsidR="00747FB0">
        <w:rPr>
          <w:rFonts w:asciiTheme="minorHAnsi" w:hAnsiTheme="minorHAnsi"/>
        </w:rPr>
        <w:t>,</w:t>
      </w:r>
      <w:r w:rsidR="00774C59">
        <w:rPr>
          <w:rFonts w:asciiTheme="minorHAnsi" w:hAnsiTheme="minorHAnsi"/>
        </w:rPr>
        <w:t xml:space="preserve"> edizione</w:t>
      </w:r>
      <w:r w:rsidR="00747FB0">
        <w:rPr>
          <w:rFonts w:asciiTheme="minorHAnsi" w:hAnsiTheme="minorHAnsi"/>
        </w:rPr>
        <w:t xml:space="preserve"> e numero di copie disponibili</w:t>
      </w:r>
      <w:r w:rsidR="00774C59">
        <w:rPr>
          <w:rFonts w:asciiTheme="minorHAnsi" w:hAnsiTheme="minorHAnsi"/>
        </w:rPr>
        <w:t xml:space="preserve">. </w:t>
      </w:r>
    </w:p>
    <w:p w14:paraId="5CEC5817" w14:textId="77777777" w:rsidR="001F65BC" w:rsidRDefault="001F65BC" w:rsidP="00DC6E58">
      <w:pPr>
        <w:jc w:val="both"/>
        <w:rPr>
          <w:rFonts w:asciiTheme="minorHAnsi" w:hAnsiTheme="minorHAnsi"/>
        </w:rPr>
      </w:pPr>
    </w:p>
    <w:p w14:paraId="59EDE3F6" w14:textId="1D6CDD40" w:rsidR="009F67E0" w:rsidRPr="00327613" w:rsidRDefault="00774C59" w:rsidP="00DC6E58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Elsa vede che una copia è disponibile e decide di recarsi in biblioteca. </w:t>
      </w:r>
    </w:p>
    <w:p w14:paraId="15FE9905" w14:textId="18CDBD83" w:rsidR="008853AA" w:rsidRDefault="002F0D9A" w:rsidP="000A0D31">
      <w:pPr>
        <w:pStyle w:val="Heading3"/>
        <w:spacing w:line="276" w:lineRule="auto"/>
        <w:rPr>
          <w:rFonts w:ascii="Aptos" w:hAnsi="Aptos"/>
        </w:rPr>
      </w:pPr>
      <w:bookmarkStart w:id="5" w:name="_Toc242888480"/>
      <w:r>
        <w:rPr>
          <w:rFonts w:ascii="Aptos" w:hAnsi="Aptos"/>
        </w:rPr>
        <w:t xml:space="preserve">Scenario 3 – Prenotazione di un </w:t>
      </w:r>
      <w:r w:rsidR="006D3AA9">
        <w:rPr>
          <w:rFonts w:ascii="Aptos" w:hAnsi="Aptos"/>
        </w:rPr>
        <w:t>libro</w:t>
      </w:r>
      <w:r>
        <w:rPr>
          <w:rFonts w:ascii="Aptos" w:hAnsi="Aptos"/>
        </w:rPr>
        <w:t xml:space="preserve"> disponibile</w:t>
      </w:r>
      <w:bookmarkEnd w:id="5"/>
    </w:p>
    <w:p w14:paraId="6BACDC5F" w14:textId="3830A24C" w:rsidR="00774C59" w:rsidRPr="00774C59" w:rsidRDefault="00774C59" w:rsidP="00B32363">
      <w:pPr>
        <w:jc w:val="both"/>
        <w:rPr>
          <w:rFonts w:asciiTheme="minorHAnsi" w:hAnsiTheme="minorHAnsi"/>
        </w:rPr>
      </w:pPr>
      <w:r w:rsidRPr="00774C59">
        <w:rPr>
          <w:rFonts w:asciiTheme="minorHAnsi" w:hAnsiTheme="minorHAnsi"/>
        </w:rPr>
        <w:t>Francesco</w:t>
      </w:r>
      <w:r w:rsidR="00210B5C">
        <w:rPr>
          <w:rFonts w:asciiTheme="minorHAnsi" w:hAnsiTheme="minorHAnsi"/>
        </w:rPr>
        <w:t>,</w:t>
      </w:r>
      <w:r w:rsidRPr="00774C59">
        <w:rPr>
          <w:rFonts w:asciiTheme="minorHAnsi" w:hAnsiTheme="minorHAnsi"/>
        </w:rPr>
        <w:t xml:space="preserve"> già registrato nel sistema</w:t>
      </w:r>
      <w:r w:rsidR="00210B5C">
        <w:rPr>
          <w:rFonts w:asciiTheme="minorHAnsi" w:hAnsiTheme="minorHAnsi"/>
        </w:rPr>
        <w:t>,</w:t>
      </w:r>
      <w:r w:rsidRPr="00774C59">
        <w:rPr>
          <w:rFonts w:asciiTheme="minorHAnsi" w:hAnsiTheme="minorHAnsi"/>
        </w:rPr>
        <w:t xml:space="preserve"> vuole prenotare </w:t>
      </w:r>
      <w:r w:rsidRPr="00210B5C">
        <w:rPr>
          <w:rFonts w:asciiTheme="minorHAnsi" w:hAnsiTheme="minorHAnsi"/>
          <w:i/>
          <w:iCs/>
        </w:rPr>
        <w:t xml:space="preserve">La </w:t>
      </w:r>
      <w:r w:rsidR="006D3436">
        <w:rPr>
          <w:rFonts w:asciiTheme="minorHAnsi" w:hAnsiTheme="minorHAnsi"/>
          <w:i/>
          <w:iCs/>
        </w:rPr>
        <w:t>c</w:t>
      </w:r>
      <w:r w:rsidRPr="00210B5C">
        <w:rPr>
          <w:rFonts w:asciiTheme="minorHAnsi" w:hAnsiTheme="minorHAnsi"/>
          <w:i/>
          <w:iCs/>
        </w:rPr>
        <w:t>oscienza di Zeno</w:t>
      </w:r>
      <w:r w:rsidRPr="00774C59">
        <w:rPr>
          <w:rFonts w:asciiTheme="minorHAnsi" w:hAnsiTheme="minorHAnsi"/>
        </w:rPr>
        <w:t xml:space="preserve">. Accede con e-mail e password, trova </w:t>
      </w:r>
      <w:r w:rsidR="00D164B3">
        <w:rPr>
          <w:rFonts w:asciiTheme="minorHAnsi" w:hAnsiTheme="minorHAnsi"/>
        </w:rPr>
        <w:t>l’edizione richiesta</w:t>
      </w:r>
      <w:r w:rsidRPr="00774C59">
        <w:rPr>
          <w:rFonts w:asciiTheme="minorHAnsi" w:hAnsiTheme="minorHAnsi"/>
        </w:rPr>
        <w:t xml:space="preserve"> nel catalogo e vede che una copia è disponibile. Sceglie quindi di prenotarla.</w:t>
      </w:r>
    </w:p>
    <w:p w14:paraId="6CE5FA4D" w14:textId="77777777" w:rsidR="00774C59" w:rsidRPr="00774C59" w:rsidRDefault="00774C59" w:rsidP="00B32363">
      <w:pPr>
        <w:jc w:val="both"/>
        <w:rPr>
          <w:rFonts w:asciiTheme="minorHAnsi" w:hAnsiTheme="minorHAnsi"/>
        </w:rPr>
      </w:pPr>
    </w:p>
    <w:p w14:paraId="2D1185E6" w14:textId="5D95B604" w:rsidR="006655FA" w:rsidRDefault="00774C59" w:rsidP="00B32363">
      <w:pPr>
        <w:jc w:val="both"/>
        <w:rPr>
          <w:rFonts w:asciiTheme="minorHAnsi" w:hAnsiTheme="minorHAnsi"/>
        </w:rPr>
      </w:pPr>
      <w:r w:rsidRPr="00774C59">
        <w:rPr>
          <w:rFonts w:asciiTheme="minorHAnsi" w:hAnsiTheme="minorHAnsi"/>
        </w:rPr>
        <w:t xml:space="preserve">Il </w:t>
      </w:r>
      <w:r w:rsidR="00747FB0">
        <w:rPr>
          <w:rFonts w:asciiTheme="minorHAnsi" w:hAnsiTheme="minorHAnsi"/>
        </w:rPr>
        <w:t>sistema verifica che la copia sia ancora disponibile</w:t>
      </w:r>
      <w:r w:rsidR="00A8412D">
        <w:rPr>
          <w:rFonts w:asciiTheme="minorHAnsi" w:hAnsiTheme="minorHAnsi"/>
        </w:rPr>
        <w:t xml:space="preserve"> e che Francesco non abbia già tre prenotazioni attive</w:t>
      </w:r>
      <w:r w:rsidR="00747FB0">
        <w:rPr>
          <w:rFonts w:asciiTheme="minorHAnsi" w:hAnsiTheme="minorHAnsi"/>
        </w:rPr>
        <w:t xml:space="preserve">. Se </w:t>
      </w:r>
      <w:r w:rsidR="00871477">
        <w:rPr>
          <w:rFonts w:asciiTheme="minorHAnsi" w:hAnsiTheme="minorHAnsi"/>
        </w:rPr>
        <w:t>non vi sono problemi</w:t>
      </w:r>
      <w:r w:rsidR="00747FB0">
        <w:rPr>
          <w:rFonts w:asciiTheme="minorHAnsi" w:hAnsiTheme="minorHAnsi"/>
        </w:rPr>
        <w:t xml:space="preserve">, </w:t>
      </w:r>
      <w:r w:rsidRPr="00774C59">
        <w:rPr>
          <w:rFonts w:asciiTheme="minorHAnsi" w:hAnsiTheme="minorHAnsi"/>
        </w:rPr>
        <w:t>registra la prenotazione a nome di Francesco, segna la copia come riservata e gli comunica che può andare a ritirarla in bibliotec</w:t>
      </w:r>
      <w:r w:rsidR="006655FA">
        <w:rPr>
          <w:rFonts w:asciiTheme="minorHAnsi" w:hAnsiTheme="minorHAnsi"/>
        </w:rPr>
        <w:t>a entro un periodo di tre giorni, al termine del quale la prenotazione scade, e la copia sarà nuovamente disponibile</w:t>
      </w:r>
      <w:r w:rsidRPr="00774C59">
        <w:rPr>
          <w:rFonts w:asciiTheme="minorHAnsi" w:hAnsiTheme="minorHAnsi"/>
        </w:rPr>
        <w:t>.</w:t>
      </w:r>
      <w:r w:rsidR="00747FB0">
        <w:rPr>
          <w:rFonts w:asciiTheme="minorHAnsi" w:hAnsiTheme="minorHAnsi"/>
        </w:rPr>
        <w:t xml:space="preserve"> </w:t>
      </w:r>
      <w:r w:rsidR="00202063">
        <w:rPr>
          <w:rFonts w:asciiTheme="minorHAnsi" w:hAnsiTheme="minorHAnsi"/>
        </w:rPr>
        <w:t xml:space="preserve">Se, invece, </w:t>
      </w:r>
      <w:r w:rsidR="00747FB0">
        <w:rPr>
          <w:rFonts w:asciiTheme="minorHAnsi" w:hAnsiTheme="minorHAnsi"/>
        </w:rPr>
        <w:t>un altro lettore ha prenotato l’ultima copia, il sistema avvisa Francesco</w:t>
      </w:r>
      <w:r w:rsidR="00911FF7">
        <w:rPr>
          <w:rFonts w:asciiTheme="minorHAnsi" w:hAnsiTheme="minorHAnsi"/>
        </w:rPr>
        <w:t xml:space="preserve"> che non è possibile effettuare la prenotazione</w:t>
      </w:r>
      <w:r w:rsidR="0032380D">
        <w:rPr>
          <w:rFonts w:asciiTheme="minorHAnsi" w:hAnsiTheme="minorHAnsi"/>
        </w:rPr>
        <w:t>.</w:t>
      </w:r>
    </w:p>
    <w:p w14:paraId="71D14A31" w14:textId="77777777" w:rsidR="0032380D" w:rsidRDefault="0032380D" w:rsidP="00B32363">
      <w:pPr>
        <w:jc w:val="both"/>
        <w:rPr>
          <w:rFonts w:asciiTheme="minorHAnsi" w:hAnsiTheme="minorHAnsi"/>
        </w:rPr>
      </w:pPr>
    </w:p>
    <w:p w14:paraId="09C174CB" w14:textId="72A1501A" w:rsidR="0032380D" w:rsidRDefault="0032380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Francesco può così ritirare il libro in biblioteca senza rischiare di trovarlo già in prestito.</w:t>
      </w:r>
    </w:p>
    <w:p w14:paraId="6D9EAB87" w14:textId="5FA93E86" w:rsidR="003F53A4" w:rsidRPr="003F53A4" w:rsidRDefault="00883C00" w:rsidP="003F53A4">
      <w:pPr>
        <w:pStyle w:val="Heading3"/>
        <w:rPr>
          <w:rFonts w:asciiTheme="minorHAnsi" w:hAnsiTheme="minorHAnsi"/>
        </w:rPr>
      </w:pPr>
      <w:bookmarkStart w:id="6" w:name="_Toc242888481"/>
      <w:r w:rsidRPr="003F53A4">
        <w:rPr>
          <w:rFonts w:asciiTheme="minorHAnsi" w:hAnsiTheme="minorHAnsi"/>
        </w:rPr>
        <w:t xml:space="preserve">Scenario 4 – </w:t>
      </w:r>
      <w:r w:rsidR="003F53A4" w:rsidRPr="003F53A4">
        <w:rPr>
          <w:rFonts w:asciiTheme="minorHAnsi" w:hAnsiTheme="minorHAnsi"/>
        </w:rPr>
        <w:t>Tentativo di prenotazione con s</w:t>
      </w:r>
      <w:r w:rsidR="003F53A4">
        <w:rPr>
          <w:rFonts w:asciiTheme="minorHAnsi" w:hAnsiTheme="minorHAnsi"/>
        </w:rPr>
        <w:t>ospensione</w:t>
      </w:r>
      <w:bookmarkEnd w:id="6"/>
    </w:p>
    <w:p w14:paraId="39F9E26E" w14:textId="667CFFC3" w:rsidR="00883C00" w:rsidRDefault="003F53A4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Luca, già registrato nel sistema, ha ricevuto una sospensione temporanea </w:t>
      </w:r>
      <w:r w:rsidR="00BA7EE2">
        <w:rPr>
          <w:rFonts w:asciiTheme="minorHAnsi" w:hAnsiTheme="minorHAnsi"/>
        </w:rPr>
        <w:t>dalla biblioteca</w:t>
      </w:r>
      <w:r>
        <w:rPr>
          <w:rFonts w:asciiTheme="minorHAnsi" w:hAnsiTheme="minorHAnsi"/>
        </w:rPr>
        <w:t xml:space="preserve"> per aver restituito un</w:t>
      </w:r>
      <w:r w:rsidR="00A165D7">
        <w:rPr>
          <w:rFonts w:asciiTheme="minorHAnsi" w:hAnsiTheme="minorHAnsi"/>
        </w:rPr>
        <w:t>a copia</w:t>
      </w:r>
      <w:r>
        <w:rPr>
          <w:rFonts w:asciiTheme="minorHAnsi" w:hAnsiTheme="minorHAnsi"/>
        </w:rPr>
        <w:t xml:space="preserve"> presa in </w:t>
      </w:r>
      <w:r w:rsidR="00395751">
        <w:rPr>
          <w:rFonts w:asciiTheme="minorHAnsi" w:hAnsiTheme="minorHAnsi"/>
        </w:rPr>
        <w:t>prestito oltre il termine stabilito</w:t>
      </w:r>
      <w:r>
        <w:rPr>
          <w:rFonts w:asciiTheme="minorHAnsi" w:hAnsiTheme="minorHAnsi"/>
        </w:rPr>
        <w:t>.</w:t>
      </w:r>
    </w:p>
    <w:p w14:paraId="21ABFBE1" w14:textId="77777777" w:rsidR="003F53A4" w:rsidRDefault="003F53A4" w:rsidP="00B32363">
      <w:pPr>
        <w:jc w:val="both"/>
        <w:rPr>
          <w:rFonts w:asciiTheme="minorHAnsi" w:hAnsiTheme="minorHAnsi"/>
        </w:rPr>
      </w:pPr>
    </w:p>
    <w:p w14:paraId="106F5083" w14:textId="52B2568D" w:rsidR="003F53A4" w:rsidRPr="00774C59" w:rsidRDefault="003F53A4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Luca accede al sistema, ricerca nel catalogo un’edizione</w:t>
      </w:r>
      <w:r w:rsidR="00295862">
        <w:rPr>
          <w:rFonts w:asciiTheme="minorHAnsi" w:hAnsiTheme="minorHAnsi"/>
        </w:rPr>
        <w:t xml:space="preserve"> disponibile e prova ad effettuare una prenotazione per una copia. Il sistema rileva che Luca è in stato di sospensione e </w:t>
      </w:r>
      <w:r w:rsidR="00203422">
        <w:rPr>
          <w:rFonts w:asciiTheme="minorHAnsi" w:hAnsiTheme="minorHAnsi"/>
        </w:rPr>
        <w:t>glielo comunica assieme alla data di fine della sospensione</w:t>
      </w:r>
      <w:r w:rsidR="00295862">
        <w:rPr>
          <w:rFonts w:asciiTheme="minorHAnsi" w:hAnsiTheme="minorHAnsi"/>
        </w:rPr>
        <w:t>, impedendo</w:t>
      </w:r>
      <w:r w:rsidR="001F5DF9">
        <w:rPr>
          <w:rFonts w:asciiTheme="minorHAnsi" w:hAnsiTheme="minorHAnsi"/>
        </w:rPr>
        <w:t>gli</w:t>
      </w:r>
      <w:r w:rsidR="00295862">
        <w:rPr>
          <w:rFonts w:asciiTheme="minorHAnsi" w:hAnsiTheme="minorHAnsi"/>
        </w:rPr>
        <w:t xml:space="preserve"> di effettuare la prenotazione.</w:t>
      </w:r>
    </w:p>
    <w:p w14:paraId="4FDABC5E" w14:textId="51AE5C5A" w:rsidR="008853AA" w:rsidRDefault="002F0D9A" w:rsidP="000A0D31">
      <w:pPr>
        <w:pStyle w:val="Heading3"/>
        <w:spacing w:line="276" w:lineRule="auto"/>
        <w:rPr>
          <w:rFonts w:ascii="Aptos" w:hAnsi="Aptos"/>
        </w:rPr>
      </w:pPr>
      <w:bookmarkStart w:id="7" w:name="_Toc242888482"/>
      <w:r>
        <w:rPr>
          <w:rFonts w:ascii="Aptos" w:hAnsi="Aptos"/>
        </w:rPr>
        <w:t xml:space="preserve">Scenario </w:t>
      </w:r>
      <w:r w:rsidR="00883C00">
        <w:rPr>
          <w:rFonts w:ascii="Aptos" w:hAnsi="Aptos"/>
        </w:rPr>
        <w:t>5</w:t>
      </w:r>
      <w:r>
        <w:rPr>
          <w:rFonts w:ascii="Aptos" w:hAnsi="Aptos"/>
        </w:rPr>
        <w:t xml:space="preserve"> – Gestione delle proprie prenotazioni</w:t>
      </w:r>
      <w:bookmarkEnd w:id="7"/>
    </w:p>
    <w:p w14:paraId="17FAE01B" w14:textId="6F64026C" w:rsidR="00C20464" w:rsidRDefault="00C20464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Emma</w:t>
      </w:r>
      <w:r w:rsidR="00210B5C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già registrata nel sistema</w:t>
      </w:r>
      <w:r w:rsidR="00734809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</w:t>
      </w:r>
      <w:r w:rsidR="00734809">
        <w:rPr>
          <w:rFonts w:asciiTheme="minorHAnsi" w:hAnsiTheme="minorHAnsi"/>
        </w:rPr>
        <w:t>ha prenotato</w:t>
      </w:r>
      <w:r w:rsidR="00C222D9">
        <w:rPr>
          <w:rFonts w:asciiTheme="minorHAnsi" w:hAnsiTheme="minorHAnsi"/>
        </w:rPr>
        <w:t xml:space="preserve"> una copia de</w:t>
      </w:r>
      <w:r>
        <w:rPr>
          <w:rFonts w:asciiTheme="minorHAnsi" w:hAnsiTheme="minorHAnsi"/>
        </w:rPr>
        <w:t xml:space="preserve"> </w:t>
      </w:r>
      <w:r w:rsidRPr="00210B5C">
        <w:rPr>
          <w:rFonts w:asciiTheme="minorHAnsi" w:hAnsiTheme="minorHAnsi"/>
          <w:i/>
          <w:iCs/>
        </w:rPr>
        <w:t xml:space="preserve">I </w:t>
      </w:r>
      <w:r w:rsidR="00734809">
        <w:rPr>
          <w:rFonts w:asciiTheme="minorHAnsi" w:hAnsiTheme="minorHAnsi"/>
          <w:i/>
          <w:iCs/>
        </w:rPr>
        <w:t>p</w:t>
      </w:r>
      <w:r w:rsidRPr="00210B5C">
        <w:rPr>
          <w:rFonts w:asciiTheme="minorHAnsi" w:hAnsiTheme="minorHAnsi"/>
          <w:i/>
          <w:iCs/>
        </w:rPr>
        <w:t xml:space="preserve">romessi </w:t>
      </w:r>
      <w:r w:rsidR="00734809">
        <w:rPr>
          <w:rFonts w:asciiTheme="minorHAnsi" w:hAnsiTheme="minorHAnsi"/>
          <w:i/>
          <w:iCs/>
        </w:rPr>
        <w:t>s</w:t>
      </w:r>
      <w:r w:rsidRPr="00210B5C">
        <w:rPr>
          <w:rFonts w:asciiTheme="minorHAnsi" w:hAnsiTheme="minorHAnsi"/>
          <w:i/>
          <w:iCs/>
        </w:rPr>
        <w:t>posi</w:t>
      </w:r>
      <w:r w:rsidR="00734809">
        <w:rPr>
          <w:rFonts w:asciiTheme="minorHAnsi" w:hAnsiTheme="minorHAnsi"/>
        </w:rPr>
        <w:t xml:space="preserve"> ma si</w:t>
      </w:r>
      <w:r>
        <w:rPr>
          <w:rFonts w:asciiTheme="minorHAnsi" w:hAnsiTheme="minorHAnsi"/>
        </w:rPr>
        <w:t xml:space="preserve"> rende conto </w:t>
      </w:r>
      <w:r w:rsidR="00734809">
        <w:rPr>
          <w:rFonts w:asciiTheme="minorHAnsi" w:hAnsiTheme="minorHAnsi"/>
        </w:rPr>
        <w:t xml:space="preserve">che non ne ha più bisogno. </w:t>
      </w:r>
    </w:p>
    <w:p w14:paraId="0937DBC7" w14:textId="77777777" w:rsidR="00C20464" w:rsidRDefault="00C20464" w:rsidP="00B32363">
      <w:pPr>
        <w:jc w:val="both"/>
        <w:rPr>
          <w:rFonts w:asciiTheme="minorHAnsi" w:hAnsiTheme="minorHAnsi"/>
        </w:rPr>
      </w:pPr>
    </w:p>
    <w:p w14:paraId="1362F18B" w14:textId="11B80382" w:rsidR="00C20464" w:rsidRDefault="00C20464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Emma accede al sistema, si reca nella pagina di gestione delle prenotazioni, e </w:t>
      </w:r>
      <w:r w:rsidR="00722EA1">
        <w:rPr>
          <w:rFonts w:asciiTheme="minorHAnsi" w:hAnsiTheme="minorHAnsi"/>
        </w:rPr>
        <w:t>annulla</w:t>
      </w:r>
      <w:r>
        <w:rPr>
          <w:rFonts w:asciiTheme="minorHAnsi" w:hAnsiTheme="minorHAnsi"/>
        </w:rPr>
        <w:t xml:space="preserve"> la prenotazione</w:t>
      </w:r>
      <w:r w:rsidR="00734809">
        <w:rPr>
          <w:rFonts w:asciiTheme="minorHAnsi" w:hAnsiTheme="minorHAnsi"/>
        </w:rPr>
        <w:t xml:space="preserve"> </w:t>
      </w:r>
      <w:r w:rsidR="005B512E">
        <w:rPr>
          <w:rFonts w:asciiTheme="minorHAnsi" w:hAnsiTheme="minorHAnsi"/>
        </w:rPr>
        <w:t>per la copia</w:t>
      </w:r>
      <w:r>
        <w:rPr>
          <w:rFonts w:asciiTheme="minorHAnsi" w:hAnsiTheme="minorHAnsi"/>
        </w:rPr>
        <w:t>.</w:t>
      </w:r>
      <w:r w:rsidR="00734809">
        <w:rPr>
          <w:rFonts w:asciiTheme="minorHAnsi" w:hAnsiTheme="minorHAnsi"/>
        </w:rPr>
        <w:t xml:space="preserve"> Il sistema annulla la prenotazione e la copia riservata torna disponibile agli altri lettori.</w:t>
      </w:r>
    </w:p>
    <w:p w14:paraId="206081D8" w14:textId="5C51730D" w:rsidR="00473E1B" w:rsidRPr="00473E1B" w:rsidRDefault="00473E1B" w:rsidP="00473E1B">
      <w:pPr>
        <w:pStyle w:val="Heading3"/>
        <w:rPr>
          <w:rFonts w:asciiTheme="minorHAnsi" w:hAnsiTheme="minorHAnsi"/>
        </w:rPr>
      </w:pPr>
      <w:bookmarkStart w:id="8" w:name="_Toc242888483"/>
      <w:r w:rsidRPr="00473E1B">
        <w:rPr>
          <w:rFonts w:asciiTheme="minorHAnsi" w:hAnsiTheme="minorHAnsi"/>
        </w:rPr>
        <w:t xml:space="preserve">Scenario </w:t>
      </w:r>
      <w:r w:rsidR="00883C00">
        <w:rPr>
          <w:rFonts w:asciiTheme="minorHAnsi" w:hAnsiTheme="minorHAnsi"/>
        </w:rPr>
        <w:t>6</w:t>
      </w:r>
      <w:r w:rsidRPr="00473E1B">
        <w:rPr>
          <w:rFonts w:asciiTheme="minorHAnsi" w:hAnsiTheme="minorHAnsi"/>
        </w:rPr>
        <w:t xml:space="preserve"> – Registrazione di un prestito </w:t>
      </w:r>
      <w:r>
        <w:rPr>
          <w:rFonts w:asciiTheme="minorHAnsi" w:hAnsiTheme="minorHAnsi"/>
        </w:rPr>
        <w:t>senza prenotazione</w:t>
      </w:r>
      <w:bookmarkEnd w:id="8"/>
    </w:p>
    <w:p w14:paraId="0E103F7E" w14:textId="41E7FC30" w:rsidR="00473E1B" w:rsidRDefault="00295862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Gianni</w:t>
      </w:r>
      <w:r w:rsidR="0000610A">
        <w:rPr>
          <w:rFonts w:asciiTheme="minorHAnsi" w:hAnsiTheme="minorHAnsi"/>
        </w:rPr>
        <w:t xml:space="preserve"> è un lettore e</w:t>
      </w:r>
      <w:r w:rsidR="00473E1B">
        <w:rPr>
          <w:rFonts w:asciiTheme="minorHAnsi" w:hAnsiTheme="minorHAnsi"/>
        </w:rPr>
        <w:t xml:space="preserve"> si è recato in biblioteca </w:t>
      </w:r>
      <w:r w:rsidR="0000610A">
        <w:rPr>
          <w:rFonts w:asciiTheme="minorHAnsi" w:hAnsiTheme="minorHAnsi"/>
        </w:rPr>
        <w:t>per</w:t>
      </w:r>
      <w:r w:rsidR="00473E1B">
        <w:rPr>
          <w:rFonts w:asciiTheme="minorHAnsi" w:hAnsiTheme="minorHAnsi"/>
        </w:rPr>
        <w:t xml:space="preserve"> prendere in prestito un libro.</w:t>
      </w:r>
    </w:p>
    <w:p w14:paraId="4A7E48C6" w14:textId="77777777" w:rsidR="00473E1B" w:rsidRDefault="00473E1B" w:rsidP="00B32363">
      <w:pPr>
        <w:jc w:val="both"/>
        <w:rPr>
          <w:rFonts w:asciiTheme="minorHAnsi" w:hAnsiTheme="minorHAnsi"/>
        </w:rPr>
      </w:pPr>
    </w:p>
    <w:p w14:paraId="3A94E5A2" w14:textId="718A95C1" w:rsidR="00473E1B" w:rsidRDefault="00473E1B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Grazia, operatrice della biblioteca, verifica il suo documento d’identità e verifica se è disponibile una copia </w:t>
      </w:r>
      <w:r w:rsidR="001F5DF9">
        <w:rPr>
          <w:rFonts w:asciiTheme="minorHAnsi" w:hAnsiTheme="minorHAnsi"/>
        </w:rPr>
        <w:t>dell’edizione</w:t>
      </w:r>
      <w:r>
        <w:rPr>
          <w:rFonts w:asciiTheme="minorHAnsi" w:hAnsiTheme="minorHAnsi"/>
        </w:rPr>
        <w:t xml:space="preserve"> che </w:t>
      </w:r>
      <w:r w:rsidR="00295862">
        <w:rPr>
          <w:rFonts w:asciiTheme="minorHAnsi" w:hAnsiTheme="minorHAnsi"/>
        </w:rPr>
        <w:t>Gianni</w:t>
      </w:r>
      <w:r>
        <w:rPr>
          <w:rFonts w:asciiTheme="minorHAnsi" w:hAnsiTheme="minorHAnsi"/>
        </w:rPr>
        <w:t xml:space="preserve"> vuole prendere in prestito.</w:t>
      </w:r>
    </w:p>
    <w:p w14:paraId="729680A6" w14:textId="77777777" w:rsidR="00473E1B" w:rsidRDefault="00473E1B" w:rsidP="00B32363">
      <w:pPr>
        <w:jc w:val="both"/>
        <w:rPr>
          <w:rFonts w:asciiTheme="minorHAnsi" w:hAnsiTheme="minorHAnsi"/>
        </w:rPr>
      </w:pPr>
    </w:p>
    <w:p w14:paraId="02081EE8" w14:textId="4E7379CD" w:rsidR="00B8768D" w:rsidRPr="00B8768D" w:rsidRDefault="00473E1B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almeno una copia è disponibile, Grazia registra il prestito a nome di </w:t>
      </w:r>
      <w:r w:rsidR="006A5AB4">
        <w:rPr>
          <w:rFonts w:asciiTheme="minorHAnsi" w:hAnsiTheme="minorHAnsi"/>
        </w:rPr>
        <w:t>Gianni</w:t>
      </w:r>
      <w:r w:rsidR="00CA5090">
        <w:rPr>
          <w:rFonts w:asciiTheme="minorHAnsi" w:hAnsiTheme="minorHAnsi"/>
        </w:rPr>
        <w:t>, scegliendo anche la data di scadenza,</w:t>
      </w:r>
      <w:r>
        <w:rPr>
          <w:rFonts w:asciiTheme="minorHAnsi" w:hAnsiTheme="minorHAnsi"/>
        </w:rPr>
        <w:t xml:space="preserve"> e gli consegna la copia. La copia consegnata</w:t>
      </w:r>
      <w:r w:rsidR="00B8768D">
        <w:rPr>
          <w:rFonts w:asciiTheme="minorHAnsi" w:hAnsiTheme="minorHAnsi"/>
        </w:rPr>
        <w:t xml:space="preserve"> risulta, quindi, non disponibile. Altrimenti informa </w:t>
      </w:r>
      <w:r w:rsidR="00295862">
        <w:rPr>
          <w:rFonts w:asciiTheme="minorHAnsi" w:hAnsiTheme="minorHAnsi"/>
        </w:rPr>
        <w:t>Gianni</w:t>
      </w:r>
      <w:r w:rsidR="00B8768D">
        <w:rPr>
          <w:rFonts w:asciiTheme="minorHAnsi" w:hAnsiTheme="minorHAnsi"/>
        </w:rPr>
        <w:t xml:space="preserve"> che al momento non è possibile </w:t>
      </w:r>
      <w:r w:rsidR="008C0EFB">
        <w:rPr>
          <w:rFonts w:asciiTheme="minorHAnsi" w:hAnsiTheme="minorHAnsi"/>
        </w:rPr>
        <w:t>concedere il prestito</w:t>
      </w:r>
      <w:r w:rsidR="00B8768D">
        <w:rPr>
          <w:rFonts w:asciiTheme="minorHAnsi" w:hAnsiTheme="minorHAnsi"/>
        </w:rPr>
        <w:t>.</w:t>
      </w:r>
    </w:p>
    <w:p w14:paraId="30C59016" w14:textId="107900E3" w:rsidR="008853AA" w:rsidRDefault="002F0D9A" w:rsidP="000A0D31">
      <w:pPr>
        <w:pStyle w:val="Heading3"/>
        <w:spacing w:line="276" w:lineRule="auto"/>
        <w:rPr>
          <w:rFonts w:asciiTheme="minorHAnsi" w:hAnsiTheme="minorHAnsi"/>
        </w:rPr>
      </w:pPr>
      <w:bookmarkStart w:id="9" w:name="_Toc242888484"/>
      <w:r w:rsidRPr="00C20464">
        <w:rPr>
          <w:rFonts w:asciiTheme="minorHAnsi" w:hAnsiTheme="minorHAnsi"/>
        </w:rPr>
        <w:t>Scenario</w:t>
      </w:r>
      <w:r w:rsidR="00C20464" w:rsidRPr="00C20464">
        <w:rPr>
          <w:rFonts w:asciiTheme="minorHAnsi" w:hAnsiTheme="minorHAnsi"/>
        </w:rPr>
        <w:t xml:space="preserve"> </w:t>
      </w:r>
      <w:r w:rsidR="00883C00">
        <w:rPr>
          <w:rFonts w:asciiTheme="minorHAnsi" w:hAnsiTheme="minorHAnsi"/>
        </w:rPr>
        <w:t>7</w:t>
      </w:r>
      <w:r w:rsidRPr="00C20464">
        <w:rPr>
          <w:rFonts w:asciiTheme="minorHAnsi" w:hAnsiTheme="minorHAnsi"/>
        </w:rPr>
        <w:t xml:space="preserve"> – Registrazione di un prestito</w:t>
      </w:r>
      <w:r w:rsidR="00473E1B">
        <w:rPr>
          <w:rFonts w:asciiTheme="minorHAnsi" w:hAnsiTheme="minorHAnsi"/>
        </w:rPr>
        <w:t xml:space="preserve"> con prenotazione</w:t>
      </w:r>
      <w:bookmarkEnd w:id="9"/>
    </w:p>
    <w:p w14:paraId="3CBDF123" w14:textId="77777777" w:rsidR="000A299F" w:rsidRDefault="00734809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Giacomo, già registrato nel sistema, ha prenotato un libro online e si reca in biblioteca per ritirarlo. </w:t>
      </w:r>
    </w:p>
    <w:p w14:paraId="590C8482" w14:textId="77777777" w:rsidR="000A299F" w:rsidRDefault="000A299F" w:rsidP="00B32363">
      <w:pPr>
        <w:jc w:val="both"/>
        <w:rPr>
          <w:rFonts w:asciiTheme="minorHAnsi" w:hAnsiTheme="minorHAnsi"/>
        </w:rPr>
      </w:pPr>
    </w:p>
    <w:p w14:paraId="5186BAD9" w14:textId="1AFA623B" w:rsidR="00295862" w:rsidRDefault="00734809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Grazia, operatrice della biblioteca, verifica il suo documento d’identità e cerca il lettore tramite codice fiscale. Il sistema mostra la prenotazione attiva di Giacomo.</w:t>
      </w:r>
      <w:r w:rsidR="000A299F">
        <w:rPr>
          <w:rFonts w:asciiTheme="minorHAnsi" w:hAnsiTheme="minorHAnsi"/>
        </w:rPr>
        <w:t xml:space="preserve"> </w:t>
      </w:r>
      <w:r w:rsidR="00CA5090">
        <w:rPr>
          <w:rFonts w:asciiTheme="minorHAnsi" w:hAnsiTheme="minorHAnsi"/>
        </w:rPr>
        <w:t xml:space="preserve">Grazia registra il prestito a nome di Giacomo, scegliendo anche la data di scadenza, e </w:t>
      </w:r>
      <w:r>
        <w:rPr>
          <w:rFonts w:asciiTheme="minorHAnsi" w:hAnsiTheme="minorHAnsi"/>
        </w:rPr>
        <w:t>consegna la copia riservata. La copia consegnata risulta, quindi, non dispon</w:t>
      </w:r>
      <w:r w:rsidR="00887A8B">
        <w:rPr>
          <w:rFonts w:asciiTheme="minorHAnsi" w:hAnsiTheme="minorHAnsi"/>
        </w:rPr>
        <w:t>i</w:t>
      </w:r>
      <w:r>
        <w:rPr>
          <w:rFonts w:asciiTheme="minorHAnsi" w:hAnsiTheme="minorHAnsi"/>
        </w:rPr>
        <w:t>bile</w:t>
      </w:r>
      <w:r w:rsidR="00CA5090">
        <w:rPr>
          <w:rFonts w:asciiTheme="minorHAnsi" w:hAnsiTheme="minorHAnsi"/>
        </w:rPr>
        <w:t xml:space="preserve"> e la prenotazione sarà </w:t>
      </w:r>
      <w:r w:rsidR="004D129A">
        <w:rPr>
          <w:rFonts w:asciiTheme="minorHAnsi" w:hAnsiTheme="minorHAnsi"/>
        </w:rPr>
        <w:t>conclusa</w:t>
      </w:r>
      <w:r>
        <w:rPr>
          <w:rFonts w:asciiTheme="minorHAnsi" w:hAnsiTheme="minorHAnsi"/>
        </w:rPr>
        <w:t>.</w:t>
      </w:r>
    </w:p>
    <w:p w14:paraId="17E21A32" w14:textId="3ED64532" w:rsidR="00295862" w:rsidRDefault="00295862" w:rsidP="00295862">
      <w:pPr>
        <w:pStyle w:val="Heading3"/>
        <w:rPr>
          <w:rFonts w:asciiTheme="minorHAnsi" w:hAnsiTheme="minorHAnsi"/>
        </w:rPr>
      </w:pPr>
      <w:bookmarkStart w:id="10" w:name="_Toc242888485"/>
      <w:r w:rsidRPr="00295862">
        <w:rPr>
          <w:rFonts w:asciiTheme="minorHAnsi" w:hAnsiTheme="minorHAnsi"/>
        </w:rPr>
        <w:t xml:space="preserve">Scenario 8 – </w:t>
      </w:r>
      <w:r>
        <w:rPr>
          <w:rFonts w:asciiTheme="minorHAnsi" w:hAnsiTheme="minorHAnsi"/>
        </w:rPr>
        <w:t>Tentativo di ottenere un prestito con sospensione</w:t>
      </w:r>
      <w:bookmarkEnd w:id="10"/>
    </w:p>
    <w:p w14:paraId="4B174C6D" w14:textId="0092A3F7" w:rsidR="00295862" w:rsidRDefault="00295862" w:rsidP="00295862">
      <w:pPr>
        <w:rPr>
          <w:rFonts w:asciiTheme="minorHAnsi" w:hAnsiTheme="minorHAnsi"/>
        </w:rPr>
      </w:pPr>
      <w:r>
        <w:rPr>
          <w:rFonts w:asciiTheme="minorHAnsi" w:hAnsiTheme="minorHAnsi"/>
        </w:rPr>
        <w:t>Luca è un lettore e ha ricevuto una sospe</w:t>
      </w:r>
      <w:r w:rsidR="00A95AE1">
        <w:rPr>
          <w:rFonts w:asciiTheme="minorHAnsi" w:hAnsiTheme="minorHAnsi"/>
        </w:rPr>
        <w:t>n</w:t>
      </w:r>
      <w:r>
        <w:rPr>
          <w:rFonts w:asciiTheme="minorHAnsi" w:hAnsiTheme="minorHAnsi"/>
        </w:rPr>
        <w:t xml:space="preserve">sione temporanea </w:t>
      </w:r>
      <w:r w:rsidR="00B7340E">
        <w:rPr>
          <w:rFonts w:asciiTheme="minorHAnsi" w:hAnsiTheme="minorHAnsi"/>
        </w:rPr>
        <w:t xml:space="preserve">dalla biblioteca </w:t>
      </w:r>
      <w:r>
        <w:rPr>
          <w:rFonts w:asciiTheme="minorHAnsi" w:hAnsiTheme="minorHAnsi"/>
        </w:rPr>
        <w:t>per aver restituito un</w:t>
      </w:r>
      <w:r w:rsidR="00F10DBB">
        <w:rPr>
          <w:rFonts w:asciiTheme="minorHAnsi" w:hAnsiTheme="minorHAnsi"/>
        </w:rPr>
        <w:t>a copia</w:t>
      </w:r>
      <w:r>
        <w:rPr>
          <w:rFonts w:asciiTheme="minorHAnsi" w:hAnsiTheme="minorHAnsi"/>
        </w:rPr>
        <w:t xml:space="preserve"> presa in prestito </w:t>
      </w:r>
      <w:r w:rsidR="00EB4A26">
        <w:rPr>
          <w:rFonts w:asciiTheme="minorHAnsi" w:hAnsiTheme="minorHAnsi"/>
        </w:rPr>
        <w:t>oltre il termine stabilito</w:t>
      </w:r>
      <w:r>
        <w:rPr>
          <w:rFonts w:asciiTheme="minorHAnsi" w:hAnsiTheme="minorHAnsi"/>
        </w:rPr>
        <w:t>.</w:t>
      </w:r>
    </w:p>
    <w:p w14:paraId="5487A316" w14:textId="77777777" w:rsidR="00295862" w:rsidRDefault="00295862" w:rsidP="00295862">
      <w:pPr>
        <w:rPr>
          <w:rFonts w:asciiTheme="minorHAnsi" w:hAnsiTheme="minorHAnsi"/>
        </w:rPr>
      </w:pPr>
    </w:p>
    <w:p w14:paraId="75441EB4" w14:textId="700B7736" w:rsidR="00295862" w:rsidRDefault="00295862" w:rsidP="00295862">
      <w:pPr>
        <w:rPr>
          <w:rFonts w:asciiTheme="minorHAnsi" w:hAnsiTheme="minorHAnsi"/>
        </w:rPr>
      </w:pPr>
      <w:r>
        <w:rPr>
          <w:rFonts w:asciiTheme="minorHAnsi" w:hAnsiTheme="minorHAnsi"/>
        </w:rPr>
        <w:t>Si reca in biblioteca e chiede a Mario, operatore della biblioteca, se può prendere in prestito una copia di un’edizione di suo interesse.</w:t>
      </w:r>
    </w:p>
    <w:p w14:paraId="4C884F1F" w14:textId="10AEC0B4" w:rsidR="00295862" w:rsidRDefault="00295862" w:rsidP="00295862">
      <w:pPr>
        <w:rPr>
          <w:rFonts w:asciiTheme="minorHAnsi" w:hAnsiTheme="minorHAnsi"/>
        </w:rPr>
      </w:pPr>
    </w:p>
    <w:p w14:paraId="5AE2DF9A" w14:textId="34765648" w:rsidR="00295862" w:rsidRPr="00B8768D" w:rsidRDefault="00295862" w:rsidP="00295862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Se almeno una copia è disponibile, Mario prova a registra</w:t>
      </w:r>
      <w:r w:rsidR="00E61455">
        <w:rPr>
          <w:rFonts w:asciiTheme="minorHAnsi" w:hAnsiTheme="minorHAnsi"/>
        </w:rPr>
        <w:t>re</w:t>
      </w:r>
      <w:r>
        <w:rPr>
          <w:rFonts w:asciiTheme="minorHAnsi" w:hAnsiTheme="minorHAnsi"/>
        </w:rPr>
        <w:t xml:space="preserve"> il prestito a nome di Luca, ma il sistema rileva una sospensione a suo nome, impedendo la registrazione del prestito.</w:t>
      </w:r>
      <w:r w:rsidR="009C4266">
        <w:rPr>
          <w:rFonts w:asciiTheme="minorHAnsi" w:hAnsiTheme="minorHAnsi"/>
        </w:rPr>
        <w:t xml:space="preserve"> Mario informa Luca.</w:t>
      </w:r>
    </w:p>
    <w:p w14:paraId="04C60FDF" w14:textId="1A146FEF" w:rsidR="008853AA" w:rsidRDefault="002F0D9A" w:rsidP="000A0D31">
      <w:pPr>
        <w:pStyle w:val="Heading3"/>
        <w:spacing w:line="276" w:lineRule="auto"/>
        <w:rPr>
          <w:rFonts w:asciiTheme="minorHAnsi" w:hAnsiTheme="minorHAnsi"/>
        </w:rPr>
      </w:pPr>
      <w:bookmarkStart w:id="11" w:name="_Toc242888486"/>
      <w:r w:rsidRPr="00C20464">
        <w:rPr>
          <w:rFonts w:asciiTheme="minorHAnsi" w:hAnsiTheme="minorHAnsi"/>
        </w:rPr>
        <w:lastRenderedPageBreak/>
        <w:t xml:space="preserve">Scenario </w:t>
      </w:r>
      <w:r w:rsidR="00295862">
        <w:rPr>
          <w:rFonts w:asciiTheme="minorHAnsi" w:hAnsiTheme="minorHAnsi"/>
        </w:rPr>
        <w:t>9</w:t>
      </w:r>
      <w:r w:rsidRPr="00C20464">
        <w:rPr>
          <w:rFonts w:asciiTheme="minorHAnsi" w:hAnsiTheme="minorHAnsi"/>
        </w:rPr>
        <w:t xml:space="preserve"> – Registrazione di una restituzione</w:t>
      </w:r>
      <w:r w:rsidR="00883C00">
        <w:rPr>
          <w:rFonts w:asciiTheme="minorHAnsi" w:hAnsiTheme="minorHAnsi"/>
        </w:rPr>
        <w:t xml:space="preserve"> in tempo</w:t>
      </w:r>
      <w:bookmarkEnd w:id="11"/>
    </w:p>
    <w:p w14:paraId="1CA0B787" w14:textId="67AA4511" w:rsidR="00734809" w:rsidRDefault="00734809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Anna</w:t>
      </w:r>
      <w:r w:rsidR="00295862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si presenta in biblioteca per res</w:t>
      </w:r>
      <w:r w:rsidR="000A299F">
        <w:rPr>
          <w:rFonts w:asciiTheme="minorHAnsi" w:hAnsiTheme="minorHAnsi"/>
        </w:rPr>
        <w:t>tituire la copia del libro che aveva preso in prestito.</w:t>
      </w:r>
    </w:p>
    <w:p w14:paraId="06A883DA" w14:textId="60EFE4FE" w:rsidR="00C20464" w:rsidRDefault="00C20464" w:rsidP="00B32363">
      <w:pPr>
        <w:jc w:val="both"/>
        <w:rPr>
          <w:rFonts w:asciiTheme="minorHAnsi" w:hAnsiTheme="minorHAnsi"/>
        </w:rPr>
      </w:pPr>
    </w:p>
    <w:p w14:paraId="00FF89E4" w14:textId="7591E712" w:rsidR="00C20464" w:rsidRDefault="000A299F" w:rsidP="00E14B4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Mario, operatore della biblioteca, verifica il suo documento d’identità e cerca </w:t>
      </w:r>
      <w:r w:rsidR="006E4BDD">
        <w:rPr>
          <w:rFonts w:asciiTheme="minorHAnsi" w:hAnsiTheme="minorHAnsi"/>
        </w:rPr>
        <w:t>la lettrice tramite codice fiscale</w:t>
      </w:r>
      <w:r>
        <w:rPr>
          <w:rFonts w:asciiTheme="minorHAnsi" w:hAnsiTheme="minorHAnsi"/>
        </w:rPr>
        <w:t xml:space="preserve">. Se </w:t>
      </w:r>
      <w:r w:rsidR="00E01040">
        <w:rPr>
          <w:rFonts w:asciiTheme="minorHAnsi" w:hAnsiTheme="minorHAnsi"/>
        </w:rPr>
        <w:t>tra i</w:t>
      </w:r>
      <w:r>
        <w:rPr>
          <w:rFonts w:asciiTheme="minorHAnsi" w:hAnsiTheme="minorHAnsi"/>
        </w:rPr>
        <w:t xml:space="preserve"> prestit</w:t>
      </w:r>
      <w:r w:rsidR="006E4BDD">
        <w:rPr>
          <w:rFonts w:asciiTheme="minorHAnsi" w:hAnsiTheme="minorHAnsi"/>
        </w:rPr>
        <w:t>i attivi c’è quello relativo alla copia riportata da Anna</w:t>
      </w:r>
      <w:r>
        <w:rPr>
          <w:rFonts w:asciiTheme="minorHAnsi" w:hAnsiTheme="minorHAnsi"/>
        </w:rPr>
        <w:t>, Mario ritira la copia e registra la restituzione: il sistema</w:t>
      </w:r>
      <w:r w:rsidR="00E61455">
        <w:rPr>
          <w:rFonts w:asciiTheme="minorHAnsi" w:hAnsiTheme="minorHAnsi"/>
        </w:rPr>
        <w:t xml:space="preserve"> verifica che la restituzione è avvenuta nei tempi, quindi</w:t>
      </w:r>
      <w:r>
        <w:rPr>
          <w:rFonts w:asciiTheme="minorHAnsi" w:hAnsiTheme="minorHAnsi"/>
        </w:rPr>
        <w:t xml:space="preserve"> chiude il prestito e la copia torna dispon</w:t>
      </w:r>
      <w:r w:rsidR="00887A8B">
        <w:rPr>
          <w:rFonts w:asciiTheme="minorHAnsi" w:hAnsiTheme="minorHAnsi"/>
        </w:rPr>
        <w:t>i</w:t>
      </w:r>
      <w:r>
        <w:rPr>
          <w:rFonts w:asciiTheme="minorHAnsi" w:hAnsiTheme="minorHAnsi"/>
        </w:rPr>
        <w:t xml:space="preserve">bile nel catalogo. Se </w:t>
      </w:r>
      <w:r w:rsidR="006E4BDD">
        <w:rPr>
          <w:rFonts w:asciiTheme="minorHAnsi" w:hAnsiTheme="minorHAnsi"/>
        </w:rPr>
        <w:t>tra i prestiti attivi di Anna non risulta quello relativo alla copia riportata</w:t>
      </w:r>
      <w:r>
        <w:rPr>
          <w:rFonts w:asciiTheme="minorHAnsi" w:hAnsiTheme="minorHAnsi"/>
        </w:rPr>
        <w:t>, Mario</w:t>
      </w:r>
      <w:r w:rsidR="000732D8">
        <w:rPr>
          <w:rFonts w:asciiTheme="minorHAnsi" w:hAnsiTheme="minorHAnsi"/>
        </w:rPr>
        <w:t xml:space="preserve"> avverte Anna e</w:t>
      </w:r>
      <w:r>
        <w:rPr>
          <w:rFonts w:asciiTheme="minorHAnsi" w:hAnsiTheme="minorHAnsi"/>
        </w:rPr>
        <w:t xml:space="preserve"> non registra la restituzione.</w:t>
      </w:r>
    </w:p>
    <w:p w14:paraId="42542C15" w14:textId="3AF72235" w:rsidR="00883C00" w:rsidRPr="00883C00" w:rsidRDefault="00883C00" w:rsidP="00883C00">
      <w:pPr>
        <w:pStyle w:val="Heading3"/>
        <w:rPr>
          <w:rFonts w:asciiTheme="minorHAnsi" w:hAnsiTheme="minorHAnsi"/>
        </w:rPr>
      </w:pPr>
      <w:bookmarkStart w:id="12" w:name="_Toc242888487"/>
      <w:r w:rsidRPr="00883C00">
        <w:rPr>
          <w:rFonts w:asciiTheme="minorHAnsi" w:hAnsiTheme="minorHAnsi"/>
        </w:rPr>
        <w:t xml:space="preserve">Scenario </w:t>
      </w:r>
      <w:r w:rsidR="00295862">
        <w:rPr>
          <w:rFonts w:asciiTheme="minorHAnsi" w:hAnsiTheme="minorHAnsi"/>
        </w:rPr>
        <w:t>10</w:t>
      </w:r>
      <w:r w:rsidRPr="00883C00">
        <w:rPr>
          <w:rFonts w:asciiTheme="minorHAnsi" w:hAnsiTheme="minorHAnsi"/>
        </w:rPr>
        <w:t xml:space="preserve"> – Registrazione di una restituzione </w:t>
      </w:r>
      <w:r w:rsidR="003F53A4">
        <w:rPr>
          <w:rFonts w:asciiTheme="minorHAnsi" w:hAnsiTheme="minorHAnsi"/>
        </w:rPr>
        <w:t>fuori tempo</w:t>
      </w:r>
      <w:bookmarkEnd w:id="12"/>
    </w:p>
    <w:p w14:paraId="5591B37C" w14:textId="50074979" w:rsidR="00201688" w:rsidRDefault="00295862" w:rsidP="00883C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Luca </w:t>
      </w:r>
      <w:r w:rsidR="00201688">
        <w:rPr>
          <w:rFonts w:asciiTheme="minorHAnsi" w:hAnsiTheme="minorHAnsi"/>
        </w:rPr>
        <w:t>è un lettore</w:t>
      </w:r>
      <w:r w:rsidR="00E61455">
        <w:rPr>
          <w:rFonts w:asciiTheme="minorHAnsi" w:hAnsiTheme="minorHAnsi"/>
        </w:rPr>
        <w:t xml:space="preserve"> che</w:t>
      </w:r>
      <w:r w:rsidR="00201688">
        <w:rPr>
          <w:rFonts w:asciiTheme="minorHAnsi" w:hAnsiTheme="minorHAnsi"/>
        </w:rPr>
        <w:t xml:space="preserve"> </w:t>
      </w:r>
      <w:r w:rsidR="00E61455">
        <w:rPr>
          <w:rFonts w:asciiTheme="minorHAnsi" w:hAnsiTheme="minorHAnsi"/>
        </w:rPr>
        <w:t>si reca in biblioteca</w:t>
      </w:r>
      <w:r w:rsidR="00201688">
        <w:rPr>
          <w:rFonts w:asciiTheme="minorHAnsi" w:hAnsiTheme="minorHAnsi"/>
        </w:rPr>
        <w:t xml:space="preserve"> </w:t>
      </w:r>
      <w:r w:rsidR="008F6144">
        <w:rPr>
          <w:rFonts w:asciiTheme="minorHAnsi" w:hAnsiTheme="minorHAnsi"/>
        </w:rPr>
        <w:t xml:space="preserve">per </w:t>
      </w:r>
      <w:r w:rsidR="00201688">
        <w:rPr>
          <w:rFonts w:asciiTheme="minorHAnsi" w:hAnsiTheme="minorHAnsi"/>
        </w:rPr>
        <w:t>restituire</w:t>
      </w:r>
      <w:r w:rsidR="000968BD">
        <w:rPr>
          <w:rFonts w:asciiTheme="minorHAnsi" w:hAnsiTheme="minorHAnsi"/>
        </w:rPr>
        <w:t xml:space="preserve"> una</w:t>
      </w:r>
      <w:r w:rsidR="00201688">
        <w:rPr>
          <w:rFonts w:asciiTheme="minorHAnsi" w:hAnsiTheme="minorHAnsi"/>
        </w:rPr>
        <w:t xml:space="preserve"> copia</w:t>
      </w:r>
      <w:r w:rsidR="00E61455">
        <w:rPr>
          <w:rFonts w:asciiTheme="minorHAnsi" w:hAnsiTheme="minorHAnsi"/>
        </w:rPr>
        <w:t xml:space="preserve"> oltre il termine stabilito</w:t>
      </w:r>
      <w:r w:rsidR="00201688">
        <w:rPr>
          <w:rFonts w:asciiTheme="minorHAnsi" w:hAnsiTheme="minorHAnsi"/>
        </w:rPr>
        <w:t>.</w:t>
      </w:r>
    </w:p>
    <w:p w14:paraId="59A63B6F" w14:textId="77777777" w:rsidR="00883C00" w:rsidRDefault="00883C00" w:rsidP="00883C00">
      <w:pPr>
        <w:jc w:val="both"/>
        <w:rPr>
          <w:rFonts w:asciiTheme="minorHAnsi" w:hAnsiTheme="minorHAnsi"/>
        </w:rPr>
      </w:pPr>
    </w:p>
    <w:p w14:paraId="6A1F001C" w14:textId="42773085" w:rsidR="00883C00" w:rsidRDefault="00883C00" w:rsidP="00E14B4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Mario, operatore della biblioteca, verifica il suo documento d’identità e cerca </w:t>
      </w:r>
      <w:r w:rsidR="00201688">
        <w:rPr>
          <w:rFonts w:asciiTheme="minorHAnsi" w:hAnsiTheme="minorHAnsi"/>
        </w:rPr>
        <w:t>il lettore</w:t>
      </w:r>
      <w:r>
        <w:rPr>
          <w:rFonts w:asciiTheme="minorHAnsi" w:hAnsiTheme="minorHAnsi"/>
        </w:rPr>
        <w:t xml:space="preserve"> tramite codice fiscale. Se tra i prestiti attivi c’è quello relativo alla copia riportata da </w:t>
      </w:r>
      <w:r w:rsidR="00201688">
        <w:rPr>
          <w:rFonts w:asciiTheme="minorHAnsi" w:hAnsiTheme="minorHAnsi"/>
        </w:rPr>
        <w:t>Luca</w:t>
      </w:r>
      <w:r>
        <w:rPr>
          <w:rFonts w:asciiTheme="minorHAnsi" w:hAnsiTheme="minorHAnsi"/>
        </w:rPr>
        <w:t xml:space="preserve">, Mario ritira la copia e registra la restituzione: il sistema </w:t>
      </w:r>
      <w:r w:rsidR="00201688">
        <w:rPr>
          <w:rFonts w:asciiTheme="minorHAnsi" w:hAnsiTheme="minorHAnsi"/>
        </w:rPr>
        <w:t xml:space="preserve">verifica che la restituzione è avvenuta in ritardo e comunica di conseguenza a Mario l’entità del ritardo. Poi </w:t>
      </w:r>
      <w:r>
        <w:rPr>
          <w:rFonts w:asciiTheme="minorHAnsi" w:hAnsiTheme="minorHAnsi"/>
        </w:rPr>
        <w:t xml:space="preserve">chiude il prestito e la copia torna disponibile nel catalogo. </w:t>
      </w:r>
    </w:p>
    <w:p w14:paraId="63365482" w14:textId="77777777" w:rsidR="00201688" w:rsidRDefault="00201688" w:rsidP="00E14B43">
      <w:pPr>
        <w:jc w:val="both"/>
        <w:rPr>
          <w:rFonts w:asciiTheme="minorHAnsi" w:hAnsiTheme="minorHAnsi"/>
        </w:rPr>
      </w:pPr>
    </w:p>
    <w:p w14:paraId="7188224B" w14:textId="12641FF8" w:rsidR="00201688" w:rsidRDefault="008D7464" w:rsidP="00E14B4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Se le regole della biblioteca lo prevedono, Mario avverte Luca e registra una sospensione a suo nome, indicando data di inizio e durata.</w:t>
      </w:r>
      <w:r w:rsidR="00477D6F">
        <w:rPr>
          <w:rFonts w:asciiTheme="minorHAnsi" w:hAnsiTheme="minorHAnsi"/>
        </w:rPr>
        <w:t xml:space="preserve"> La sospensione annulla anche eventuali prenotazioni effettuate online da Luca.</w:t>
      </w:r>
    </w:p>
    <w:p w14:paraId="01F43FC9" w14:textId="23B3549C" w:rsidR="003E00FB" w:rsidRDefault="002F0D9A" w:rsidP="000A0D31">
      <w:pPr>
        <w:pStyle w:val="Heading3"/>
        <w:spacing w:line="276" w:lineRule="auto"/>
        <w:rPr>
          <w:rFonts w:asciiTheme="minorHAnsi" w:hAnsiTheme="minorHAnsi"/>
        </w:rPr>
      </w:pPr>
      <w:bookmarkStart w:id="13" w:name="_Toc242888488"/>
      <w:r w:rsidRPr="00C20464">
        <w:rPr>
          <w:rFonts w:asciiTheme="minorHAnsi" w:hAnsiTheme="minorHAnsi"/>
        </w:rPr>
        <w:t xml:space="preserve">Scenario </w:t>
      </w:r>
      <w:r w:rsidR="00883C00">
        <w:rPr>
          <w:rFonts w:asciiTheme="minorHAnsi" w:hAnsiTheme="minorHAnsi"/>
        </w:rPr>
        <w:t>1</w:t>
      </w:r>
      <w:r w:rsidR="00295862">
        <w:rPr>
          <w:rFonts w:asciiTheme="minorHAnsi" w:hAnsiTheme="minorHAnsi"/>
        </w:rPr>
        <w:t>1</w:t>
      </w:r>
      <w:r w:rsidRPr="00C20464">
        <w:rPr>
          <w:rFonts w:asciiTheme="minorHAnsi" w:hAnsiTheme="minorHAnsi"/>
        </w:rPr>
        <w:t xml:space="preserve"> – </w:t>
      </w:r>
      <w:r w:rsidR="00F42503">
        <w:rPr>
          <w:rFonts w:asciiTheme="minorHAnsi" w:hAnsiTheme="minorHAnsi"/>
        </w:rPr>
        <w:t>Aggiunta nel catalogo</w:t>
      </w:r>
      <w:r w:rsidR="00C7557D">
        <w:rPr>
          <w:rFonts w:asciiTheme="minorHAnsi" w:hAnsiTheme="minorHAnsi"/>
        </w:rPr>
        <w:t xml:space="preserve"> di </w:t>
      </w:r>
      <w:r w:rsidR="007A177D">
        <w:rPr>
          <w:rFonts w:asciiTheme="minorHAnsi" w:hAnsiTheme="minorHAnsi"/>
        </w:rPr>
        <w:t>una nuova edizione</w:t>
      </w:r>
      <w:bookmarkEnd w:id="13"/>
    </w:p>
    <w:p w14:paraId="123FB679" w14:textId="603EDA6A" w:rsidR="003E00FB" w:rsidRDefault="00C20464" w:rsidP="00B32363">
      <w:pPr>
        <w:jc w:val="both"/>
        <w:rPr>
          <w:rFonts w:asciiTheme="minorHAnsi" w:hAnsiTheme="minorHAnsi"/>
        </w:rPr>
      </w:pPr>
      <w:r w:rsidRPr="00C20464">
        <w:rPr>
          <w:rFonts w:asciiTheme="minorHAnsi" w:hAnsiTheme="minorHAnsi"/>
        </w:rPr>
        <w:t>Mario</w:t>
      </w:r>
      <w:r w:rsidR="000A299F">
        <w:rPr>
          <w:rFonts w:asciiTheme="minorHAnsi" w:hAnsiTheme="minorHAnsi"/>
        </w:rPr>
        <w:t>, operatore della biblioteca, dev</w:t>
      </w:r>
      <w:r>
        <w:rPr>
          <w:rFonts w:asciiTheme="minorHAnsi" w:hAnsiTheme="minorHAnsi"/>
        </w:rPr>
        <w:t xml:space="preserve">e inserire nel catalogo </w:t>
      </w:r>
      <w:r w:rsidR="00210B5C" w:rsidRPr="000A299F">
        <w:rPr>
          <w:rFonts w:asciiTheme="minorHAnsi" w:hAnsiTheme="minorHAnsi"/>
          <w:i/>
          <w:iCs/>
        </w:rPr>
        <w:t>Il barone rampante</w:t>
      </w:r>
      <w:r w:rsidR="000A299F" w:rsidRPr="000A299F">
        <w:rPr>
          <w:rFonts w:asciiTheme="minorHAnsi" w:hAnsiTheme="minorHAnsi"/>
        </w:rPr>
        <w:t>,</w:t>
      </w:r>
      <w:r w:rsidR="00660919">
        <w:rPr>
          <w:rFonts w:asciiTheme="minorHAnsi" w:hAnsiTheme="minorHAnsi"/>
        </w:rPr>
        <w:t xml:space="preserve"> libro</w:t>
      </w:r>
      <w:r w:rsidR="000A299F">
        <w:rPr>
          <w:rFonts w:asciiTheme="minorHAnsi" w:hAnsiTheme="minorHAnsi"/>
          <w:i/>
          <w:iCs/>
        </w:rPr>
        <w:t xml:space="preserve"> </w:t>
      </w:r>
      <w:r>
        <w:rPr>
          <w:rFonts w:asciiTheme="minorHAnsi" w:hAnsiTheme="minorHAnsi"/>
        </w:rPr>
        <w:t>appena acquisito dalla biblioteca</w:t>
      </w:r>
      <w:r w:rsidR="00675218">
        <w:rPr>
          <w:rFonts w:asciiTheme="minorHAnsi" w:hAnsiTheme="minorHAnsi"/>
        </w:rPr>
        <w:t xml:space="preserve"> la cui edizione non è mai stata inserita nel catalogo</w:t>
      </w:r>
      <w:r w:rsidR="00210B5C">
        <w:rPr>
          <w:rFonts w:asciiTheme="minorHAnsi" w:hAnsiTheme="minorHAnsi"/>
        </w:rPr>
        <w:t>.</w:t>
      </w:r>
      <w:r w:rsidR="00B32363">
        <w:rPr>
          <w:rFonts w:asciiTheme="minorHAnsi" w:hAnsiTheme="minorHAnsi"/>
        </w:rPr>
        <w:t xml:space="preserve"> Mario accede al sistema e inserisce le informazioni del libro, quali titolo, autore, edi</w:t>
      </w:r>
      <w:r w:rsidR="00F14161">
        <w:rPr>
          <w:rFonts w:asciiTheme="minorHAnsi" w:hAnsiTheme="minorHAnsi"/>
        </w:rPr>
        <w:t>tore</w:t>
      </w:r>
      <w:r w:rsidR="00B32363">
        <w:rPr>
          <w:rFonts w:asciiTheme="minorHAnsi" w:hAnsiTheme="minorHAnsi"/>
        </w:rPr>
        <w:t xml:space="preserve"> </w:t>
      </w:r>
      <w:r w:rsidR="00A45C34">
        <w:rPr>
          <w:rFonts w:asciiTheme="minorHAnsi" w:hAnsiTheme="minorHAnsi"/>
        </w:rPr>
        <w:t>e ISBN</w:t>
      </w:r>
      <w:r w:rsidR="00B32363">
        <w:rPr>
          <w:rFonts w:asciiTheme="minorHAnsi" w:hAnsiTheme="minorHAnsi"/>
        </w:rPr>
        <w:t xml:space="preserve">. Se i dati sono corretti, il sistema registra </w:t>
      </w:r>
      <w:r w:rsidR="00861C5A">
        <w:rPr>
          <w:rFonts w:asciiTheme="minorHAnsi" w:hAnsiTheme="minorHAnsi"/>
        </w:rPr>
        <w:t>l’edizione</w:t>
      </w:r>
      <w:r w:rsidR="00B32363">
        <w:rPr>
          <w:rFonts w:asciiTheme="minorHAnsi" w:hAnsiTheme="minorHAnsi"/>
        </w:rPr>
        <w:t xml:space="preserve">, </w:t>
      </w:r>
      <w:r w:rsidR="00E22067">
        <w:rPr>
          <w:rFonts w:asciiTheme="minorHAnsi" w:hAnsiTheme="minorHAnsi"/>
        </w:rPr>
        <w:t>e una copia</w:t>
      </w:r>
      <w:r w:rsidR="00AF662D">
        <w:rPr>
          <w:rFonts w:asciiTheme="minorHAnsi" w:hAnsiTheme="minorHAnsi"/>
        </w:rPr>
        <w:t>, a cui il sistema assegnerà un identificativo,</w:t>
      </w:r>
      <w:r w:rsidR="00E22067">
        <w:rPr>
          <w:rFonts w:asciiTheme="minorHAnsi" w:hAnsiTheme="minorHAnsi"/>
        </w:rPr>
        <w:t xml:space="preserve"> risulterà</w:t>
      </w:r>
      <w:r w:rsidR="00B32363">
        <w:rPr>
          <w:rFonts w:asciiTheme="minorHAnsi" w:hAnsiTheme="minorHAnsi"/>
        </w:rPr>
        <w:t xml:space="preserve"> disponibile nel catalogo.</w:t>
      </w:r>
    </w:p>
    <w:p w14:paraId="623388A2" w14:textId="70579D87" w:rsidR="00C7557D" w:rsidRPr="00C7557D" w:rsidRDefault="00C7557D" w:rsidP="000A0D31">
      <w:pPr>
        <w:pStyle w:val="Heading3"/>
        <w:spacing w:line="276" w:lineRule="auto"/>
        <w:rPr>
          <w:rFonts w:asciiTheme="minorHAnsi" w:hAnsiTheme="minorHAnsi"/>
        </w:rPr>
      </w:pPr>
      <w:bookmarkStart w:id="14" w:name="_Toc242888489"/>
      <w:r w:rsidRPr="00C7557D">
        <w:rPr>
          <w:rFonts w:asciiTheme="minorHAnsi" w:hAnsiTheme="minorHAnsi"/>
        </w:rPr>
        <w:t xml:space="preserve">Scenario </w:t>
      </w:r>
      <w:r w:rsidR="00883C00">
        <w:rPr>
          <w:rFonts w:asciiTheme="minorHAnsi" w:hAnsiTheme="minorHAnsi"/>
        </w:rPr>
        <w:t>1</w:t>
      </w:r>
      <w:r w:rsidR="00295862">
        <w:rPr>
          <w:rFonts w:asciiTheme="minorHAnsi" w:hAnsiTheme="minorHAnsi"/>
        </w:rPr>
        <w:t>2</w:t>
      </w:r>
      <w:r w:rsidRPr="00C7557D">
        <w:rPr>
          <w:rFonts w:asciiTheme="minorHAnsi" w:hAnsiTheme="minorHAnsi"/>
        </w:rPr>
        <w:t xml:space="preserve"> – </w:t>
      </w:r>
      <w:r w:rsidR="00660919">
        <w:rPr>
          <w:rFonts w:asciiTheme="minorHAnsi" w:hAnsiTheme="minorHAnsi"/>
        </w:rPr>
        <w:t>Aggiunta nel catalogo di una copia</w:t>
      </w:r>
      <w:bookmarkEnd w:id="14"/>
    </w:p>
    <w:p w14:paraId="4A04AC49" w14:textId="5BA5395D" w:rsidR="00C7557D" w:rsidRDefault="00C7557D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Mario, operatore della biblioteca, deve inserire nel catalogo una nuova copia </w:t>
      </w:r>
      <w:r w:rsidR="00660919">
        <w:rPr>
          <w:rFonts w:asciiTheme="minorHAnsi" w:hAnsiTheme="minorHAnsi"/>
        </w:rPr>
        <w:t>di un’</w:t>
      </w:r>
      <w:r>
        <w:rPr>
          <w:rFonts w:asciiTheme="minorHAnsi" w:hAnsiTheme="minorHAnsi"/>
        </w:rPr>
        <w:t xml:space="preserve">edizione di </w:t>
      </w:r>
      <w:r w:rsidRPr="00C7557D">
        <w:rPr>
          <w:rFonts w:asciiTheme="minorHAnsi" w:hAnsiTheme="minorHAnsi"/>
          <w:i/>
          <w:iCs/>
        </w:rPr>
        <w:t>I dolori del giovane Werther</w:t>
      </w:r>
      <w:r>
        <w:rPr>
          <w:rFonts w:asciiTheme="minorHAnsi" w:hAnsiTheme="minorHAnsi"/>
        </w:rPr>
        <w:t xml:space="preserve"> </w:t>
      </w:r>
      <w:r w:rsidR="00660919">
        <w:rPr>
          <w:rFonts w:asciiTheme="minorHAnsi" w:hAnsiTheme="minorHAnsi"/>
        </w:rPr>
        <w:t>già presente</w:t>
      </w:r>
      <w:r>
        <w:rPr>
          <w:rFonts w:asciiTheme="minorHAnsi" w:hAnsiTheme="minorHAnsi"/>
        </w:rPr>
        <w:t xml:space="preserve"> all’interno del catalogo. Mario accede al sistema</w:t>
      </w:r>
      <w:r w:rsidR="00E91179">
        <w:rPr>
          <w:rFonts w:asciiTheme="minorHAnsi" w:hAnsiTheme="minorHAnsi"/>
        </w:rPr>
        <w:t>, seleziona l’edizione e</w:t>
      </w:r>
      <w:r w:rsidR="00615D9A">
        <w:rPr>
          <w:rFonts w:asciiTheme="minorHAnsi" w:hAnsiTheme="minorHAnsi"/>
        </w:rPr>
        <w:t xml:space="preserve"> inserisce la nuova copia</w:t>
      </w:r>
      <w:r w:rsidR="00660919">
        <w:rPr>
          <w:rFonts w:asciiTheme="minorHAnsi" w:hAnsiTheme="minorHAnsi"/>
        </w:rPr>
        <w:t xml:space="preserve">. </w:t>
      </w:r>
      <w:r w:rsidR="00C2713E">
        <w:rPr>
          <w:rFonts w:asciiTheme="minorHAnsi" w:hAnsiTheme="minorHAnsi"/>
        </w:rPr>
        <w:t>Il</w:t>
      </w:r>
      <w:r w:rsidR="00660919">
        <w:rPr>
          <w:rFonts w:asciiTheme="minorHAnsi" w:hAnsiTheme="minorHAnsi"/>
        </w:rPr>
        <w:t xml:space="preserve"> sistema registra </w:t>
      </w:r>
      <w:r w:rsidR="00FB10FA">
        <w:rPr>
          <w:rFonts w:asciiTheme="minorHAnsi" w:hAnsiTheme="minorHAnsi"/>
        </w:rPr>
        <w:t>la nuova copia</w:t>
      </w:r>
      <w:r w:rsidR="00AF662D">
        <w:rPr>
          <w:rFonts w:asciiTheme="minorHAnsi" w:hAnsiTheme="minorHAnsi"/>
        </w:rPr>
        <w:t xml:space="preserve">, </w:t>
      </w:r>
      <w:r w:rsidR="00396726">
        <w:rPr>
          <w:rFonts w:asciiTheme="minorHAnsi" w:hAnsiTheme="minorHAnsi"/>
        </w:rPr>
        <w:t>assegnandole un identificativo</w:t>
      </w:r>
      <w:r w:rsidR="00AF662D">
        <w:rPr>
          <w:rFonts w:asciiTheme="minorHAnsi" w:hAnsiTheme="minorHAnsi"/>
        </w:rPr>
        <w:t>,</w:t>
      </w:r>
      <w:r w:rsidR="00396726">
        <w:rPr>
          <w:rFonts w:asciiTheme="minorHAnsi" w:hAnsiTheme="minorHAnsi"/>
        </w:rPr>
        <w:t xml:space="preserve"> e aggiorna il numero di copie disponibili</w:t>
      </w:r>
      <w:r w:rsidR="00660919">
        <w:rPr>
          <w:rFonts w:asciiTheme="minorHAnsi" w:hAnsiTheme="minorHAnsi"/>
        </w:rPr>
        <w:t>.</w:t>
      </w:r>
    </w:p>
    <w:p w14:paraId="1C3D75DF" w14:textId="68EEF577" w:rsidR="008268B1" w:rsidRPr="00201688" w:rsidRDefault="008268B1" w:rsidP="008268B1">
      <w:pPr>
        <w:pStyle w:val="Heading3"/>
        <w:rPr>
          <w:rFonts w:asciiTheme="minorHAnsi" w:hAnsiTheme="minorHAnsi"/>
        </w:rPr>
      </w:pPr>
      <w:bookmarkStart w:id="15" w:name="_Toc242888490"/>
      <w:r w:rsidRPr="00201688">
        <w:rPr>
          <w:rFonts w:asciiTheme="minorHAnsi" w:hAnsiTheme="minorHAnsi"/>
        </w:rPr>
        <w:t xml:space="preserve">Scenario </w:t>
      </w:r>
      <w:r w:rsidR="00883C00" w:rsidRPr="00201688">
        <w:rPr>
          <w:rFonts w:asciiTheme="minorHAnsi" w:hAnsiTheme="minorHAnsi"/>
        </w:rPr>
        <w:t>1</w:t>
      </w:r>
      <w:r w:rsidR="00295862" w:rsidRPr="00201688">
        <w:rPr>
          <w:rFonts w:asciiTheme="minorHAnsi" w:hAnsiTheme="minorHAnsi"/>
        </w:rPr>
        <w:t>3</w:t>
      </w:r>
      <w:r w:rsidRPr="00201688">
        <w:rPr>
          <w:rFonts w:asciiTheme="minorHAnsi" w:hAnsiTheme="minorHAnsi"/>
        </w:rPr>
        <w:t xml:space="preserve"> – Rimozione dal catalogo</w:t>
      </w:r>
      <w:r w:rsidR="00EE7F25" w:rsidRPr="00201688">
        <w:rPr>
          <w:rFonts w:asciiTheme="minorHAnsi" w:hAnsiTheme="minorHAnsi"/>
        </w:rPr>
        <w:t xml:space="preserve"> di una copia</w:t>
      </w:r>
      <w:bookmarkEnd w:id="15"/>
    </w:p>
    <w:p w14:paraId="71C3EA52" w14:textId="61E9B037" w:rsidR="00F60A76" w:rsidRDefault="008268B1" w:rsidP="008268B1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Mario, operatore della biblioteca, deve rimuovere una copia di </w:t>
      </w:r>
      <w:r w:rsidRPr="00F42503">
        <w:rPr>
          <w:rFonts w:asciiTheme="minorHAnsi" w:hAnsiTheme="minorHAnsi"/>
          <w:i/>
          <w:iCs/>
        </w:rPr>
        <w:t>Oliver Twist</w:t>
      </w:r>
      <w:r>
        <w:rPr>
          <w:rFonts w:asciiTheme="minorHAnsi" w:hAnsiTheme="minorHAnsi"/>
        </w:rPr>
        <w:t xml:space="preserve"> dal catalogo, in quanto il libro è stato ceduto. Mario accede al sistema, ricerca la copia e se essa è disponibile, la rimuove</w:t>
      </w:r>
      <w:r w:rsidR="00110C79">
        <w:rPr>
          <w:rFonts w:asciiTheme="minorHAnsi" w:hAnsiTheme="minorHAnsi"/>
        </w:rPr>
        <w:t xml:space="preserve"> e il </w:t>
      </w:r>
      <w:r>
        <w:rPr>
          <w:rFonts w:asciiTheme="minorHAnsi" w:hAnsiTheme="minorHAnsi"/>
        </w:rPr>
        <w:t>sistema aggiorna</w:t>
      </w:r>
      <w:r w:rsidR="00332CC0">
        <w:rPr>
          <w:rFonts w:asciiTheme="minorHAnsi" w:hAnsiTheme="minorHAnsi"/>
        </w:rPr>
        <w:t xml:space="preserve"> il catalogo affinché la copia non sia più presente</w:t>
      </w:r>
      <w:r>
        <w:rPr>
          <w:rFonts w:asciiTheme="minorHAnsi" w:hAnsiTheme="minorHAnsi"/>
        </w:rPr>
        <w:t>.</w:t>
      </w:r>
      <w:r w:rsidR="00110C79">
        <w:rPr>
          <w:rFonts w:asciiTheme="minorHAnsi" w:hAnsiTheme="minorHAnsi"/>
        </w:rPr>
        <w:t xml:space="preserve"> Se la copia è riservata o in prestito, la rimozione non sarà possibile.</w:t>
      </w:r>
    </w:p>
    <w:p w14:paraId="4CAD5DD0" w14:textId="77777777" w:rsidR="00F60A76" w:rsidRDefault="00F60A76" w:rsidP="008268B1">
      <w:pPr>
        <w:jc w:val="both"/>
        <w:rPr>
          <w:rFonts w:asciiTheme="minorHAnsi" w:hAnsiTheme="minorHAnsi"/>
        </w:rPr>
      </w:pPr>
    </w:p>
    <w:p w14:paraId="163D8700" w14:textId="49DCAC46" w:rsidR="00F60A76" w:rsidRDefault="00F60A76" w:rsidP="008268B1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Se la copia rimossa era l’ultima, allora l’edizione sarà rimossa dal catalogo.</w:t>
      </w:r>
    </w:p>
    <w:p w14:paraId="055651E5" w14:textId="1BDA3D45" w:rsidR="00201688" w:rsidRPr="00201688" w:rsidRDefault="00201688" w:rsidP="00201688">
      <w:pPr>
        <w:pStyle w:val="Heading3"/>
        <w:rPr>
          <w:rFonts w:asciiTheme="minorHAnsi" w:hAnsiTheme="minorHAnsi"/>
        </w:rPr>
      </w:pPr>
      <w:bookmarkStart w:id="16" w:name="_Toc242888491"/>
      <w:r w:rsidRPr="00201688">
        <w:rPr>
          <w:rFonts w:asciiTheme="minorHAnsi" w:hAnsiTheme="minorHAnsi"/>
        </w:rPr>
        <w:lastRenderedPageBreak/>
        <w:t xml:space="preserve">Scenario 14 – </w:t>
      </w:r>
      <w:r>
        <w:rPr>
          <w:rFonts w:asciiTheme="minorHAnsi" w:hAnsiTheme="minorHAnsi"/>
        </w:rPr>
        <w:t xml:space="preserve">Ricerca di informazioni su un </w:t>
      </w:r>
      <w:r w:rsidR="002F5046">
        <w:rPr>
          <w:rFonts w:asciiTheme="minorHAnsi" w:hAnsiTheme="minorHAnsi"/>
        </w:rPr>
        <w:t>lettore</w:t>
      </w:r>
      <w:bookmarkEnd w:id="16"/>
    </w:p>
    <w:p w14:paraId="59367233" w14:textId="36250C39" w:rsidR="00201688" w:rsidRDefault="00201688" w:rsidP="002176D9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Grazia, operatrice della biblioteca, deve </w:t>
      </w:r>
      <w:r w:rsidR="002176D9">
        <w:rPr>
          <w:rFonts w:asciiTheme="minorHAnsi" w:hAnsiTheme="minorHAnsi"/>
        </w:rPr>
        <w:t>ottenere delle informazioni su un lettore della biblioteca.</w:t>
      </w:r>
    </w:p>
    <w:p w14:paraId="6F1373A4" w14:textId="77777777" w:rsidR="002176D9" w:rsidRDefault="002176D9" w:rsidP="002176D9">
      <w:pPr>
        <w:jc w:val="both"/>
        <w:rPr>
          <w:rFonts w:asciiTheme="minorHAnsi" w:hAnsiTheme="minorHAnsi"/>
        </w:rPr>
      </w:pPr>
    </w:p>
    <w:p w14:paraId="7287FD67" w14:textId="631B912C" w:rsidR="00844D2A" w:rsidRDefault="002176D9" w:rsidP="002176D9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Grazia accede al sistema e ricerca il lettore</w:t>
      </w:r>
      <w:r w:rsidR="00983CD9">
        <w:rPr>
          <w:rFonts w:asciiTheme="minorHAnsi" w:hAnsiTheme="minorHAnsi"/>
        </w:rPr>
        <w:t xml:space="preserve"> tramite codice fiscale</w:t>
      </w:r>
      <w:r>
        <w:rPr>
          <w:rFonts w:asciiTheme="minorHAnsi" w:hAnsiTheme="minorHAnsi"/>
        </w:rPr>
        <w:t xml:space="preserve">. Il sistema presenta a Grazia </w:t>
      </w:r>
      <w:r w:rsidR="00FA66D8">
        <w:rPr>
          <w:rFonts w:asciiTheme="minorHAnsi" w:hAnsiTheme="minorHAnsi"/>
        </w:rPr>
        <w:t>il suo</w:t>
      </w:r>
      <w:r>
        <w:rPr>
          <w:rFonts w:asciiTheme="minorHAnsi" w:hAnsiTheme="minorHAnsi"/>
        </w:rPr>
        <w:t xml:space="preserve"> storico dei prestiti, delle restituzioni e delle sospensioni</w:t>
      </w:r>
      <w:r w:rsidR="009A7B15">
        <w:rPr>
          <w:rFonts w:asciiTheme="minorHAnsi" w:hAnsiTheme="minorHAnsi"/>
        </w:rPr>
        <w:t xml:space="preserve"> e le </w:t>
      </w:r>
      <w:r w:rsidR="00FA66D8">
        <w:rPr>
          <w:rFonts w:asciiTheme="minorHAnsi" w:hAnsiTheme="minorHAnsi"/>
        </w:rPr>
        <w:t xml:space="preserve">sue </w:t>
      </w:r>
      <w:r w:rsidR="009A7B15">
        <w:rPr>
          <w:rFonts w:asciiTheme="minorHAnsi" w:hAnsiTheme="minorHAnsi"/>
        </w:rPr>
        <w:t>prenotazioni attive</w:t>
      </w:r>
      <w:r>
        <w:rPr>
          <w:rFonts w:asciiTheme="minorHAnsi" w:hAnsiTheme="minorHAnsi"/>
        </w:rPr>
        <w:t xml:space="preserve">. </w:t>
      </w:r>
      <w:r w:rsidR="00AE68FC">
        <w:rPr>
          <w:rFonts w:asciiTheme="minorHAnsi" w:hAnsiTheme="minorHAnsi"/>
        </w:rPr>
        <w:t xml:space="preserve">Se il lettore è registrato, il sistema lo mostra. </w:t>
      </w:r>
    </w:p>
    <w:p w14:paraId="37586C9A" w14:textId="4F4CBB59" w:rsidR="00844D2A" w:rsidRDefault="00844D2A" w:rsidP="00844D2A">
      <w:pPr>
        <w:pStyle w:val="Heading3"/>
        <w:rPr>
          <w:rFonts w:asciiTheme="minorHAnsi" w:hAnsiTheme="minorHAnsi"/>
        </w:rPr>
      </w:pPr>
      <w:r w:rsidRPr="00844D2A">
        <w:rPr>
          <w:rFonts w:asciiTheme="minorHAnsi" w:hAnsiTheme="minorHAnsi"/>
        </w:rPr>
        <w:t>Scenario 1</w:t>
      </w:r>
      <w:r w:rsidR="008D23F5">
        <w:rPr>
          <w:rFonts w:asciiTheme="minorHAnsi" w:hAnsiTheme="minorHAnsi"/>
        </w:rPr>
        <w:t>5</w:t>
      </w:r>
      <w:r w:rsidRPr="00844D2A">
        <w:rPr>
          <w:rFonts w:asciiTheme="minorHAnsi" w:hAnsiTheme="minorHAnsi"/>
        </w:rPr>
        <w:t xml:space="preserve"> – </w:t>
      </w:r>
      <w:r>
        <w:rPr>
          <w:rFonts w:asciiTheme="minorHAnsi" w:hAnsiTheme="minorHAnsi"/>
        </w:rPr>
        <w:t>Modifica di un edizione presente nel catalogo</w:t>
      </w:r>
    </w:p>
    <w:p w14:paraId="091A0041" w14:textId="23057C48" w:rsidR="00844D2A" w:rsidRDefault="00844D2A" w:rsidP="00844D2A">
      <w:pPr>
        <w:rPr>
          <w:rFonts w:asciiTheme="minorHAnsi" w:hAnsiTheme="minorHAnsi"/>
        </w:rPr>
      </w:pPr>
      <w:r>
        <w:rPr>
          <w:rFonts w:asciiTheme="minorHAnsi" w:hAnsiTheme="minorHAnsi"/>
        </w:rPr>
        <w:t>Grazia, operatrice della biblioteca, deve modificare delle informazioni di un’edizione già presente nel catalogo. Grazia accede al sistema, seleziona l’edizione e ne modifica le informazioni. Il sistema registra le modifiche, aggiornando anche le informazioni mostrate nel catalogo.</w:t>
      </w:r>
    </w:p>
    <w:p w14:paraId="77AEF7D2" w14:textId="44B43047" w:rsidR="008D23F5" w:rsidRPr="008D23F5" w:rsidRDefault="008D23F5" w:rsidP="00703BE8">
      <w:pPr>
        <w:pStyle w:val="Heading3"/>
      </w:pPr>
      <w:r w:rsidRPr="008D23F5">
        <w:t>Scenario 1</w:t>
      </w:r>
      <w:r>
        <w:t>6</w:t>
      </w:r>
      <w:r w:rsidRPr="008D23F5">
        <w:t xml:space="preserve"> – Modifica delle informazioni di un account lettore</w:t>
      </w:r>
    </w:p>
    <w:p w14:paraId="0E662316" w14:textId="77777777" w:rsidR="008D23F5" w:rsidRDefault="008D23F5" w:rsidP="008D23F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Grazia, operatrice della biblioteca, deve modificare un’informazione associata all’account di Giuseppe, lettore registrato.</w:t>
      </w:r>
    </w:p>
    <w:p w14:paraId="7F5CB6C4" w14:textId="77777777" w:rsidR="008D23F5" w:rsidRDefault="008D23F5" w:rsidP="008D23F5">
      <w:pPr>
        <w:jc w:val="both"/>
        <w:rPr>
          <w:rFonts w:asciiTheme="minorHAnsi" w:hAnsiTheme="minorHAnsi"/>
        </w:rPr>
      </w:pPr>
    </w:p>
    <w:p w14:paraId="22DC6AC0" w14:textId="77777777" w:rsidR="008D23F5" w:rsidRDefault="008D23F5" w:rsidP="008D23F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Grazia accede al sistema e ricerca il lettore tramite codice fiscale. Il sistema presenta a Grazia le sue informazioni.</w:t>
      </w:r>
    </w:p>
    <w:p w14:paraId="7CF810CD" w14:textId="77777777" w:rsidR="008D23F5" w:rsidRDefault="008D23F5" w:rsidP="008D23F5">
      <w:pPr>
        <w:jc w:val="both"/>
        <w:rPr>
          <w:rFonts w:asciiTheme="minorHAnsi" w:hAnsiTheme="minorHAnsi"/>
        </w:rPr>
      </w:pPr>
    </w:p>
    <w:p w14:paraId="0D7FB77D" w14:textId="68FE93D1" w:rsidR="008D23F5" w:rsidRDefault="008D23F5" w:rsidP="008D23F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Grazia procede modificando le informazioni del lettore. </w:t>
      </w:r>
      <w:r w:rsidRPr="004A0D9F">
        <w:rPr>
          <w:rFonts w:asciiTheme="minorHAnsi" w:hAnsiTheme="minorHAnsi"/>
        </w:rPr>
        <w:t>Il sistema verifica la validità delle modifiche. Se sono valide, aggiorna le informazioni dell’account; altrimenti le rifiuta e segnala a Grazia i problemi riscontrati.</w:t>
      </w:r>
    </w:p>
    <w:p w14:paraId="21BE6A09" w14:textId="60518C64" w:rsidR="00844D2A" w:rsidRPr="00844D2A" w:rsidRDefault="00844D2A" w:rsidP="00844D2A">
      <w:pPr>
        <w:pStyle w:val="Heading3"/>
        <w:rPr>
          <w:rFonts w:asciiTheme="minorHAnsi" w:hAnsiTheme="minorHAnsi"/>
        </w:rPr>
      </w:pPr>
      <w:r w:rsidRPr="00844D2A">
        <w:rPr>
          <w:rFonts w:asciiTheme="minorHAnsi" w:hAnsiTheme="minorHAnsi"/>
        </w:rPr>
        <w:t>Scenario 1</w:t>
      </w:r>
      <w:r w:rsidR="0041741D">
        <w:rPr>
          <w:rFonts w:asciiTheme="minorHAnsi" w:hAnsiTheme="minorHAnsi"/>
        </w:rPr>
        <w:t>7</w:t>
      </w:r>
      <w:r w:rsidRPr="00844D2A">
        <w:rPr>
          <w:rFonts w:asciiTheme="minorHAnsi" w:hAnsiTheme="minorHAnsi"/>
        </w:rPr>
        <w:t xml:space="preserve"> – </w:t>
      </w:r>
      <w:r>
        <w:rPr>
          <w:rFonts w:asciiTheme="minorHAnsi" w:hAnsiTheme="minorHAnsi"/>
        </w:rPr>
        <w:t xml:space="preserve">Richiesta di modifica della password </w:t>
      </w:r>
      <w:r w:rsidR="008D23F5">
        <w:rPr>
          <w:rFonts w:asciiTheme="minorHAnsi" w:hAnsiTheme="minorHAnsi"/>
        </w:rPr>
        <w:t>dell’account</w:t>
      </w:r>
    </w:p>
    <w:p w14:paraId="036B6B9C" w14:textId="7260B90B" w:rsidR="00844D2A" w:rsidRDefault="00844D2A" w:rsidP="00844D2A">
      <w:pPr>
        <w:rPr>
          <w:rFonts w:asciiTheme="minorHAnsi" w:hAnsiTheme="minorHAnsi"/>
        </w:rPr>
      </w:pPr>
      <w:r>
        <w:rPr>
          <w:rFonts w:asciiTheme="minorHAnsi" w:hAnsiTheme="minorHAnsi"/>
        </w:rPr>
        <w:t>Alessandro, lettore registrato, si reca in biblioteca per richiedere una modifica della password del proprio account.</w:t>
      </w:r>
    </w:p>
    <w:p w14:paraId="578B4BE2" w14:textId="77777777" w:rsidR="00844D2A" w:rsidRDefault="00844D2A" w:rsidP="00844D2A">
      <w:pPr>
        <w:rPr>
          <w:rFonts w:asciiTheme="minorHAnsi" w:hAnsiTheme="minorHAnsi"/>
        </w:rPr>
      </w:pPr>
    </w:p>
    <w:p w14:paraId="7107D91E" w14:textId="4919626C" w:rsidR="00844D2A" w:rsidRDefault="00844D2A" w:rsidP="00844D2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Grazia, operatrice della biblioteca, </w:t>
      </w:r>
      <w:r w:rsidR="00AE68FC">
        <w:rPr>
          <w:rFonts w:asciiTheme="minorHAnsi" w:hAnsiTheme="minorHAnsi"/>
        </w:rPr>
        <w:t>accede al sistema e ricerca il lettore tramite codice fiscale. Il sistema presenta a Grazia le informazioni che riguardano il lettore, e se è registrato, mostrerà anche un’opzione che consente di resettare la password dell’account di Alessandro.</w:t>
      </w:r>
    </w:p>
    <w:p w14:paraId="43FD77BE" w14:textId="77777777" w:rsidR="00AE68FC" w:rsidRDefault="00AE68FC" w:rsidP="00844D2A">
      <w:pPr>
        <w:rPr>
          <w:rFonts w:asciiTheme="minorHAnsi" w:hAnsiTheme="minorHAnsi"/>
        </w:rPr>
      </w:pPr>
    </w:p>
    <w:p w14:paraId="3ABA6C4D" w14:textId="111EFB53" w:rsidR="00AE68FC" w:rsidRDefault="00A72BD8" w:rsidP="00844D2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Una </w:t>
      </w:r>
      <w:r w:rsidR="00703BE8">
        <w:rPr>
          <w:rFonts w:asciiTheme="minorHAnsi" w:hAnsiTheme="minorHAnsi"/>
        </w:rPr>
        <w:t xml:space="preserve">volta </w:t>
      </w:r>
      <w:r>
        <w:rPr>
          <w:rFonts w:asciiTheme="minorHAnsi" w:hAnsiTheme="minorHAnsi"/>
        </w:rPr>
        <w:t>che Grazia ha richiesto il reset, i</w:t>
      </w:r>
      <w:r w:rsidR="00AE68FC">
        <w:rPr>
          <w:rFonts w:asciiTheme="minorHAnsi" w:hAnsiTheme="minorHAnsi"/>
        </w:rPr>
        <w:t>l sistema mostra su schermo la nuova password temporanea che</w:t>
      </w:r>
      <w:r w:rsidR="00D07498">
        <w:rPr>
          <w:rFonts w:asciiTheme="minorHAnsi" w:hAnsiTheme="minorHAnsi"/>
        </w:rPr>
        <w:t xml:space="preserve"> viene</w:t>
      </w:r>
      <w:r w:rsidR="00AE68FC">
        <w:rPr>
          <w:rFonts w:asciiTheme="minorHAnsi" w:hAnsiTheme="minorHAnsi"/>
        </w:rPr>
        <w:t xml:space="preserve"> comunica</w:t>
      </w:r>
      <w:r w:rsidR="00D07498">
        <w:rPr>
          <w:rFonts w:asciiTheme="minorHAnsi" w:hAnsiTheme="minorHAnsi"/>
        </w:rPr>
        <w:t xml:space="preserve">ta </w:t>
      </w:r>
      <w:r w:rsidR="00AE68FC">
        <w:rPr>
          <w:rFonts w:asciiTheme="minorHAnsi" w:hAnsiTheme="minorHAnsi"/>
        </w:rPr>
        <w:t>ad Alessandro.</w:t>
      </w:r>
    </w:p>
    <w:p w14:paraId="116BBB2A" w14:textId="77777777" w:rsidR="00AE68FC" w:rsidRDefault="00AE68FC" w:rsidP="00844D2A">
      <w:pPr>
        <w:rPr>
          <w:rFonts w:asciiTheme="minorHAnsi" w:hAnsiTheme="minorHAnsi"/>
        </w:rPr>
      </w:pPr>
    </w:p>
    <w:p w14:paraId="19698CF9" w14:textId="58D67675" w:rsidR="00B32363" w:rsidRDefault="00AE68FC" w:rsidP="00B32363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Quando Alessandro accede al sistema tramite e-mail e password temporanea, il sistema gli chiede di scegliere una nuova password.</w:t>
      </w:r>
    </w:p>
    <w:p w14:paraId="16DFC544" w14:textId="77777777" w:rsidR="00AE68FC" w:rsidRPr="002F7914" w:rsidRDefault="00AE68FC" w:rsidP="00B32363">
      <w:pPr>
        <w:jc w:val="both"/>
        <w:rPr>
          <w:rFonts w:asciiTheme="minorHAnsi" w:hAnsiTheme="minorHAnsi"/>
        </w:rPr>
      </w:pPr>
    </w:p>
    <w:p w14:paraId="09954057" w14:textId="6A19ED9D" w:rsidR="00E76875" w:rsidRPr="00E76875" w:rsidRDefault="003D1295" w:rsidP="00D53C34">
      <w:pPr>
        <w:pStyle w:val="Heading2"/>
        <w:spacing w:line="360" w:lineRule="auto"/>
        <w:jc w:val="both"/>
        <w:rPr>
          <w:rFonts w:asciiTheme="minorHAnsi" w:hAnsiTheme="minorHAnsi"/>
          <w:i w:val="0"/>
          <w:iCs w:val="0"/>
        </w:rPr>
      </w:pPr>
      <w:bookmarkStart w:id="17" w:name="_Toc242888492"/>
      <w:r>
        <w:rPr>
          <w:rFonts w:asciiTheme="minorHAnsi" w:hAnsiTheme="minorHAnsi"/>
          <w:i w:val="0"/>
          <w:iCs w:val="0"/>
        </w:rPr>
        <w:t xml:space="preserve">Requisiti </w:t>
      </w:r>
      <w:r w:rsidR="00E76875">
        <w:rPr>
          <w:rFonts w:asciiTheme="minorHAnsi" w:hAnsiTheme="minorHAnsi"/>
          <w:i w:val="0"/>
          <w:iCs w:val="0"/>
        </w:rPr>
        <w:t>funzionali</w:t>
      </w:r>
      <w:bookmarkEnd w:id="17"/>
    </w:p>
    <w:p w14:paraId="3125752F" w14:textId="060FA58D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RF1 – Registrazione del lettore</w:t>
      </w:r>
      <w:r w:rsidR="0056774B">
        <w:rPr>
          <w:rFonts w:asciiTheme="minorHAnsi" w:hAnsiTheme="minorHAnsi"/>
          <w:b/>
          <w:bCs/>
        </w:rPr>
        <w:t xml:space="preserve"> al servizio NovaBiblioteca</w:t>
      </w:r>
    </w:p>
    <w:p w14:paraId="050D5E80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operatore può registrare un lettore inserendo codice fiscale, nome, cognome ed e-mail. Il sistema deve creare l’account del lettore dopo la validazione dei dati, generare una password temporanea e richiedere al primo accesso di impostarne una nuova.</w:t>
      </w:r>
    </w:p>
    <w:p w14:paraId="6CEF007B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27F2606D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RF2 – Autenticazione degli utenti</w:t>
      </w:r>
    </w:p>
    <w:p w14:paraId="186A0540" w14:textId="7A8F13F8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I lettori registrati e gli operatori devono poter accedere mediante e-mail e password e terminare la propria sessione tramite una funzionalità di logout.</w:t>
      </w:r>
    </w:p>
    <w:p w14:paraId="36581EF3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6DA81AAE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RF3 – Consultazione del catalogo</w:t>
      </w:r>
    </w:p>
    <w:p w14:paraId="65146D36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Il sistema deve consentire a qualsiasi utente, anche non registrato, di consultare il catalogo e cercare i libri di interesse, anche sulla base di filtri di ricerca, mostrando solo i risultati corrispondenti.</w:t>
      </w:r>
    </w:p>
    <w:p w14:paraId="5BAE8EF3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52AEF46A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RF4 – Visualizzazione dei dettagli dell’edizione</w:t>
      </w:r>
    </w:p>
    <w:p w14:paraId="1CE3752E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Il sistema deve consentire di selezionare un’edizione e visualizzare le relative informazioni, quali autore, edizione e numero di copie disponibili.</w:t>
      </w:r>
    </w:p>
    <w:p w14:paraId="5D13240D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425AE55B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RF5 – Prenotazione di una copia</w:t>
      </w:r>
    </w:p>
    <w:p w14:paraId="341DBDB5" w14:textId="2AEEF82A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lettore autenticato deve poter richiedere una prenotazione di una copia disponibile di un</w:t>
      </w:r>
      <w:r w:rsidR="006A781B">
        <w:rPr>
          <w:rFonts w:asciiTheme="minorHAnsi" w:hAnsiTheme="minorHAnsi"/>
        </w:rPr>
        <w:t>’</w:t>
      </w:r>
      <w:r w:rsidR="00A5180A">
        <w:rPr>
          <w:rFonts w:asciiTheme="minorHAnsi" w:hAnsiTheme="minorHAnsi"/>
        </w:rPr>
        <w:t xml:space="preserve">edizione </w:t>
      </w:r>
      <w:r w:rsidRPr="005D27DB">
        <w:rPr>
          <w:rFonts w:asciiTheme="minorHAnsi" w:hAnsiTheme="minorHAnsi"/>
        </w:rPr>
        <w:t>presente nel catalogo, nel rispetto dei vincoli stabiliti dalla biblioteca come ad esempio assenza di sospensioni, numero massimo di prenotazioni.</w:t>
      </w:r>
    </w:p>
    <w:p w14:paraId="7403A6F0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4B282B64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RF6 – Visualizzazione e gestione delle prenotazioni</w:t>
      </w:r>
    </w:p>
    <w:p w14:paraId="5F156BE0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lettore autenticato deve poter visualizzare e annullare le proprie prenotazioni attive, rendendo nuovamente disponibile la copia riservata dopo l’annullamento.</w:t>
      </w:r>
    </w:p>
    <w:p w14:paraId="53D85454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2D280032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RF7 – Ricerca delle informazioni di un lettore</w:t>
      </w:r>
    </w:p>
    <w:p w14:paraId="729C444B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operatore deve poter ricercare un lettore tramite codice fiscale e visualizzarne le prenotazioni attive, lo storico dei prestiti e delle restituzioni e lo storico delle sospensioni.</w:t>
      </w:r>
    </w:p>
    <w:p w14:paraId="6FF4F20C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22F6997E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RF8 – Registrazione del prestito</w:t>
      </w:r>
    </w:p>
    <w:p w14:paraId="696B363C" w14:textId="48600B45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operatore deve poter registrare il prestito di una copia a un lettore verificando la</w:t>
      </w:r>
      <w:r w:rsidR="00D53C34">
        <w:rPr>
          <w:rFonts w:asciiTheme="minorHAnsi" w:hAnsiTheme="minorHAnsi"/>
        </w:rPr>
        <w:t xml:space="preserve"> </w:t>
      </w:r>
      <w:r w:rsidRPr="005D27DB">
        <w:rPr>
          <w:rFonts w:asciiTheme="minorHAnsi" w:hAnsiTheme="minorHAnsi"/>
        </w:rPr>
        <w:t>disponibilità della copia e l'assenza di sospensioni.</w:t>
      </w:r>
    </w:p>
    <w:p w14:paraId="510C963B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In caso di prenotazione online, il sistema deve verificare che la prenotazione sia attiva e associata al lettore e alla copia da consegnare.</w:t>
      </w:r>
    </w:p>
    <w:p w14:paraId="6AEC27A1" w14:textId="52D6C2CB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Se le condizioni sono soddisfatte, il sistema deve registrare il prestito, aggiornare il catalogo e registrare la data di restituzione</w:t>
      </w:r>
      <w:r w:rsidR="00D53C34">
        <w:rPr>
          <w:rFonts w:asciiTheme="minorHAnsi" w:hAnsiTheme="minorHAnsi"/>
        </w:rPr>
        <w:t xml:space="preserve"> prevista</w:t>
      </w:r>
      <w:r w:rsidRPr="005D27DB">
        <w:rPr>
          <w:rFonts w:asciiTheme="minorHAnsi" w:hAnsiTheme="minorHAnsi"/>
        </w:rPr>
        <w:t>, scelta dall’operatore sulla base delle regole della biblioteca.</w:t>
      </w:r>
    </w:p>
    <w:p w14:paraId="00B92F4C" w14:textId="77777777" w:rsidR="005D27DB" w:rsidRPr="005D27DB" w:rsidRDefault="005D27DB" w:rsidP="005D27DB">
      <w:pPr>
        <w:rPr>
          <w:rFonts w:asciiTheme="minorHAnsi" w:hAnsiTheme="minorHAnsi"/>
        </w:rPr>
      </w:pPr>
    </w:p>
    <w:p w14:paraId="5B5827FC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RF9 – Registrazione della restituzione</w:t>
      </w:r>
    </w:p>
    <w:p w14:paraId="6002E349" w14:textId="77777777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operatore deve poter registrare una restituzione di una copia del libro, verificando l'esistenza di un prestito corrispondente e segnalando eventuali ritardi rispetto alla data di restituzione prevista.</w:t>
      </w:r>
    </w:p>
    <w:p w14:paraId="69D64CAC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5D484490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RF10 – Modifica del catalogo</w:t>
      </w:r>
    </w:p>
    <w:p w14:paraId="387B3F99" w14:textId="06C80DF6" w:rsidR="005D27DB" w:rsidRPr="005D27DB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t>Un operatore deve poter modificare il catalogo, aggiungendo o rimuovendo copie</w:t>
      </w:r>
      <w:r w:rsidR="00692D8A">
        <w:rPr>
          <w:rFonts w:asciiTheme="minorHAnsi" w:hAnsiTheme="minorHAnsi"/>
        </w:rPr>
        <w:t xml:space="preserve"> e aggiungendo </w:t>
      </w:r>
      <w:r w:rsidR="008D23F5">
        <w:rPr>
          <w:rFonts w:asciiTheme="minorHAnsi" w:hAnsiTheme="minorHAnsi"/>
        </w:rPr>
        <w:t xml:space="preserve">o modificando </w:t>
      </w:r>
      <w:r w:rsidR="00692D8A">
        <w:rPr>
          <w:rFonts w:asciiTheme="minorHAnsi" w:hAnsiTheme="minorHAnsi"/>
        </w:rPr>
        <w:t>edizioni,</w:t>
      </w:r>
      <w:r w:rsidRPr="005D27DB">
        <w:rPr>
          <w:rFonts w:asciiTheme="minorHAnsi" w:hAnsiTheme="minorHAnsi"/>
        </w:rPr>
        <w:t xml:space="preserve"> mantenendo aggiornate le informazioni consultabili.</w:t>
      </w:r>
    </w:p>
    <w:p w14:paraId="6B43B103" w14:textId="77777777" w:rsidR="005D27DB" w:rsidRPr="005D27DB" w:rsidRDefault="005D27DB" w:rsidP="00D53C34">
      <w:pPr>
        <w:jc w:val="both"/>
        <w:rPr>
          <w:rFonts w:asciiTheme="minorHAnsi" w:hAnsiTheme="minorHAnsi"/>
        </w:rPr>
      </w:pPr>
    </w:p>
    <w:p w14:paraId="1EEAB787" w14:textId="77777777" w:rsidR="005D27DB" w:rsidRPr="005D27DB" w:rsidRDefault="005D27DB" w:rsidP="00D53C34">
      <w:pPr>
        <w:jc w:val="both"/>
        <w:rPr>
          <w:rFonts w:asciiTheme="minorHAnsi" w:hAnsiTheme="minorHAnsi"/>
          <w:b/>
          <w:bCs/>
        </w:rPr>
      </w:pPr>
      <w:r w:rsidRPr="005D27DB">
        <w:rPr>
          <w:rFonts w:asciiTheme="minorHAnsi" w:hAnsiTheme="minorHAnsi"/>
          <w:b/>
          <w:bCs/>
        </w:rPr>
        <w:t>RF11 – Registrazione della sospensione</w:t>
      </w:r>
    </w:p>
    <w:p w14:paraId="17649AD9" w14:textId="15836EC5" w:rsidR="00E76875" w:rsidRDefault="005D27DB" w:rsidP="00D53C34">
      <w:pPr>
        <w:jc w:val="both"/>
        <w:rPr>
          <w:rFonts w:asciiTheme="minorHAnsi" w:hAnsiTheme="minorHAnsi"/>
        </w:rPr>
      </w:pPr>
      <w:r w:rsidRPr="005D27DB">
        <w:rPr>
          <w:rFonts w:asciiTheme="minorHAnsi" w:hAnsiTheme="minorHAnsi"/>
        </w:rPr>
        <w:lastRenderedPageBreak/>
        <w:t>Un operatore deve poter registrare una sospensione a un lettore, indicando data di inizio e durata, aggiungendola allo storico del lettore. Per tutta la durata della sospensione, il sistema deve impedire al lettore di effettuare prenotazioni e ottenere prestiti. Inoltre</w:t>
      </w:r>
      <w:r w:rsidR="0060022B">
        <w:rPr>
          <w:rFonts w:asciiTheme="minorHAnsi" w:hAnsiTheme="minorHAnsi"/>
        </w:rPr>
        <w:t>, in caso di sospensione,</w:t>
      </w:r>
      <w:r w:rsidRPr="005D27DB">
        <w:rPr>
          <w:rFonts w:asciiTheme="minorHAnsi" w:hAnsiTheme="minorHAnsi"/>
        </w:rPr>
        <w:t xml:space="preserve"> </w:t>
      </w:r>
      <w:r w:rsidR="00D62293">
        <w:rPr>
          <w:rFonts w:asciiTheme="minorHAnsi" w:hAnsiTheme="minorHAnsi"/>
        </w:rPr>
        <w:t xml:space="preserve">devono essere </w:t>
      </w:r>
      <w:r w:rsidRPr="005D27DB">
        <w:rPr>
          <w:rFonts w:asciiTheme="minorHAnsi" w:hAnsiTheme="minorHAnsi"/>
        </w:rPr>
        <w:t>annullate, se ci sono, tutte le prenotazion</w:t>
      </w:r>
      <w:r w:rsidR="000319AE">
        <w:rPr>
          <w:rFonts w:asciiTheme="minorHAnsi" w:hAnsiTheme="minorHAnsi"/>
        </w:rPr>
        <w:t>i</w:t>
      </w:r>
      <w:r w:rsidRPr="005D27DB">
        <w:rPr>
          <w:rFonts w:asciiTheme="minorHAnsi" w:hAnsiTheme="minorHAnsi"/>
        </w:rPr>
        <w:t xml:space="preserve"> attive </w:t>
      </w:r>
      <w:r w:rsidR="00101D5E">
        <w:rPr>
          <w:rFonts w:asciiTheme="minorHAnsi" w:hAnsiTheme="minorHAnsi"/>
        </w:rPr>
        <w:t>di</w:t>
      </w:r>
      <w:r w:rsidRPr="005D27DB">
        <w:rPr>
          <w:rFonts w:asciiTheme="minorHAnsi" w:hAnsiTheme="minorHAnsi"/>
        </w:rPr>
        <w:t xml:space="preserve"> quel lettore.</w:t>
      </w:r>
    </w:p>
    <w:p w14:paraId="63833EA3" w14:textId="77777777" w:rsidR="00703BE8" w:rsidRDefault="00703BE8" w:rsidP="00D53C34">
      <w:pPr>
        <w:jc w:val="both"/>
        <w:rPr>
          <w:rFonts w:asciiTheme="minorHAnsi" w:hAnsiTheme="minorHAnsi"/>
        </w:rPr>
      </w:pPr>
    </w:p>
    <w:p w14:paraId="4C034095" w14:textId="5F7BC474" w:rsidR="00703BE8" w:rsidRPr="00703BE8" w:rsidRDefault="00703BE8" w:rsidP="00D53C34">
      <w:pPr>
        <w:jc w:val="both"/>
        <w:rPr>
          <w:rFonts w:asciiTheme="minorHAnsi" w:hAnsiTheme="minorHAnsi"/>
          <w:b/>
          <w:bCs/>
        </w:rPr>
      </w:pPr>
      <w:r w:rsidRPr="00703BE8">
        <w:rPr>
          <w:rFonts w:asciiTheme="minorHAnsi" w:hAnsiTheme="minorHAnsi"/>
          <w:b/>
          <w:bCs/>
        </w:rPr>
        <w:t>RF12 – Modifica informazioni lettore registrato</w:t>
      </w:r>
    </w:p>
    <w:p w14:paraId="0AC468D4" w14:textId="6B19BF8B" w:rsidR="00703BE8" w:rsidRDefault="004074F0" w:rsidP="00D53C3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sistema deve consentire ad un operatore di modificare </w:t>
      </w:r>
      <w:r w:rsidR="00A71FBB">
        <w:rPr>
          <w:rFonts w:asciiTheme="minorHAnsi" w:hAnsiTheme="minorHAnsi"/>
        </w:rPr>
        <w:t>nome, cognome e</w:t>
      </w:r>
      <w:r w:rsidR="00632D34">
        <w:rPr>
          <w:rFonts w:asciiTheme="minorHAnsi" w:hAnsiTheme="minorHAnsi"/>
        </w:rPr>
        <w:t>d</w:t>
      </w:r>
      <w:r w:rsidR="00A71FBB">
        <w:rPr>
          <w:rFonts w:asciiTheme="minorHAnsi" w:hAnsiTheme="minorHAnsi"/>
        </w:rPr>
        <w:t xml:space="preserve"> e-mail</w:t>
      </w:r>
      <w:r>
        <w:rPr>
          <w:rFonts w:asciiTheme="minorHAnsi" w:hAnsiTheme="minorHAnsi"/>
        </w:rPr>
        <w:t xml:space="preserve"> di un lettore registrato.</w:t>
      </w:r>
    </w:p>
    <w:p w14:paraId="6FF89D51" w14:textId="77777777" w:rsidR="004074F0" w:rsidRDefault="004074F0" w:rsidP="00D53C34">
      <w:pPr>
        <w:jc w:val="both"/>
        <w:rPr>
          <w:rFonts w:asciiTheme="minorHAnsi" w:hAnsiTheme="minorHAnsi"/>
        </w:rPr>
      </w:pPr>
    </w:p>
    <w:p w14:paraId="44AF4F9A" w14:textId="0B9CCBC4" w:rsidR="004074F0" w:rsidRPr="004074F0" w:rsidRDefault="004074F0" w:rsidP="00D53C34">
      <w:pPr>
        <w:jc w:val="both"/>
        <w:rPr>
          <w:rFonts w:asciiTheme="minorHAnsi" w:hAnsiTheme="minorHAnsi"/>
          <w:b/>
          <w:bCs/>
        </w:rPr>
      </w:pPr>
      <w:r w:rsidRPr="004074F0">
        <w:rPr>
          <w:rFonts w:asciiTheme="minorHAnsi" w:hAnsiTheme="minorHAnsi"/>
          <w:b/>
          <w:bCs/>
        </w:rPr>
        <w:t>RF13 – Reset della password</w:t>
      </w:r>
    </w:p>
    <w:p w14:paraId="0DFEA769" w14:textId="00DC57E6" w:rsidR="004074F0" w:rsidRPr="005D27DB" w:rsidRDefault="004074F0" w:rsidP="00D53C3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 sistema deve consentire ad un operatore di resettare la password dell’account di un lettore registrato.</w:t>
      </w:r>
      <w:r w:rsidR="00A71FBB">
        <w:rPr>
          <w:rFonts w:asciiTheme="minorHAnsi" w:hAnsiTheme="minorHAnsi"/>
        </w:rPr>
        <w:t xml:space="preserve"> Assegnando una nuova password temporanea.</w:t>
      </w:r>
    </w:p>
    <w:p w14:paraId="337AC120" w14:textId="77777777" w:rsidR="005D27DB" w:rsidRPr="00E76875" w:rsidRDefault="005D27DB" w:rsidP="005D27DB"/>
    <w:p w14:paraId="5C4AA11B" w14:textId="0E418101" w:rsidR="00E76875" w:rsidRDefault="00E76875" w:rsidP="00D53C34">
      <w:pPr>
        <w:pStyle w:val="Heading2"/>
        <w:spacing w:line="360" w:lineRule="auto"/>
        <w:jc w:val="both"/>
        <w:rPr>
          <w:rFonts w:asciiTheme="minorHAnsi" w:hAnsiTheme="minorHAnsi"/>
          <w:i w:val="0"/>
          <w:iCs w:val="0"/>
        </w:rPr>
      </w:pPr>
      <w:bookmarkStart w:id="18" w:name="_Toc242888493"/>
      <w:r>
        <w:rPr>
          <w:rFonts w:asciiTheme="minorHAnsi" w:hAnsiTheme="minorHAnsi"/>
          <w:i w:val="0"/>
          <w:iCs w:val="0"/>
        </w:rPr>
        <w:t>Requisiti non funzionali</w:t>
      </w:r>
      <w:bookmarkEnd w:id="18"/>
    </w:p>
    <w:p w14:paraId="30C85061" w14:textId="0CC237F5" w:rsidR="00407D2D" w:rsidRDefault="00E76875" w:rsidP="00D53C34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USABILITÀ</w:t>
      </w:r>
    </w:p>
    <w:p w14:paraId="440638EA" w14:textId="77777777" w:rsidR="00E76875" w:rsidRPr="00407D2D" w:rsidRDefault="00E76875" w:rsidP="0005098A">
      <w:pPr>
        <w:jc w:val="both"/>
        <w:rPr>
          <w:rFonts w:asciiTheme="minorHAnsi" w:hAnsiTheme="minorHAnsi"/>
          <w:b/>
          <w:bCs/>
        </w:rPr>
      </w:pPr>
    </w:p>
    <w:p w14:paraId="4850C0D0" w14:textId="77777777" w:rsidR="00E76FA7" w:rsidRDefault="00EE10D9" w:rsidP="00E76875">
      <w:pPr>
        <w:jc w:val="both"/>
        <w:rPr>
          <w:rFonts w:asciiTheme="minorHAnsi" w:hAnsiTheme="minorHAnsi"/>
          <w:b/>
          <w:bCs/>
        </w:rPr>
      </w:pPr>
      <w:r w:rsidRPr="00EE10D9">
        <w:rPr>
          <w:rFonts w:asciiTheme="minorHAnsi" w:hAnsiTheme="minorHAnsi"/>
          <w:b/>
          <w:bCs/>
        </w:rPr>
        <w:t>RNF1</w:t>
      </w:r>
      <w:r w:rsidR="00545FDE">
        <w:rPr>
          <w:rFonts w:asciiTheme="minorHAnsi" w:hAnsiTheme="minorHAnsi"/>
          <w:b/>
          <w:bCs/>
        </w:rPr>
        <w:t xml:space="preserve"> –</w:t>
      </w:r>
      <w:r>
        <w:rPr>
          <w:rFonts w:asciiTheme="minorHAnsi" w:hAnsiTheme="minorHAnsi"/>
          <w:b/>
          <w:bCs/>
        </w:rPr>
        <w:t xml:space="preserve"> </w:t>
      </w:r>
      <w:r w:rsidR="00E76FA7">
        <w:rPr>
          <w:rFonts w:asciiTheme="minorHAnsi" w:hAnsiTheme="minorHAnsi"/>
          <w:b/>
          <w:bCs/>
        </w:rPr>
        <w:t>Navigazione</w:t>
      </w:r>
    </w:p>
    <w:p w14:paraId="4DC87CAB" w14:textId="0E7C0ECE" w:rsidR="00EE10D9" w:rsidRDefault="009503FB" w:rsidP="00E7687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 sistema renderà accessibili le funzionalità previste per ciascun ruolo tramite una struttura di navigazione coerente e comprensibile</w:t>
      </w:r>
      <w:r w:rsidR="0035532E">
        <w:rPr>
          <w:rFonts w:asciiTheme="minorHAnsi" w:hAnsiTheme="minorHAnsi"/>
        </w:rPr>
        <w:t>.</w:t>
      </w:r>
    </w:p>
    <w:p w14:paraId="01AB3600" w14:textId="77777777" w:rsidR="00E76875" w:rsidRPr="00180DD4" w:rsidRDefault="00E76875" w:rsidP="00E76875">
      <w:pPr>
        <w:jc w:val="both"/>
        <w:rPr>
          <w:rFonts w:asciiTheme="minorHAnsi" w:hAnsiTheme="minorHAnsi"/>
        </w:rPr>
      </w:pPr>
    </w:p>
    <w:p w14:paraId="0FA5B3BB" w14:textId="77777777" w:rsidR="00E76FA7" w:rsidRDefault="00EE10D9" w:rsidP="00E76875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F42C56">
        <w:rPr>
          <w:rFonts w:asciiTheme="minorHAnsi" w:hAnsiTheme="minorHAnsi"/>
          <w:b/>
          <w:bCs/>
        </w:rPr>
        <w:t>2</w:t>
      </w:r>
      <w:r w:rsidR="00545FDE">
        <w:rPr>
          <w:rFonts w:asciiTheme="minorHAnsi" w:hAnsiTheme="minorHAnsi"/>
          <w:b/>
          <w:bCs/>
        </w:rPr>
        <w:t xml:space="preserve"> –</w:t>
      </w:r>
      <w:r w:rsidR="00E76FA7">
        <w:rPr>
          <w:rFonts w:asciiTheme="minorHAnsi" w:hAnsiTheme="minorHAnsi"/>
          <w:b/>
          <w:bCs/>
        </w:rPr>
        <w:t xml:space="preserve"> Feedback delle operazioni</w:t>
      </w:r>
    </w:p>
    <w:p w14:paraId="0A626CC0" w14:textId="62ECC6C7" w:rsidR="00EE10D9" w:rsidRDefault="00E52281" w:rsidP="00E7687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 sistema mostrerà un messaggio di conferma al completamento delle operazioni principali e un messaggio esplicativo in caso di errore e operazioni non riuscite.</w:t>
      </w:r>
    </w:p>
    <w:p w14:paraId="5193C741" w14:textId="77777777" w:rsidR="00E76875" w:rsidRDefault="00E76875" w:rsidP="00E76875">
      <w:pPr>
        <w:jc w:val="both"/>
        <w:rPr>
          <w:rFonts w:asciiTheme="minorHAnsi" w:hAnsiTheme="minorHAnsi"/>
          <w:b/>
          <w:bCs/>
        </w:rPr>
      </w:pPr>
    </w:p>
    <w:p w14:paraId="64E7CF22" w14:textId="65DA9480" w:rsidR="00E76FA7" w:rsidRDefault="00EE10D9" w:rsidP="00E76875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F42C56">
        <w:rPr>
          <w:rFonts w:asciiTheme="minorHAnsi" w:hAnsiTheme="minorHAnsi"/>
          <w:b/>
          <w:bCs/>
        </w:rPr>
        <w:t>3</w:t>
      </w:r>
      <w:r w:rsidR="00545FDE">
        <w:rPr>
          <w:rFonts w:asciiTheme="minorHAnsi" w:hAnsiTheme="minorHAnsi"/>
          <w:b/>
          <w:bCs/>
        </w:rPr>
        <w:t xml:space="preserve"> –</w:t>
      </w:r>
      <w:r w:rsidR="00E76FA7">
        <w:rPr>
          <w:rFonts w:asciiTheme="minorHAnsi" w:hAnsiTheme="minorHAnsi"/>
          <w:b/>
          <w:bCs/>
        </w:rPr>
        <w:t xml:space="preserve"> Interfaccia responsive</w:t>
      </w:r>
    </w:p>
    <w:p w14:paraId="263C95CB" w14:textId="72EFA804" w:rsidR="005A247D" w:rsidRPr="00180DD4" w:rsidRDefault="00E52281" w:rsidP="00E7687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 sistema</w:t>
      </w:r>
      <w:r w:rsidR="00E76FA7">
        <w:rPr>
          <w:rFonts w:asciiTheme="minorHAnsi" w:hAnsiTheme="minorHAnsi"/>
        </w:rPr>
        <w:t xml:space="preserve"> avrà un’interfaccia</w:t>
      </w:r>
      <w:r w:rsidR="005A247D">
        <w:rPr>
          <w:rFonts w:asciiTheme="minorHAnsi" w:hAnsiTheme="minorHAnsi"/>
        </w:rPr>
        <w:t xml:space="preserve"> responsive</w:t>
      </w:r>
      <w:r w:rsidR="00E76FA7">
        <w:rPr>
          <w:rFonts w:asciiTheme="minorHAnsi" w:hAnsiTheme="minorHAnsi"/>
        </w:rPr>
        <w:t>, utilizzabile</w:t>
      </w:r>
      <w:r w:rsidR="002176D9">
        <w:rPr>
          <w:rFonts w:asciiTheme="minorHAnsi" w:hAnsiTheme="minorHAnsi"/>
        </w:rPr>
        <w:t xml:space="preserve"> da</w:t>
      </w:r>
      <w:r w:rsidR="005A247D">
        <w:rPr>
          <w:rFonts w:asciiTheme="minorHAnsi" w:hAnsiTheme="minorHAnsi"/>
        </w:rPr>
        <w:t xml:space="preserve"> </w:t>
      </w:r>
      <w:r w:rsidR="00E91696">
        <w:rPr>
          <w:rFonts w:asciiTheme="minorHAnsi" w:hAnsiTheme="minorHAnsi"/>
        </w:rPr>
        <w:t>browser modern</w:t>
      </w:r>
      <w:r w:rsidR="002176D9">
        <w:rPr>
          <w:rFonts w:asciiTheme="minorHAnsi" w:hAnsiTheme="minorHAnsi"/>
        </w:rPr>
        <w:t>i</w:t>
      </w:r>
      <w:r w:rsidR="00E91696">
        <w:rPr>
          <w:rFonts w:asciiTheme="minorHAnsi" w:hAnsiTheme="minorHAnsi"/>
        </w:rPr>
        <w:t xml:space="preserve"> su desktop e mobile.</w:t>
      </w:r>
    </w:p>
    <w:p w14:paraId="5D3B246D" w14:textId="77777777" w:rsidR="00F22292" w:rsidRDefault="00F22292" w:rsidP="005A247D">
      <w:pPr>
        <w:jc w:val="both"/>
        <w:rPr>
          <w:rFonts w:asciiTheme="minorHAnsi" w:hAnsiTheme="minorHAnsi"/>
          <w:b/>
          <w:bCs/>
        </w:rPr>
      </w:pPr>
    </w:p>
    <w:p w14:paraId="13DF9292" w14:textId="58ECC22B" w:rsidR="00180DD4" w:rsidRDefault="005A247D" w:rsidP="005A247D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PRESTAZIONI</w:t>
      </w:r>
    </w:p>
    <w:p w14:paraId="6A27A362" w14:textId="77777777" w:rsidR="00E76875" w:rsidRDefault="00E76875" w:rsidP="00E76875">
      <w:pPr>
        <w:jc w:val="both"/>
        <w:rPr>
          <w:rFonts w:asciiTheme="minorHAnsi" w:hAnsiTheme="minorHAnsi"/>
          <w:b/>
          <w:bCs/>
        </w:rPr>
      </w:pPr>
    </w:p>
    <w:p w14:paraId="08E0838E" w14:textId="77777777" w:rsidR="00F95660" w:rsidRDefault="005B5845" w:rsidP="00E76875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F42C56">
        <w:rPr>
          <w:rFonts w:asciiTheme="minorHAnsi" w:hAnsiTheme="minorHAnsi"/>
          <w:b/>
          <w:bCs/>
        </w:rPr>
        <w:t>4</w:t>
      </w:r>
      <w:r w:rsidR="00545FDE">
        <w:rPr>
          <w:rFonts w:asciiTheme="minorHAnsi" w:hAnsiTheme="minorHAnsi"/>
          <w:b/>
          <w:bCs/>
        </w:rPr>
        <w:t xml:space="preserve"> –</w:t>
      </w:r>
      <w:r w:rsidR="00F95660">
        <w:rPr>
          <w:rFonts w:asciiTheme="minorHAnsi" w:hAnsiTheme="minorHAnsi"/>
          <w:b/>
          <w:bCs/>
        </w:rPr>
        <w:t xml:space="preserve"> Utenti concorrenti</w:t>
      </w:r>
      <w:r w:rsidR="00545FDE">
        <w:rPr>
          <w:rFonts w:asciiTheme="minorHAnsi" w:hAnsiTheme="minorHAnsi"/>
          <w:b/>
          <w:bCs/>
        </w:rPr>
        <w:t xml:space="preserve"> </w:t>
      </w:r>
    </w:p>
    <w:p w14:paraId="30B21661" w14:textId="2321D853" w:rsidR="005B5845" w:rsidRDefault="00801E1F" w:rsidP="00E76875">
      <w:pPr>
        <w:jc w:val="both"/>
        <w:rPr>
          <w:rFonts w:asciiTheme="minorHAnsi" w:hAnsiTheme="minorHAnsi"/>
        </w:rPr>
      </w:pPr>
      <w:r w:rsidRPr="00801E1F">
        <w:rPr>
          <w:rFonts w:asciiTheme="minorHAnsi" w:hAnsiTheme="minorHAnsi"/>
        </w:rPr>
        <w:t xml:space="preserve">Il sistema </w:t>
      </w:r>
      <w:r w:rsidR="00780279">
        <w:rPr>
          <w:rFonts w:asciiTheme="minorHAnsi" w:hAnsiTheme="minorHAnsi"/>
        </w:rPr>
        <w:t>garantirà</w:t>
      </w:r>
      <w:r w:rsidRPr="00801E1F">
        <w:rPr>
          <w:rFonts w:asciiTheme="minorHAnsi" w:hAnsiTheme="minorHAnsi"/>
        </w:rPr>
        <w:t xml:space="preserve"> il corretto funzionamento supportando un carico minimo di 50 utenti contemporaneamente connessi senza degrado delle funzionalità</w:t>
      </w:r>
      <w:r>
        <w:rPr>
          <w:rFonts w:asciiTheme="minorHAnsi" w:hAnsiTheme="minorHAnsi"/>
        </w:rPr>
        <w:t>.</w:t>
      </w:r>
    </w:p>
    <w:p w14:paraId="491D64D8" w14:textId="77777777" w:rsidR="00E76875" w:rsidRDefault="00E76875" w:rsidP="00E76875">
      <w:pPr>
        <w:jc w:val="both"/>
        <w:rPr>
          <w:rFonts w:asciiTheme="minorHAnsi" w:hAnsiTheme="minorHAnsi"/>
          <w:b/>
          <w:bCs/>
        </w:rPr>
      </w:pPr>
    </w:p>
    <w:p w14:paraId="61529C6D" w14:textId="77777777" w:rsidR="00F95660" w:rsidRDefault="005B5845" w:rsidP="00E76875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F42C56">
        <w:rPr>
          <w:rFonts w:asciiTheme="minorHAnsi" w:hAnsiTheme="minorHAnsi"/>
          <w:b/>
          <w:bCs/>
        </w:rPr>
        <w:t>5</w:t>
      </w:r>
      <w:r w:rsidR="00545FDE">
        <w:rPr>
          <w:rFonts w:asciiTheme="minorHAnsi" w:hAnsiTheme="minorHAnsi"/>
          <w:b/>
          <w:bCs/>
        </w:rPr>
        <w:t xml:space="preserve"> –</w:t>
      </w:r>
      <w:r w:rsidR="00F95660">
        <w:rPr>
          <w:rFonts w:asciiTheme="minorHAnsi" w:hAnsiTheme="minorHAnsi"/>
          <w:b/>
          <w:bCs/>
        </w:rPr>
        <w:t xml:space="preserve"> Tempi di risposta</w:t>
      </w:r>
      <w:r w:rsidR="00545FDE">
        <w:rPr>
          <w:rFonts w:asciiTheme="minorHAnsi" w:hAnsiTheme="minorHAnsi"/>
          <w:b/>
          <w:bCs/>
        </w:rPr>
        <w:t xml:space="preserve"> </w:t>
      </w:r>
    </w:p>
    <w:p w14:paraId="28C686B1" w14:textId="312C02E0" w:rsidR="00D64D21" w:rsidRDefault="005B5845" w:rsidP="00E7687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 tempi di risposta del sistema </w:t>
      </w:r>
      <w:r w:rsidR="00E52281">
        <w:rPr>
          <w:rFonts w:asciiTheme="minorHAnsi" w:hAnsiTheme="minorHAnsi"/>
        </w:rPr>
        <w:t>saranno al massimo di due secondi</w:t>
      </w:r>
      <w:r w:rsidR="004D6993">
        <w:rPr>
          <w:rFonts w:asciiTheme="minorHAnsi" w:hAnsiTheme="minorHAnsi"/>
        </w:rPr>
        <w:t xml:space="preserve"> per almeno il 90% delle operazioni</w:t>
      </w:r>
      <w:r w:rsidR="00E52281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così da garantire u</w:t>
      </w:r>
      <w:r w:rsidR="00C432F2">
        <w:rPr>
          <w:rFonts w:asciiTheme="minorHAnsi" w:hAnsiTheme="minorHAnsi"/>
        </w:rPr>
        <w:t>n’esperienza fluida</w:t>
      </w:r>
      <w:r w:rsidR="003B1F49">
        <w:rPr>
          <w:rFonts w:asciiTheme="minorHAnsi" w:hAnsiTheme="minorHAnsi"/>
        </w:rPr>
        <w:t>.</w:t>
      </w:r>
    </w:p>
    <w:p w14:paraId="10CB1722" w14:textId="77777777" w:rsidR="00F22292" w:rsidRDefault="00F22292" w:rsidP="00D64D21">
      <w:pPr>
        <w:jc w:val="both"/>
        <w:rPr>
          <w:rFonts w:asciiTheme="minorHAnsi" w:hAnsiTheme="minorHAnsi"/>
        </w:rPr>
      </w:pPr>
    </w:p>
    <w:p w14:paraId="19DF3D78" w14:textId="2A84D4E7" w:rsidR="00180DD4" w:rsidRDefault="00F95660" w:rsidP="00D64D21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SUPPORTABILITÀ</w:t>
      </w:r>
    </w:p>
    <w:p w14:paraId="14EB9D9A" w14:textId="77777777" w:rsidR="00E76875" w:rsidRDefault="00E76875" w:rsidP="00E76875">
      <w:pPr>
        <w:jc w:val="both"/>
        <w:rPr>
          <w:rFonts w:asciiTheme="minorHAnsi" w:hAnsiTheme="minorHAnsi"/>
          <w:b/>
          <w:bCs/>
        </w:rPr>
      </w:pPr>
    </w:p>
    <w:p w14:paraId="7D9704B6" w14:textId="2B6FCC6F" w:rsidR="005D1EA3" w:rsidRDefault="00BB1DBC" w:rsidP="00BB1DBC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F42C56">
        <w:rPr>
          <w:rFonts w:asciiTheme="minorHAnsi" w:hAnsiTheme="minorHAnsi"/>
          <w:b/>
          <w:bCs/>
        </w:rPr>
        <w:t>6</w:t>
      </w:r>
      <w:r w:rsidR="00545FDE">
        <w:rPr>
          <w:rFonts w:asciiTheme="minorHAnsi" w:hAnsiTheme="minorHAnsi"/>
          <w:b/>
          <w:bCs/>
        </w:rPr>
        <w:t xml:space="preserve"> – </w:t>
      </w:r>
      <w:r w:rsidR="005D1EA3">
        <w:rPr>
          <w:rFonts w:asciiTheme="minorHAnsi" w:hAnsiTheme="minorHAnsi"/>
          <w:b/>
          <w:bCs/>
        </w:rPr>
        <w:t>Architettura software</w:t>
      </w:r>
    </w:p>
    <w:p w14:paraId="24BCC9F6" w14:textId="799C9970" w:rsidR="0056774B" w:rsidRPr="003C32F2" w:rsidRDefault="00BB1DBC" w:rsidP="00BB1DBC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sistema sarà progettato sul modello MVC </w:t>
      </w:r>
      <w:r w:rsidR="00654086">
        <w:rPr>
          <w:rFonts w:asciiTheme="minorHAnsi" w:hAnsiTheme="minorHAnsi"/>
        </w:rPr>
        <w:t xml:space="preserve">così </w:t>
      </w:r>
      <w:r>
        <w:rPr>
          <w:rFonts w:asciiTheme="minorHAnsi" w:hAnsiTheme="minorHAnsi"/>
        </w:rPr>
        <w:t>da garantire la separazione tra il modello, la vista</w:t>
      </w:r>
      <w:r w:rsidR="005D1EA3">
        <w:rPr>
          <w:rFonts w:asciiTheme="minorHAnsi" w:hAnsiTheme="minorHAnsi"/>
        </w:rPr>
        <w:t xml:space="preserve"> </w:t>
      </w:r>
      <w:r w:rsidR="00FA66D8">
        <w:rPr>
          <w:rFonts w:asciiTheme="minorHAnsi" w:hAnsiTheme="minorHAnsi"/>
        </w:rPr>
        <w:t xml:space="preserve">e il controllo, </w:t>
      </w:r>
      <w:r w:rsidR="005D1EA3">
        <w:rPr>
          <w:rFonts w:asciiTheme="minorHAnsi" w:hAnsiTheme="minorHAnsi"/>
        </w:rPr>
        <w:t>al fine di favorire la manutenibilità del software.</w:t>
      </w:r>
    </w:p>
    <w:p w14:paraId="40737944" w14:textId="77777777" w:rsidR="005D1EA3" w:rsidRDefault="005D1EA3" w:rsidP="00BB1DBC">
      <w:pPr>
        <w:jc w:val="both"/>
        <w:rPr>
          <w:rFonts w:asciiTheme="minorHAnsi" w:hAnsiTheme="minorHAnsi"/>
          <w:b/>
          <w:bCs/>
        </w:rPr>
      </w:pPr>
    </w:p>
    <w:p w14:paraId="713CCE83" w14:textId="0F9ACB3C" w:rsidR="00407D2D" w:rsidRDefault="00F22292" w:rsidP="00BB1DBC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SICUREZZA</w:t>
      </w:r>
    </w:p>
    <w:p w14:paraId="693053B0" w14:textId="77777777" w:rsidR="00E76875" w:rsidRDefault="00E76875" w:rsidP="00E76875">
      <w:pPr>
        <w:jc w:val="both"/>
        <w:rPr>
          <w:rFonts w:asciiTheme="minorHAnsi" w:hAnsiTheme="minorHAnsi"/>
          <w:b/>
          <w:bCs/>
        </w:rPr>
      </w:pPr>
    </w:p>
    <w:p w14:paraId="68C33678" w14:textId="77777777" w:rsidR="00F914CC" w:rsidRDefault="00F42C56" w:rsidP="00E76875">
      <w:pPr>
        <w:jc w:val="both"/>
        <w:rPr>
          <w:rFonts w:asciiTheme="minorHAnsi" w:hAnsiTheme="minorHAnsi"/>
          <w:b/>
          <w:bCs/>
        </w:rPr>
      </w:pPr>
      <w:r w:rsidRPr="00EE10D9">
        <w:rPr>
          <w:rFonts w:asciiTheme="minorHAnsi" w:hAnsiTheme="minorHAnsi"/>
          <w:b/>
          <w:bCs/>
        </w:rPr>
        <w:lastRenderedPageBreak/>
        <w:t>RNF</w:t>
      </w:r>
      <w:r w:rsidR="00E91696">
        <w:rPr>
          <w:rFonts w:asciiTheme="minorHAnsi" w:hAnsiTheme="minorHAnsi"/>
          <w:b/>
          <w:bCs/>
        </w:rPr>
        <w:t>7</w:t>
      </w:r>
      <w:r>
        <w:rPr>
          <w:rFonts w:asciiTheme="minorHAnsi" w:hAnsiTheme="minorHAnsi"/>
          <w:b/>
          <w:bCs/>
        </w:rPr>
        <w:t xml:space="preserve"> –</w:t>
      </w:r>
      <w:r w:rsidR="00F914CC">
        <w:rPr>
          <w:rFonts w:asciiTheme="minorHAnsi" w:hAnsiTheme="minorHAnsi"/>
          <w:b/>
          <w:bCs/>
        </w:rPr>
        <w:t xml:space="preserve"> Controllo degli accessi</w:t>
      </w:r>
      <w:r>
        <w:rPr>
          <w:rFonts w:asciiTheme="minorHAnsi" w:hAnsiTheme="minorHAnsi"/>
          <w:b/>
          <w:bCs/>
        </w:rPr>
        <w:t xml:space="preserve"> </w:t>
      </w:r>
    </w:p>
    <w:p w14:paraId="09947769" w14:textId="2351A3EB" w:rsidR="00F42C56" w:rsidRDefault="009C4A90" w:rsidP="00E7687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 sistema</w:t>
      </w:r>
      <w:r w:rsidR="0005071B">
        <w:rPr>
          <w:rFonts w:asciiTheme="minorHAnsi" w:hAnsiTheme="minorHAnsi"/>
        </w:rPr>
        <w:t xml:space="preserve"> impedirà</w:t>
      </w:r>
      <w:r>
        <w:rPr>
          <w:rFonts w:asciiTheme="minorHAnsi" w:hAnsiTheme="minorHAnsi"/>
        </w:rPr>
        <w:t xml:space="preserve"> l’accesso diretto via URL alle pagine riservate </w:t>
      </w:r>
      <w:r w:rsidR="001824F7">
        <w:rPr>
          <w:rFonts w:asciiTheme="minorHAnsi" w:hAnsiTheme="minorHAnsi"/>
        </w:rPr>
        <w:t>solo a chi ha il permesso di accedere ad esse.</w:t>
      </w:r>
    </w:p>
    <w:p w14:paraId="2FF92ADF" w14:textId="77777777" w:rsidR="00E76875" w:rsidRDefault="00E76875" w:rsidP="00180DD4">
      <w:pPr>
        <w:jc w:val="both"/>
        <w:rPr>
          <w:rFonts w:asciiTheme="minorHAnsi" w:hAnsiTheme="minorHAnsi"/>
        </w:rPr>
      </w:pPr>
    </w:p>
    <w:p w14:paraId="69E0A763" w14:textId="77777777" w:rsidR="00F914CC" w:rsidRDefault="00F22292" w:rsidP="00180DD4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E91696">
        <w:rPr>
          <w:rFonts w:asciiTheme="minorHAnsi" w:hAnsiTheme="minorHAnsi"/>
          <w:b/>
          <w:bCs/>
        </w:rPr>
        <w:t>8</w:t>
      </w:r>
      <w:r w:rsidR="003B1F49">
        <w:rPr>
          <w:rFonts w:asciiTheme="minorHAnsi" w:hAnsiTheme="minorHAnsi"/>
          <w:b/>
          <w:bCs/>
        </w:rPr>
        <w:t xml:space="preserve"> </w:t>
      </w:r>
      <w:r w:rsidR="00545FDE">
        <w:rPr>
          <w:rFonts w:asciiTheme="minorHAnsi" w:hAnsiTheme="minorHAnsi"/>
          <w:b/>
          <w:bCs/>
        </w:rPr>
        <w:t>–</w:t>
      </w:r>
      <w:r w:rsidR="00F914CC">
        <w:rPr>
          <w:rFonts w:asciiTheme="minorHAnsi" w:hAnsiTheme="minorHAnsi"/>
          <w:b/>
          <w:bCs/>
        </w:rPr>
        <w:t xml:space="preserve"> Protezione delle password</w:t>
      </w:r>
    </w:p>
    <w:p w14:paraId="23995508" w14:textId="6A82830A" w:rsidR="00F22292" w:rsidRDefault="00EF0DEE" w:rsidP="00180DD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</w:t>
      </w:r>
      <w:r w:rsidR="00F22292">
        <w:rPr>
          <w:rFonts w:asciiTheme="minorHAnsi" w:hAnsiTheme="minorHAnsi"/>
        </w:rPr>
        <w:t xml:space="preserve">e password </w:t>
      </w:r>
      <w:r w:rsidR="00BC40B4">
        <w:rPr>
          <w:rFonts w:asciiTheme="minorHAnsi" w:hAnsiTheme="minorHAnsi"/>
        </w:rPr>
        <w:t>saranno sottoposte ad hash</w:t>
      </w:r>
      <w:r w:rsidR="00F22292">
        <w:rPr>
          <w:rFonts w:asciiTheme="minorHAnsi" w:hAnsiTheme="minorHAnsi"/>
        </w:rPr>
        <w:t xml:space="preserve"> e salvate nel database</w:t>
      </w:r>
      <w:r w:rsidR="003B1F49">
        <w:rPr>
          <w:rFonts w:asciiTheme="minorHAnsi" w:hAnsiTheme="minorHAnsi"/>
        </w:rPr>
        <w:t>.</w:t>
      </w:r>
    </w:p>
    <w:p w14:paraId="4B0C09A5" w14:textId="77777777" w:rsidR="00E76875" w:rsidRDefault="00E76875" w:rsidP="00E76875">
      <w:pPr>
        <w:jc w:val="both"/>
        <w:rPr>
          <w:rFonts w:asciiTheme="minorHAnsi" w:hAnsiTheme="minorHAnsi"/>
          <w:b/>
          <w:bCs/>
        </w:rPr>
      </w:pPr>
    </w:p>
    <w:p w14:paraId="20812229" w14:textId="77777777" w:rsidR="00F914CC" w:rsidRDefault="00F22292" w:rsidP="00E76875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RNF</w:t>
      </w:r>
      <w:r w:rsidR="00E91696">
        <w:rPr>
          <w:rFonts w:asciiTheme="minorHAnsi" w:hAnsiTheme="minorHAnsi"/>
          <w:b/>
          <w:bCs/>
        </w:rPr>
        <w:t>9</w:t>
      </w:r>
      <w:r w:rsidR="00EF0DEE">
        <w:rPr>
          <w:rFonts w:asciiTheme="minorHAnsi" w:hAnsiTheme="minorHAnsi"/>
          <w:b/>
          <w:bCs/>
        </w:rPr>
        <w:t xml:space="preserve"> </w:t>
      </w:r>
      <w:r w:rsidR="00545FDE">
        <w:rPr>
          <w:rFonts w:asciiTheme="minorHAnsi" w:hAnsiTheme="minorHAnsi"/>
          <w:b/>
          <w:bCs/>
        </w:rPr>
        <w:t>–</w:t>
      </w:r>
      <w:r w:rsidR="003B1F49">
        <w:rPr>
          <w:rFonts w:asciiTheme="minorHAnsi" w:hAnsiTheme="minorHAnsi"/>
          <w:b/>
          <w:bCs/>
        </w:rPr>
        <w:t xml:space="preserve"> </w:t>
      </w:r>
      <w:r w:rsidR="00F914CC">
        <w:rPr>
          <w:rFonts w:asciiTheme="minorHAnsi" w:hAnsiTheme="minorHAnsi"/>
          <w:b/>
          <w:bCs/>
        </w:rPr>
        <w:t>Comunicazioni sicure</w:t>
      </w:r>
    </w:p>
    <w:p w14:paraId="03B81E39" w14:textId="3F62CA63" w:rsidR="00552F28" w:rsidRDefault="009C4A90" w:rsidP="00DB679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Tutto il traffico dati tra client e server deve avvenire tramite protocollo crittografato HTTPS.</w:t>
      </w:r>
    </w:p>
    <w:p w14:paraId="7803F33B" w14:textId="77777777" w:rsidR="002E2B49" w:rsidRPr="002E2B49" w:rsidRDefault="002E2B49" w:rsidP="00DB6794">
      <w:pPr>
        <w:jc w:val="both"/>
        <w:rPr>
          <w:rFonts w:asciiTheme="minorHAnsi" w:hAnsiTheme="minorHAnsi"/>
        </w:rPr>
      </w:pPr>
    </w:p>
    <w:p w14:paraId="5ED2327D" w14:textId="5966F4A9" w:rsidR="00545FDE" w:rsidRPr="00545FDE" w:rsidRDefault="003D1295" w:rsidP="00D53C34">
      <w:pPr>
        <w:pStyle w:val="Heading2"/>
        <w:spacing w:line="360" w:lineRule="auto"/>
        <w:jc w:val="both"/>
        <w:rPr>
          <w:rFonts w:asciiTheme="minorHAnsi" w:hAnsiTheme="minorHAnsi"/>
          <w:i w:val="0"/>
          <w:iCs w:val="0"/>
        </w:rPr>
      </w:pPr>
      <w:bookmarkStart w:id="19" w:name="_Toc242888494"/>
      <w:r>
        <w:rPr>
          <w:rFonts w:asciiTheme="minorHAnsi" w:hAnsiTheme="minorHAnsi"/>
          <w:i w:val="0"/>
          <w:iCs w:val="0"/>
        </w:rPr>
        <w:t>Target Environment</w:t>
      </w:r>
      <w:bookmarkEnd w:id="19"/>
    </w:p>
    <w:p w14:paraId="4F6AF638" w14:textId="5AFD609E" w:rsidR="00552F28" w:rsidRDefault="00552F28" w:rsidP="00D53C34">
      <w:pPr>
        <w:pStyle w:val="ListParagraph"/>
        <w:numPr>
          <w:ilvl w:val="0"/>
          <w:numId w:val="2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Apache Tomcat</w:t>
      </w:r>
      <w:r w:rsidR="004974AB">
        <w:rPr>
          <w:rFonts w:asciiTheme="minorHAnsi" w:hAnsiTheme="minorHAnsi"/>
        </w:rPr>
        <w:t xml:space="preserve"> (versione 10.1)</w:t>
      </w:r>
      <w:r w:rsidR="00DD6563">
        <w:rPr>
          <w:rFonts w:asciiTheme="minorHAnsi" w:hAnsiTheme="minorHAnsi"/>
        </w:rPr>
        <w:t>;</w:t>
      </w:r>
    </w:p>
    <w:p w14:paraId="53999688" w14:textId="0483D69C" w:rsidR="00552F28" w:rsidRDefault="00552F28" w:rsidP="00D53C34">
      <w:pPr>
        <w:pStyle w:val="ListParagraph"/>
        <w:numPr>
          <w:ilvl w:val="0"/>
          <w:numId w:val="2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Eclipse</w:t>
      </w:r>
      <w:r w:rsidR="00DD6563">
        <w:rPr>
          <w:rFonts w:asciiTheme="minorHAnsi" w:hAnsiTheme="minorHAnsi"/>
        </w:rPr>
        <w:t>;</w:t>
      </w:r>
    </w:p>
    <w:p w14:paraId="5FE91CA5" w14:textId="2D891B9F" w:rsidR="00552F28" w:rsidRDefault="00552F28" w:rsidP="00D53C34">
      <w:pPr>
        <w:pStyle w:val="ListParagraph"/>
        <w:numPr>
          <w:ilvl w:val="0"/>
          <w:numId w:val="2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Java</w:t>
      </w:r>
      <w:r w:rsidR="00BE69D6">
        <w:rPr>
          <w:rFonts w:asciiTheme="minorHAnsi" w:hAnsiTheme="minorHAnsi"/>
        </w:rPr>
        <w:t xml:space="preserve"> Development Kit</w:t>
      </w:r>
      <w:r w:rsidR="004974AB">
        <w:rPr>
          <w:rFonts w:asciiTheme="minorHAnsi" w:hAnsiTheme="minorHAnsi"/>
        </w:rPr>
        <w:t xml:space="preserve"> (versione 21)</w:t>
      </w:r>
      <w:r w:rsidR="00DD6563">
        <w:rPr>
          <w:rFonts w:asciiTheme="minorHAnsi" w:hAnsiTheme="minorHAnsi"/>
        </w:rPr>
        <w:t>;</w:t>
      </w:r>
    </w:p>
    <w:p w14:paraId="5DB38BE2" w14:textId="6B3AAB0C" w:rsidR="00633C1B" w:rsidRDefault="00552F28" w:rsidP="00D53C34">
      <w:pPr>
        <w:pStyle w:val="ListParagraph"/>
        <w:numPr>
          <w:ilvl w:val="0"/>
          <w:numId w:val="2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MySQL</w:t>
      </w:r>
      <w:r w:rsidR="00BE69D6">
        <w:rPr>
          <w:rFonts w:asciiTheme="minorHAnsi" w:hAnsiTheme="minorHAnsi"/>
        </w:rPr>
        <w:t xml:space="preserve"> Server</w:t>
      </w:r>
      <w:r w:rsidR="004468D2">
        <w:rPr>
          <w:rFonts w:asciiTheme="minorHAnsi" w:hAnsiTheme="minorHAnsi"/>
        </w:rPr>
        <w:t xml:space="preserve"> (versione 8.0)</w:t>
      </w:r>
      <w:r w:rsidR="00F17E1D">
        <w:rPr>
          <w:rFonts w:asciiTheme="minorHAnsi" w:hAnsiTheme="minorHAnsi"/>
        </w:rPr>
        <w:t>.</w:t>
      </w:r>
    </w:p>
    <w:p w14:paraId="7E180AD3" w14:textId="77777777" w:rsidR="002E2B49" w:rsidRPr="002E2B49" w:rsidRDefault="002E2B49" w:rsidP="00D53C34">
      <w:pPr>
        <w:jc w:val="both"/>
        <w:rPr>
          <w:rFonts w:asciiTheme="minorHAnsi" w:hAnsiTheme="minorHAnsi"/>
        </w:rPr>
      </w:pPr>
    </w:p>
    <w:p w14:paraId="45FEB571" w14:textId="27B8D29F" w:rsidR="00B82053" w:rsidRPr="00180DD4" w:rsidRDefault="002F14C6" w:rsidP="00D53C34">
      <w:pPr>
        <w:pStyle w:val="Heading2"/>
        <w:spacing w:line="360" w:lineRule="auto"/>
        <w:jc w:val="both"/>
        <w:rPr>
          <w:rFonts w:asciiTheme="minorHAnsi" w:hAnsiTheme="minorHAnsi"/>
          <w:i w:val="0"/>
          <w:iCs w:val="0"/>
        </w:rPr>
      </w:pPr>
      <w:bookmarkStart w:id="20" w:name="_Toc242888495"/>
      <w:r>
        <w:rPr>
          <w:rFonts w:asciiTheme="minorHAnsi" w:hAnsiTheme="minorHAnsi"/>
          <w:i w:val="0"/>
          <w:iCs w:val="0"/>
        </w:rPr>
        <w:t xml:space="preserve">Deliverables &amp; </w:t>
      </w:r>
      <w:r w:rsidR="00B24B7A">
        <w:rPr>
          <w:rFonts w:asciiTheme="minorHAnsi" w:hAnsiTheme="minorHAnsi"/>
          <w:i w:val="0"/>
          <w:iCs w:val="0"/>
        </w:rPr>
        <w:t>d</w:t>
      </w:r>
      <w:r w:rsidR="003D1295">
        <w:rPr>
          <w:rFonts w:asciiTheme="minorHAnsi" w:hAnsiTheme="minorHAnsi"/>
          <w:i w:val="0"/>
          <w:iCs w:val="0"/>
        </w:rPr>
        <w:t>eadlines</w:t>
      </w:r>
      <w:bookmarkEnd w:id="20"/>
    </w:p>
    <w:p w14:paraId="7920048D" w14:textId="6FC417C8" w:rsidR="00C977E0" w:rsidRDefault="00B82053" w:rsidP="00D53C34">
      <w:pPr>
        <w:pStyle w:val="ListParagraph"/>
        <w:numPr>
          <w:ilvl w:val="0"/>
          <w:numId w:val="25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15/10/2026: Problem Statement;</w:t>
      </w:r>
    </w:p>
    <w:p w14:paraId="533163FC" w14:textId="7196BCBF" w:rsidR="00B82053" w:rsidRDefault="00B82053" w:rsidP="00D53C34">
      <w:pPr>
        <w:pStyle w:val="ListParagraph"/>
        <w:numPr>
          <w:ilvl w:val="0"/>
          <w:numId w:val="25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29/10/2026: Requisiti e Casi </w:t>
      </w:r>
      <w:r w:rsidR="005D27DB">
        <w:rPr>
          <w:rFonts w:asciiTheme="minorHAnsi" w:hAnsiTheme="minorHAnsi"/>
        </w:rPr>
        <w:t>d’</w:t>
      </w:r>
      <w:r>
        <w:rPr>
          <w:rFonts w:asciiTheme="minorHAnsi" w:hAnsiTheme="minorHAnsi"/>
        </w:rPr>
        <w:t>uso;</w:t>
      </w:r>
    </w:p>
    <w:p w14:paraId="097111E9" w14:textId="03A22CD1" w:rsidR="00B82053" w:rsidRDefault="00B82053" w:rsidP="00D53C34">
      <w:pPr>
        <w:pStyle w:val="ListParagraph"/>
        <w:numPr>
          <w:ilvl w:val="0"/>
          <w:numId w:val="25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12/11/2026: Requirements Analysis Document;</w:t>
      </w:r>
    </w:p>
    <w:p w14:paraId="3C1205DE" w14:textId="0B9AD055" w:rsidR="008A168E" w:rsidRDefault="008A168E" w:rsidP="00D53C34">
      <w:pPr>
        <w:pStyle w:val="ListParagraph"/>
        <w:numPr>
          <w:ilvl w:val="0"/>
          <w:numId w:val="25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26/11/2026: System Design Document;</w:t>
      </w:r>
    </w:p>
    <w:p w14:paraId="58C7E75C" w14:textId="482D3194" w:rsidR="008A168E" w:rsidRPr="002E2B49" w:rsidRDefault="008A168E" w:rsidP="00D53C34">
      <w:pPr>
        <w:pStyle w:val="ListParagraph"/>
        <w:numPr>
          <w:ilvl w:val="0"/>
          <w:numId w:val="25"/>
        </w:numPr>
        <w:jc w:val="both"/>
        <w:rPr>
          <w:rFonts w:asciiTheme="minorHAnsi" w:hAnsiTheme="minorHAnsi"/>
          <w:lang w:val="en-US"/>
        </w:rPr>
      </w:pPr>
      <w:r w:rsidRPr="006B1C90">
        <w:rPr>
          <w:rFonts w:asciiTheme="minorHAnsi" w:hAnsiTheme="minorHAnsi"/>
          <w:lang w:val="en-US"/>
        </w:rPr>
        <w:t>17/12/2026: Object Design Document e Test finale</w:t>
      </w:r>
      <w:r w:rsidR="005B0B74">
        <w:rPr>
          <w:rFonts w:asciiTheme="minorHAnsi" w:hAnsiTheme="minorHAnsi"/>
          <w:lang w:val="en-US"/>
        </w:rPr>
        <w:t>.</w:t>
      </w:r>
    </w:p>
    <w:sectPr w:rsidR="008A168E" w:rsidRPr="002E2B49" w:rsidSect="00B51734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6318" w14:textId="77777777" w:rsidR="00E75548" w:rsidRDefault="00E75548">
      <w:r>
        <w:separator/>
      </w:r>
    </w:p>
  </w:endnote>
  <w:endnote w:type="continuationSeparator" w:id="0">
    <w:p w14:paraId="7BB5606C" w14:textId="77777777" w:rsidR="00E75548" w:rsidRDefault="00E75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8B36D5" w14:paraId="7AFFFE30" w14:textId="77777777">
      <w:trPr>
        <w:trHeight w:val="293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05218A12" w14:textId="77777777" w:rsidR="008B36D5" w:rsidRPr="00325F0B" w:rsidRDefault="008B36D5">
          <w:pPr>
            <w:pStyle w:val="Contenutotabella"/>
            <w:rPr>
              <w:rFonts w:asciiTheme="minorHAnsi" w:hAnsiTheme="minorHAnsi"/>
            </w:rPr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2BA74C1" w14:textId="77777777" w:rsidR="008B36D5" w:rsidRPr="00325F0B" w:rsidRDefault="008B36D5">
          <w:pPr>
            <w:pStyle w:val="Contenutotabella"/>
            <w:jc w:val="center"/>
            <w:rPr>
              <w:rFonts w:asciiTheme="minorHAnsi" w:hAnsiTheme="minorHAnsi"/>
              <w:sz w:val="20"/>
            </w:rPr>
          </w:pPr>
          <w:r w:rsidRPr="00325F0B">
            <w:rPr>
              <w:rFonts w:asciiTheme="minorHAnsi" w:hAnsiTheme="minorHAnsi"/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761E145C" w14:textId="77777777" w:rsidR="008B36D5" w:rsidRPr="00325F0B" w:rsidRDefault="008B36D5">
          <w:pPr>
            <w:pStyle w:val="Contenutotabella"/>
            <w:jc w:val="right"/>
            <w:rPr>
              <w:rFonts w:asciiTheme="minorHAnsi" w:hAnsiTheme="minorHAnsi"/>
            </w:rPr>
          </w:pPr>
          <w:r w:rsidRPr="00325F0B">
            <w:rPr>
              <w:rFonts w:asciiTheme="minorHAnsi" w:hAnsiTheme="minorHAnsi"/>
              <w:sz w:val="20"/>
            </w:rPr>
            <w:t xml:space="preserve">Pagina </w:t>
          </w:r>
          <w:r w:rsidRPr="00325F0B">
            <w:rPr>
              <w:rFonts w:asciiTheme="minorHAnsi" w:hAnsiTheme="minorHAnsi"/>
              <w:sz w:val="20"/>
            </w:rPr>
            <w:fldChar w:fldCharType="begin"/>
          </w:r>
          <w:r w:rsidRPr="00325F0B">
            <w:rPr>
              <w:rFonts w:asciiTheme="minorHAnsi" w:hAnsiTheme="minorHAnsi"/>
              <w:sz w:val="20"/>
            </w:rPr>
            <w:instrText xml:space="preserve"> PAGE \*Arabic </w:instrText>
          </w:r>
          <w:r w:rsidRPr="00325F0B">
            <w:rPr>
              <w:rFonts w:asciiTheme="minorHAnsi" w:hAnsiTheme="minorHAnsi"/>
              <w:sz w:val="20"/>
            </w:rPr>
            <w:fldChar w:fldCharType="separate"/>
          </w:r>
          <w:r w:rsidR="002713D8" w:rsidRPr="00325F0B">
            <w:rPr>
              <w:rFonts w:asciiTheme="minorHAnsi" w:hAnsiTheme="minorHAnsi"/>
              <w:noProof/>
              <w:sz w:val="20"/>
            </w:rPr>
            <w:t>2</w:t>
          </w:r>
          <w:r w:rsidRPr="00325F0B">
            <w:rPr>
              <w:rFonts w:asciiTheme="minorHAnsi" w:hAnsiTheme="minorHAnsi"/>
              <w:sz w:val="20"/>
            </w:rPr>
            <w:fldChar w:fldCharType="end"/>
          </w:r>
          <w:r w:rsidRPr="00325F0B">
            <w:rPr>
              <w:rFonts w:asciiTheme="minorHAnsi" w:hAnsiTheme="minorHAnsi"/>
              <w:sz w:val="20"/>
            </w:rPr>
            <w:t xml:space="preserve"> di </w:t>
          </w:r>
          <w:r w:rsidRPr="00325F0B">
            <w:rPr>
              <w:rFonts w:asciiTheme="minorHAnsi" w:hAnsiTheme="minorHAnsi"/>
              <w:sz w:val="20"/>
            </w:rPr>
            <w:fldChar w:fldCharType="begin"/>
          </w:r>
          <w:r w:rsidRPr="00325F0B">
            <w:rPr>
              <w:rFonts w:asciiTheme="minorHAnsi" w:hAnsiTheme="minorHAnsi"/>
              <w:sz w:val="20"/>
            </w:rPr>
            <w:instrText xml:space="preserve"> NUMPAGES \*Arabic </w:instrText>
          </w:r>
          <w:r w:rsidRPr="00325F0B">
            <w:rPr>
              <w:rFonts w:asciiTheme="minorHAnsi" w:hAnsiTheme="minorHAnsi"/>
              <w:sz w:val="20"/>
            </w:rPr>
            <w:fldChar w:fldCharType="separate"/>
          </w:r>
          <w:r w:rsidR="002713D8" w:rsidRPr="00325F0B">
            <w:rPr>
              <w:rFonts w:asciiTheme="minorHAnsi" w:hAnsiTheme="minorHAnsi"/>
              <w:noProof/>
              <w:sz w:val="20"/>
            </w:rPr>
            <w:t>4</w:t>
          </w:r>
          <w:r w:rsidRPr="00325F0B">
            <w:rPr>
              <w:rFonts w:asciiTheme="minorHAnsi" w:hAnsiTheme="minorHAnsi"/>
              <w:sz w:val="20"/>
            </w:rPr>
            <w:fldChar w:fldCharType="end"/>
          </w:r>
        </w:p>
      </w:tc>
    </w:tr>
  </w:tbl>
  <w:p w14:paraId="49C75F83" w14:textId="77777777" w:rsidR="008B36D5" w:rsidRDefault="008B3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6E70" w14:textId="77777777" w:rsidR="008B36D5" w:rsidRDefault="008B36D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67F9" w14:textId="77777777" w:rsidR="008B36D5" w:rsidRDefault="008B36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257D" w14:textId="77777777" w:rsidR="008B36D5" w:rsidRDefault="008B36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9784" w14:textId="77777777" w:rsidR="008B36D5" w:rsidRDefault="008B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F1EEA" w14:textId="77777777" w:rsidR="00E75548" w:rsidRDefault="00E75548">
      <w:r>
        <w:separator/>
      </w:r>
    </w:p>
  </w:footnote>
  <w:footnote w:type="continuationSeparator" w:id="0">
    <w:p w14:paraId="45D1B8C2" w14:textId="77777777" w:rsidR="00E75548" w:rsidRDefault="00E75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8B36D5" w14:paraId="58721BB7" w14:textId="77777777">
      <w:trPr>
        <w:trHeight w:val="244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5DFF9CF" w14:textId="60A48F14" w:rsidR="008B36D5" w:rsidRPr="00325F0B" w:rsidRDefault="008B36D5" w:rsidP="00093D9B">
          <w:pPr>
            <w:pStyle w:val="Intestazionetabella"/>
            <w:jc w:val="left"/>
            <w:rPr>
              <w:rFonts w:asciiTheme="minorHAnsi" w:hAnsiTheme="minorHAnsi"/>
              <w:b w:val="0"/>
              <w:sz w:val="20"/>
            </w:rPr>
          </w:pPr>
          <w:r w:rsidRPr="00325F0B">
            <w:rPr>
              <w:rFonts w:asciiTheme="minorHAnsi" w:hAnsiTheme="minorHAnsi"/>
              <w:b w:val="0"/>
              <w:sz w:val="20"/>
            </w:rPr>
            <w:t xml:space="preserve">Progetto: </w:t>
          </w:r>
          <w:r w:rsidR="00A14F33" w:rsidRPr="00325F0B">
            <w:rPr>
              <w:rFonts w:asciiTheme="minorHAnsi" w:hAnsiTheme="minorHAnsi"/>
              <w:b w:val="0"/>
              <w:sz w:val="20"/>
            </w:rPr>
            <w:t>NovaBiblioteca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1C7F3DC9" w14:textId="46220737" w:rsidR="008B36D5" w:rsidRPr="00325F0B" w:rsidRDefault="008B36D5">
          <w:pPr>
            <w:pStyle w:val="Intestazionetabella"/>
            <w:jc w:val="left"/>
            <w:rPr>
              <w:rFonts w:asciiTheme="minorHAnsi" w:hAnsiTheme="minorHAnsi"/>
              <w:b w:val="0"/>
              <w:sz w:val="20"/>
            </w:rPr>
          </w:pPr>
          <w:r w:rsidRPr="00325F0B">
            <w:rPr>
              <w:rFonts w:asciiTheme="minorHAnsi" w:hAnsiTheme="minorHAnsi"/>
              <w:b w:val="0"/>
              <w:sz w:val="20"/>
            </w:rPr>
            <w:t xml:space="preserve">Versione: </w:t>
          </w:r>
          <w:r w:rsidR="00A14F33" w:rsidRPr="00325F0B">
            <w:rPr>
              <w:rFonts w:asciiTheme="minorHAnsi" w:hAnsiTheme="minorHAnsi"/>
              <w:b w:val="0"/>
              <w:sz w:val="20"/>
            </w:rPr>
            <w:t>0.</w:t>
          </w:r>
          <w:r w:rsidR="003023F5">
            <w:rPr>
              <w:rFonts w:asciiTheme="minorHAnsi" w:hAnsiTheme="minorHAnsi"/>
              <w:b w:val="0"/>
              <w:sz w:val="20"/>
            </w:rPr>
            <w:t>3</w:t>
          </w:r>
        </w:p>
      </w:tc>
    </w:tr>
    <w:tr w:rsidR="008B36D5" w14:paraId="64BE1445" w14:textId="77777777">
      <w:trPr>
        <w:trHeight w:val="244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2C9E1133" w14:textId="382EB4C7" w:rsidR="008B36D5" w:rsidRPr="00325F0B" w:rsidRDefault="008B36D5" w:rsidP="00093D9B">
          <w:pPr>
            <w:pStyle w:val="Contenutotabella"/>
            <w:rPr>
              <w:rFonts w:asciiTheme="minorHAnsi" w:hAnsiTheme="minorHAnsi"/>
              <w:sz w:val="20"/>
            </w:rPr>
          </w:pPr>
          <w:r w:rsidRPr="00325F0B">
            <w:rPr>
              <w:rFonts w:asciiTheme="minorHAnsi" w:hAnsiTheme="minorHAnsi"/>
              <w:sz w:val="20"/>
            </w:rPr>
            <w:t xml:space="preserve">Documento: </w:t>
          </w:r>
          <w:r w:rsidR="00A14F33" w:rsidRPr="00325F0B">
            <w:rPr>
              <w:rFonts w:asciiTheme="minorHAnsi" w:hAnsiTheme="minorHAnsi"/>
              <w:sz w:val="20"/>
            </w:rPr>
            <w:t>Problem Statement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4706A393" w14:textId="5A3C5532" w:rsidR="008B36D5" w:rsidRPr="00325F0B" w:rsidRDefault="004D1EA6">
          <w:pPr>
            <w:pStyle w:val="Contenutotabella"/>
            <w:rPr>
              <w:rFonts w:asciiTheme="minorHAnsi" w:hAnsiTheme="minorHAnsi"/>
              <w:sz w:val="20"/>
            </w:rPr>
          </w:pPr>
          <w:r w:rsidRPr="00325F0B">
            <w:rPr>
              <w:rFonts w:asciiTheme="minorHAnsi" w:hAnsiTheme="minorHAnsi"/>
              <w:sz w:val="20"/>
            </w:rPr>
            <w:t xml:space="preserve">Data: </w:t>
          </w:r>
          <w:r w:rsidR="003023F5">
            <w:rPr>
              <w:rFonts w:asciiTheme="minorHAnsi" w:hAnsiTheme="minorHAnsi"/>
              <w:sz w:val="20"/>
            </w:rPr>
            <w:t>21</w:t>
          </w:r>
          <w:r w:rsidR="008B36D5" w:rsidRPr="00325F0B">
            <w:rPr>
              <w:rFonts w:asciiTheme="minorHAnsi" w:hAnsiTheme="minorHAnsi"/>
              <w:sz w:val="20"/>
            </w:rPr>
            <w:t>/</w:t>
          </w:r>
          <w:r w:rsidR="00A14F33" w:rsidRPr="00325F0B">
            <w:rPr>
              <w:rFonts w:asciiTheme="minorHAnsi" w:hAnsiTheme="minorHAnsi"/>
              <w:sz w:val="20"/>
            </w:rPr>
            <w:t>10</w:t>
          </w:r>
          <w:r w:rsidR="008B36D5" w:rsidRPr="00325F0B">
            <w:rPr>
              <w:rFonts w:asciiTheme="minorHAnsi" w:hAnsiTheme="minorHAnsi"/>
              <w:sz w:val="20"/>
            </w:rPr>
            <w:t>/</w:t>
          </w:r>
          <w:r w:rsidR="00A14F33" w:rsidRPr="00325F0B">
            <w:rPr>
              <w:rFonts w:asciiTheme="minorHAnsi" w:hAnsiTheme="minorHAnsi"/>
              <w:sz w:val="20"/>
            </w:rPr>
            <w:t>2026</w:t>
          </w:r>
        </w:p>
      </w:tc>
    </w:tr>
  </w:tbl>
  <w:p w14:paraId="6B1C7B0C" w14:textId="77777777" w:rsidR="008B36D5" w:rsidRDefault="008B3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3FB7" w14:textId="77777777" w:rsidR="008B36D5" w:rsidRDefault="008B36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D1DB" w14:textId="77777777" w:rsidR="008B36D5" w:rsidRDefault="008B36D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8FD4" w14:textId="77777777" w:rsidR="008B36D5" w:rsidRDefault="008B36D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2C13" w14:textId="77777777" w:rsidR="008B36D5" w:rsidRDefault="008B36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6.5pt;height:252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E9A4E6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37283724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entury Gothic" w:hAnsi="Century Gothic" w:cs="Times New Roman"/>
      </w:rPr>
    </w:lvl>
  </w:abstractNum>
  <w:abstractNum w:abstractNumId="4" w15:restartNumberingAfterBreak="0">
    <w:nsid w:val="00000005"/>
    <w:multiLevelType w:val="singleLevel"/>
    <w:tmpl w:val="00000005"/>
    <w:name w:val="372837388"/>
    <w:lvl w:ilvl="0">
      <w:numFmt w:val="bullet"/>
      <w:lvlText w:val="-"/>
      <w:lvlJc w:val="left"/>
      <w:pPr>
        <w:tabs>
          <w:tab w:val="num" w:pos="0"/>
        </w:tabs>
        <w:ind w:left="3198" w:hanging="360"/>
      </w:pPr>
      <w:rPr>
        <w:rFonts w:ascii="Century Gothic" w:hAnsi="Century Gothic" w:cs="Times New Roman"/>
      </w:rPr>
    </w:lvl>
  </w:abstractNum>
  <w:abstractNum w:abstractNumId="5" w15:restartNumberingAfterBreak="0">
    <w:nsid w:val="07FD3297"/>
    <w:multiLevelType w:val="hybridMultilevel"/>
    <w:tmpl w:val="156AD70A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C59CF"/>
    <w:multiLevelType w:val="hybridMultilevel"/>
    <w:tmpl w:val="223810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433D7"/>
    <w:multiLevelType w:val="multilevel"/>
    <w:tmpl w:val="03B49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7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A44A3C"/>
    <w:multiLevelType w:val="hybridMultilevel"/>
    <w:tmpl w:val="3E6038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12CBF"/>
    <w:multiLevelType w:val="hybridMultilevel"/>
    <w:tmpl w:val="986048AA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68634A"/>
    <w:multiLevelType w:val="hybridMultilevel"/>
    <w:tmpl w:val="6D92EA5E"/>
    <w:lvl w:ilvl="0" w:tplc="4F668B8E">
      <w:start w:val="1"/>
      <w:numFmt w:val="bullet"/>
      <w:lvlText w:val="-"/>
      <w:lvlJc w:val="left"/>
      <w:pPr>
        <w:ind w:left="720" w:hanging="360"/>
      </w:pPr>
      <w:rPr>
        <w:rFonts w:ascii="Aptos" w:eastAsia="Lucida Sans Unicode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967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326538A"/>
    <w:multiLevelType w:val="hybridMultilevel"/>
    <w:tmpl w:val="F61882B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77B04"/>
    <w:multiLevelType w:val="hybridMultilevel"/>
    <w:tmpl w:val="4BF0BC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F4A1D"/>
    <w:multiLevelType w:val="hybridMultilevel"/>
    <w:tmpl w:val="FE328B0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7E0260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13D7D7D"/>
    <w:multiLevelType w:val="multilevel"/>
    <w:tmpl w:val="F7CA9550"/>
    <w:lvl w:ilvl="0">
      <w:start w:val="1"/>
      <w:numFmt w:val="bullet"/>
      <w:lvlText w:val="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1441995"/>
    <w:multiLevelType w:val="hybridMultilevel"/>
    <w:tmpl w:val="405EC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B730B0"/>
    <w:multiLevelType w:val="hybridMultilevel"/>
    <w:tmpl w:val="37FAF5E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B3573"/>
    <w:multiLevelType w:val="hybridMultilevel"/>
    <w:tmpl w:val="98FEEC6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373960">
    <w:abstractNumId w:val="0"/>
  </w:num>
  <w:num w:numId="2" w16cid:durableId="1431924315">
    <w:abstractNumId w:val="1"/>
  </w:num>
  <w:num w:numId="3" w16cid:durableId="1783769064">
    <w:abstractNumId w:val="2"/>
  </w:num>
  <w:num w:numId="4" w16cid:durableId="702756343">
    <w:abstractNumId w:val="3"/>
  </w:num>
  <w:num w:numId="5" w16cid:durableId="1879079761">
    <w:abstractNumId w:val="4"/>
  </w:num>
  <w:num w:numId="6" w16cid:durableId="644049740">
    <w:abstractNumId w:val="11"/>
  </w:num>
  <w:num w:numId="7" w16cid:durableId="450395602">
    <w:abstractNumId w:val="15"/>
  </w:num>
  <w:num w:numId="8" w16cid:durableId="1000691270">
    <w:abstractNumId w:val="7"/>
  </w:num>
  <w:num w:numId="9" w16cid:durableId="2053074979">
    <w:abstractNumId w:val="7"/>
  </w:num>
  <w:num w:numId="10" w16cid:durableId="861172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97090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73977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189270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5092400">
    <w:abstractNumId w:val="16"/>
  </w:num>
  <w:num w:numId="15" w16cid:durableId="397754505">
    <w:abstractNumId w:val="5"/>
  </w:num>
  <w:num w:numId="16" w16cid:durableId="3366956">
    <w:abstractNumId w:val="12"/>
  </w:num>
  <w:num w:numId="17" w16cid:durableId="1025404040">
    <w:abstractNumId w:val="18"/>
  </w:num>
  <w:num w:numId="18" w16cid:durableId="1925920229">
    <w:abstractNumId w:val="14"/>
  </w:num>
  <w:num w:numId="19" w16cid:durableId="1861357117">
    <w:abstractNumId w:val="19"/>
  </w:num>
  <w:num w:numId="20" w16cid:durableId="1690836257">
    <w:abstractNumId w:val="9"/>
  </w:num>
  <w:num w:numId="21" w16cid:durableId="1675643415">
    <w:abstractNumId w:val="8"/>
  </w:num>
  <w:num w:numId="22" w16cid:durableId="1180005907">
    <w:abstractNumId w:val="6"/>
  </w:num>
  <w:num w:numId="23" w16cid:durableId="315652025">
    <w:abstractNumId w:val="13"/>
  </w:num>
  <w:num w:numId="24" w16cid:durableId="12101505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80236930">
    <w:abstractNumId w:val="17"/>
  </w:num>
  <w:num w:numId="26" w16cid:durableId="15462608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452560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25964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56769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679393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73043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008702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6119725">
    <w:abstractNumId w:val="10"/>
  </w:num>
  <w:num w:numId="34" w16cid:durableId="19849670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95322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448522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16850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AE"/>
    <w:rsid w:val="0000610A"/>
    <w:rsid w:val="00006DFA"/>
    <w:rsid w:val="00017330"/>
    <w:rsid w:val="000268AD"/>
    <w:rsid w:val="000319AE"/>
    <w:rsid w:val="000435CD"/>
    <w:rsid w:val="000459FC"/>
    <w:rsid w:val="00047DB1"/>
    <w:rsid w:val="0005071B"/>
    <w:rsid w:val="0005098A"/>
    <w:rsid w:val="000732D8"/>
    <w:rsid w:val="00077678"/>
    <w:rsid w:val="000833EF"/>
    <w:rsid w:val="000836CA"/>
    <w:rsid w:val="00090241"/>
    <w:rsid w:val="00093D9B"/>
    <w:rsid w:val="000968BD"/>
    <w:rsid w:val="000A0D31"/>
    <w:rsid w:val="000A299F"/>
    <w:rsid w:val="000A3DEC"/>
    <w:rsid w:val="000A5632"/>
    <w:rsid w:val="000A6E5C"/>
    <w:rsid w:val="000C0055"/>
    <w:rsid w:val="000C615F"/>
    <w:rsid w:val="000C7729"/>
    <w:rsid w:val="000D2800"/>
    <w:rsid w:val="000D5914"/>
    <w:rsid w:val="000E7C39"/>
    <w:rsid w:val="00101D5E"/>
    <w:rsid w:val="00110C79"/>
    <w:rsid w:val="00114E7F"/>
    <w:rsid w:val="001235BF"/>
    <w:rsid w:val="001471D2"/>
    <w:rsid w:val="00147827"/>
    <w:rsid w:val="001709BF"/>
    <w:rsid w:val="001765AE"/>
    <w:rsid w:val="00180DD4"/>
    <w:rsid w:val="001824F7"/>
    <w:rsid w:val="001862FD"/>
    <w:rsid w:val="0018697F"/>
    <w:rsid w:val="001901FF"/>
    <w:rsid w:val="00192325"/>
    <w:rsid w:val="00194736"/>
    <w:rsid w:val="00194BD4"/>
    <w:rsid w:val="001A2B15"/>
    <w:rsid w:val="001A7E72"/>
    <w:rsid w:val="001B241E"/>
    <w:rsid w:val="001B500F"/>
    <w:rsid w:val="001B6CE4"/>
    <w:rsid w:val="001B7419"/>
    <w:rsid w:val="001E0B59"/>
    <w:rsid w:val="001E1569"/>
    <w:rsid w:val="001E4D3E"/>
    <w:rsid w:val="001E600E"/>
    <w:rsid w:val="001F00D0"/>
    <w:rsid w:val="001F5DF9"/>
    <w:rsid w:val="001F65BC"/>
    <w:rsid w:val="001F7999"/>
    <w:rsid w:val="00201688"/>
    <w:rsid w:val="00202063"/>
    <w:rsid w:val="002031A5"/>
    <w:rsid w:val="00203422"/>
    <w:rsid w:val="00210B5C"/>
    <w:rsid w:val="002176D9"/>
    <w:rsid w:val="00251388"/>
    <w:rsid w:val="00254930"/>
    <w:rsid w:val="0025787C"/>
    <w:rsid w:val="00270CE7"/>
    <w:rsid w:val="002713D8"/>
    <w:rsid w:val="002921E0"/>
    <w:rsid w:val="00292664"/>
    <w:rsid w:val="002932FB"/>
    <w:rsid w:val="00295862"/>
    <w:rsid w:val="002A2127"/>
    <w:rsid w:val="002A67A5"/>
    <w:rsid w:val="002B1C63"/>
    <w:rsid w:val="002C546A"/>
    <w:rsid w:val="002C66A6"/>
    <w:rsid w:val="002E2B49"/>
    <w:rsid w:val="002F0D9A"/>
    <w:rsid w:val="002F14C6"/>
    <w:rsid w:val="002F5046"/>
    <w:rsid w:val="002F7914"/>
    <w:rsid w:val="003023F5"/>
    <w:rsid w:val="003051FB"/>
    <w:rsid w:val="00321BBA"/>
    <w:rsid w:val="003227DA"/>
    <w:rsid w:val="0032380D"/>
    <w:rsid w:val="00325F0B"/>
    <w:rsid w:val="00327613"/>
    <w:rsid w:val="00332CC0"/>
    <w:rsid w:val="00334C67"/>
    <w:rsid w:val="00346C66"/>
    <w:rsid w:val="00350B69"/>
    <w:rsid w:val="0035532E"/>
    <w:rsid w:val="00363498"/>
    <w:rsid w:val="00363EFE"/>
    <w:rsid w:val="00371E73"/>
    <w:rsid w:val="003820C2"/>
    <w:rsid w:val="003849EA"/>
    <w:rsid w:val="00395751"/>
    <w:rsid w:val="00396373"/>
    <w:rsid w:val="00396726"/>
    <w:rsid w:val="003B1F49"/>
    <w:rsid w:val="003C32F2"/>
    <w:rsid w:val="003D1295"/>
    <w:rsid w:val="003D35A0"/>
    <w:rsid w:val="003D37E1"/>
    <w:rsid w:val="003E00FB"/>
    <w:rsid w:val="003E1078"/>
    <w:rsid w:val="003F042D"/>
    <w:rsid w:val="003F0597"/>
    <w:rsid w:val="003F53A4"/>
    <w:rsid w:val="004074F0"/>
    <w:rsid w:val="00407D2D"/>
    <w:rsid w:val="00415156"/>
    <w:rsid w:val="00416FE6"/>
    <w:rsid w:val="0041741D"/>
    <w:rsid w:val="004270B1"/>
    <w:rsid w:val="00433A49"/>
    <w:rsid w:val="00440702"/>
    <w:rsid w:val="004468D2"/>
    <w:rsid w:val="00460AD9"/>
    <w:rsid w:val="004646F8"/>
    <w:rsid w:val="00473E1B"/>
    <w:rsid w:val="00476F95"/>
    <w:rsid w:val="00477D6F"/>
    <w:rsid w:val="004851BF"/>
    <w:rsid w:val="00493A1C"/>
    <w:rsid w:val="0049426E"/>
    <w:rsid w:val="004974AB"/>
    <w:rsid w:val="004A0D9F"/>
    <w:rsid w:val="004B35C0"/>
    <w:rsid w:val="004B3DDE"/>
    <w:rsid w:val="004B5B6E"/>
    <w:rsid w:val="004C2B6D"/>
    <w:rsid w:val="004D129A"/>
    <w:rsid w:val="004D1EA6"/>
    <w:rsid w:val="004D6993"/>
    <w:rsid w:val="0051147D"/>
    <w:rsid w:val="005115F0"/>
    <w:rsid w:val="0051387F"/>
    <w:rsid w:val="00515248"/>
    <w:rsid w:val="00522BF8"/>
    <w:rsid w:val="005354CD"/>
    <w:rsid w:val="00543FB7"/>
    <w:rsid w:val="00545FDE"/>
    <w:rsid w:val="00552F28"/>
    <w:rsid w:val="00567395"/>
    <w:rsid w:val="0056774B"/>
    <w:rsid w:val="00576EB5"/>
    <w:rsid w:val="00580FC0"/>
    <w:rsid w:val="0058439A"/>
    <w:rsid w:val="00587228"/>
    <w:rsid w:val="0058752E"/>
    <w:rsid w:val="005A247D"/>
    <w:rsid w:val="005B0B74"/>
    <w:rsid w:val="005B512E"/>
    <w:rsid w:val="005B5845"/>
    <w:rsid w:val="005C75D7"/>
    <w:rsid w:val="005D1EA3"/>
    <w:rsid w:val="005D27DB"/>
    <w:rsid w:val="005E3FE4"/>
    <w:rsid w:val="005F4FB1"/>
    <w:rsid w:val="005F61F6"/>
    <w:rsid w:val="0060022B"/>
    <w:rsid w:val="00601193"/>
    <w:rsid w:val="006040E4"/>
    <w:rsid w:val="006126D4"/>
    <w:rsid w:val="006156E9"/>
    <w:rsid w:val="00615B64"/>
    <w:rsid w:val="00615D9A"/>
    <w:rsid w:val="006251AA"/>
    <w:rsid w:val="00632D34"/>
    <w:rsid w:val="00633C1B"/>
    <w:rsid w:val="006353D2"/>
    <w:rsid w:val="00637692"/>
    <w:rsid w:val="00637717"/>
    <w:rsid w:val="00654086"/>
    <w:rsid w:val="00660919"/>
    <w:rsid w:val="00664AFF"/>
    <w:rsid w:val="006655FA"/>
    <w:rsid w:val="00665913"/>
    <w:rsid w:val="00675218"/>
    <w:rsid w:val="006807A9"/>
    <w:rsid w:val="00682ED6"/>
    <w:rsid w:val="00692D8A"/>
    <w:rsid w:val="00695C63"/>
    <w:rsid w:val="006A5AB4"/>
    <w:rsid w:val="006A781B"/>
    <w:rsid w:val="006B1C90"/>
    <w:rsid w:val="006C0CDF"/>
    <w:rsid w:val="006C2FEC"/>
    <w:rsid w:val="006D3436"/>
    <w:rsid w:val="006D3AA9"/>
    <w:rsid w:val="006E4BDD"/>
    <w:rsid w:val="00703BE8"/>
    <w:rsid w:val="00715F82"/>
    <w:rsid w:val="00722EA1"/>
    <w:rsid w:val="00734809"/>
    <w:rsid w:val="00734B6E"/>
    <w:rsid w:val="007413DB"/>
    <w:rsid w:val="00743483"/>
    <w:rsid w:val="00747FB0"/>
    <w:rsid w:val="00774C59"/>
    <w:rsid w:val="00780279"/>
    <w:rsid w:val="007946D1"/>
    <w:rsid w:val="007A177D"/>
    <w:rsid w:val="007A5927"/>
    <w:rsid w:val="007B1801"/>
    <w:rsid w:val="007C24BF"/>
    <w:rsid w:val="007D159F"/>
    <w:rsid w:val="007E659A"/>
    <w:rsid w:val="00801E1F"/>
    <w:rsid w:val="00804666"/>
    <w:rsid w:val="008107D6"/>
    <w:rsid w:val="00812DBA"/>
    <w:rsid w:val="008268B1"/>
    <w:rsid w:val="00835856"/>
    <w:rsid w:val="00844D2A"/>
    <w:rsid w:val="00855EF4"/>
    <w:rsid w:val="00861C5A"/>
    <w:rsid w:val="00871477"/>
    <w:rsid w:val="00877817"/>
    <w:rsid w:val="0088285D"/>
    <w:rsid w:val="00883C00"/>
    <w:rsid w:val="008853AA"/>
    <w:rsid w:val="00887A8B"/>
    <w:rsid w:val="008A168E"/>
    <w:rsid w:val="008B2768"/>
    <w:rsid w:val="008B36D5"/>
    <w:rsid w:val="008C0EFB"/>
    <w:rsid w:val="008D23F5"/>
    <w:rsid w:val="008D7464"/>
    <w:rsid w:val="008F6144"/>
    <w:rsid w:val="00910462"/>
    <w:rsid w:val="00911FF7"/>
    <w:rsid w:val="0093046D"/>
    <w:rsid w:val="009373AC"/>
    <w:rsid w:val="00946779"/>
    <w:rsid w:val="009503FB"/>
    <w:rsid w:val="00983CD9"/>
    <w:rsid w:val="00997F94"/>
    <w:rsid w:val="009A7B15"/>
    <w:rsid w:val="009B73F5"/>
    <w:rsid w:val="009C206F"/>
    <w:rsid w:val="009C259A"/>
    <w:rsid w:val="009C4266"/>
    <w:rsid w:val="009C4A90"/>
    <w:rsid w:val="009E3CE2"/>
    <w:rsid w:val="009E42C1"/>
    <w:rsid w:val="009F67E0"/>
    <w:rsid w:val="00A01D31"/>
    <w:rsid w:val="00A04A17"/>
    <w:rsid w:val="00A14F33"/>
    <w:rsid w:val="00A165D7"/>
    <w:rsid w:val="00A1686D"/>
    <w:rsid w:val="00A45C34"/>
    <w:rsid w:val="00A5180A"/>
    <w:rsid w:val="00A71FBB"/>
    <w:rsid w:val="00A72BD8"/>
    <w:rsid w:val="00A8412D"/>
    <w:rsid w:val="00A943E2"/>
    <w:rsid w:val="00A95AE1"/>
    <w:rsid w:val="00AB3286"/>
    <w:rsid w:val="00AE2EB8"/>
    <w:rsid w:val="00AE5E6F"/>
    <w:rsid w:val="00AE68FC"/>
    <w:rsid w:val="00AF25E4"/>
    <w:rsid w:val="00AF662D"/>
    <w:rsid w:val="00B0013D"/>
    <w:rsid w:val="00B14B39"/>
    <w:rsid w:val="00B2367E"/>
    <w:rsid w:val="00B24B7A"/>
    <w:rsid w:val="00B32363"/>
    <w:rsid w:val="00B3671D"/>
    <w:rsid w:val="00B51734"/>
    <w:rsid w:val="00B7340E"/>
    <w:rsid w:val="00B82053"/>
    <w:rsid w:val="00B8768D"/>
    <w:rsid w:val="00B90475"/>
    <w:rsid w:val="00BA21FB"/>
    <w:rsid w:val="00BA7EE2"/>
    <w:rsid w:val="00BB1DBC"/>
    <w:rsid w:val="00BC40B4"/>
    <w:rsid w:val="00BC4603"/>
    <w:rsid w:val="00BD6E8E"/>
    <w:rsid w:val="00BE2AA4"/>
    <w:rsid w:val="00BE69D6"/>
    <w:rsid w:val="00BF69CD"/>
    <w:rsid w:val="00C0315F"/>
    <w:rsid w:val="00C14246"/>
    <w:rsid w:val="00C20464"/>
    <w:rsid w:val="00C222D9"/>
    <w:rsid w:val="00C23698"/>
    <w:rsid w:val="00C2713E"/>
    <w:rsid w:val="00C277E5"/>
    <w:rsid w:val="00C30E4D"/>
    <w:rsid w:val="00C42E76"/>
    <w:rsid w:val="00C432F2"/>
    <w:rsid w:val="00C6577A"/>
    <w:rsid w:val="00C7275F"/>
    <w:rsid w:val="00C7557D"/>
    <w:rsid w:val="00C76EC3"/>
    <w:rsid w:val="00C81899"/>
    <w:rsid w:val="00C95785"/>
    <w:rsid w:val="00C977E0"/>
    <w:rsid w:val="00C97B34"/>
    <w:rsid w:val="00CA5090"/>
    <w:rsid w:val="00CA7623"/>
    <w:rsid w:val="00CB0252"/>
    <w:rsid w:val="00CC50A8"/>
    <w:rsid w:val="00CE2763"/>
    <w:rsid w:val="00CE7367"/>
    <w:rsid w:val="00CF5407"/>
    <w:rsid w:val="00CF5CA7"/>
    <w:rsid w:val="00CF6435"/>
    <w:rsid w:val="00CF6FCD"/>
    <w:rsid w:val="00D07498"/>
    <w:rsid w:val="00D1338A"/>
    <w:rsid w:val="00D1464E"/>
    <w:rsid w:val="00D15F88"/>
    <w:rsid w:val="00D164B3"/>
    <w:rsid w:val="00D2226D"/>
    <w:rsid w:val="00D23EC6"/>
    <w:rsid w:val="00D53C34"/>
    <w:rsid w:val="00D54A62"/>
    <w:rsid w:val="00D62293"/>
    <w:rsid w:val="00D64D21"/>
    <w:rsid w:val="00D9597E"/>
    <w:rsid w:val="00DB6794"/>
    <w:rsid w:val="00DC0E5D"/>
    <w:rsid w:val="00DC6E58"/>
    <w:rsid w:val="00DD6563"/>
    <w:rsid w:val="00DE2E30"/>
    <w:rsid w:val="00DF0B3C"/>
    <w:rsid w:val="00E01040"/>
    <w:rsid w:val="00E0128E"/>
    <w:rsid w:val="00E06BD6"/>
    <w:rsid w:val="00E131D0"/>
    <w:rsid w:val="00E14B43"/>
    <w:rsid w:val="00E22067"/>
    <w:rsid w:val="00E228BB"/>
    <w:rsid w:val="00E25E87"/>
    <w:rsid w:val="00E41808"/>
    <w:rsid w:val="00E52281"/>
    <w:rsid w:val="00E61455"/>
    <w:rsid w:val="00E72A76"/>
    <w:rsid w:val="00E75548"/>
    <w:rsid w:val="00E76875"/>
    <w:rsid w:val="00E76FA7"/>
    <w:rsid w:val="00E81E47"/>
    <w:rsid w:val="00E90692"/>
    <w:rsid w:val="00E91179"/>
    <w:rsid w:val="00E91696"/>
    <w:rsid w:val="00E972E7"/>
    <w:rsid w:val="00EB04B9"/>
    <w:rsid w:val="00EB4A26"/>
    <w:rsid w:val="00EE10D9"/>
    <w:rsid w:val="00EE2F37"/>
    <w:rsid w:val="00EE3289"/>
    <w:rsid w:val="00EE5EB4"/>
    <w:rsid w:val="00EE7F25"/>
    <w:rsid w:val="00EF0DEE"/>
    <w:rsid w:val="00EF19B0"/>
    <w:rsid w:val="00EF3C2B"/>
    <w:rsid w:val="00F10DBB"/>
    <w:rsid w:val="00F14161"/>
    <w:rsid w:val="00F17E1D"/>
    <w:rsid w:val="00F21C0D"/>
    <w:rsid w:val="00F22292"/>
    <w:rsid w:val="00F2682C"/>
    <w:rsid w:val="00F42503"/>
    <w:rsid w:val="00F42C56"/>
    <w:rsid w:val="00F444B7"/>
    <w:rsid w:val="00F47E5D"/>
    <w:rsid w:val="00F60A76"/>
    <w:rsid w:val="00F66758"/>
    <w:rsid w:val="00F76D53"/>
    <w:rsid w:val="00F82576"/>
    <w:rsid w:val="00F84348"/>
    <w:rsid w:val="00F863CD"/>
    <w:rsid w:val="00F914CC"/>
    <w:rsid w:val="00F93631"/>
    <w:rsid w:val="00F95660"/>
    <w:rsid w:val="00FA66D8"/>
    <w:rsid w:val="00FB10FA"/>
    <w:rsid w:val="00FC1ED9"/>
    <w:rsid w:val="00FD2125"/>
    <w:rsid w:val="00FD4A11"/>
    <w:rsid w:val="00FD7E85"/>
    <w:rsid w:val="00FE3471"/>
    <w:rsid w:val="00FF15C5"/>
    <w:rsid w:val="00FF43FD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71A89"/>
  <w14:defaultImageDpi w14:val="300"/>
  <w15:chartTrackingRefBased/>
  <w15:docId w15:val="{E728CD3E-8143-467C-BE71-EB88152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Heading2">
    <w:name w:val="heading 2"/>
    <w:basedOn w:val="Normal"/>
    <w:next w:val="Normal"/>
    <w:qFormat/>
    <w:rsid w:val="003E00FB"/>
    <w:pPr>
      <w:numPr>
        <w:ilvl w:val="1"/>
        <w:numId w:val="8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E00FB"/>
    <w:pPr>
      <w:keepNext/>
      <w:numPr>
        <w:ilvl w:val="2"/>
        <w:numId w:val="8"/>
      </w:numPr>
      <w:spacing w:before="240" w:after="60"/>
      <w:outlineLvl w:val="2"/>
    </w:pPr>
    <w:rPr>
      <w:rFonts w:ascii="Calibri" w:eastAsia="MS Gothic" w:hAnsi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b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Century Gothic" w:eastAsia="Calibri" w:hAnsi="Century Gothic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b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Pr>
      <w:b/>
    </w:rPr>
  </w:style>
  <w:style w:type="character" w:customStyle="1" w:styleId="372836293z0">
    <w:name w:val="372836293z0"/>
    <w:rPr>
      <w:rFonts w:ascii="Times New Roman" w:hAnsi="Times New Roman" w:cs="Times New Roman"/>
    </w:rPr>
  </w:style>
  <w:style w:type="character" w:customStyle="1" w:styleId="372836293z1">
    <w:name w:val="372836293z1"/>
    <w:rPr>
      <w:rFonts w:ascii="Courier New" w:hAnsi="Courier New" w:cs="Courier New"/>
    </w:rPr>
  </w:style>
  <w:style w:type="character" w:customStyle="1" w:styleId="372836293z2">
    <w:name w:val="372836293z2"/>
    <w:rPr>
      <w:rFonts w:ascii="Wingdings" w:hAnsi="Wingdings"/>
    </w:rPr>
  </w:style>
  <w:style w:type="character" w:customStyle="1" w:styleId="372836293z3">
    <w:name w:val="372836293z3"/>
    <w:rPr>
      <w:rFonts w:ascii="Symbol" w:hAnsi="Symbol"/>
    </w:rPr>
  </w:style>
  <w:style w:type="character" w:customStyle="1" w:styleId="372836295z0">
    <w:name w:val="372836295z0"/>
    <w:rPr>
      <w:rFonts w:ascii="Wingdings" w:hAnsi="Wingdings"/>
    </w:rPr>
  </w:style>
  <w:style w:type="character" w:customStyle="1" w:styleId="372836295z1">
    <w:name w:val="372836295z1"/>
    <w:rPr>
      <w:rFonts w:ascii="Courier New" w:hAnsi="Courier New" w:cs="Courier New"/>
    </w:rPr>
  </w:style>
  <w:style w:type="character" w:customStyle="1" w:styleId="372836295z3">
    <w:name w:val="372836295z3"/>
    <w:rPr>
      <w:rFonts w:ascii="Symbol" w:hAnsi="Symbol"/>
    </w:rPr>
  </w:style>
  <w:style w:type="character" w:customStyle="1" w:styleId="372836296z0">
    <w:name w:val="372836296z0"/>
    <w:rPr>
      <w:rFonts w:ascii="Symbol" w:hAnsi="Symbol"/>
    </w:rPr>
  </w:style>
  <w:style w:type="character" w:customStyle="1" w:styleId="372836297z0">
    <w:name w:val="372836297z0"/>
    <w:rPr>
      <w:rFonts w:ascii="Symbol" w:hAnsi="Symbol"/>
    </w:rPr>
  </w:style>
  <w:style w:type="character" w:customStyle="1" w:styleId="372836298z0">
    <w:name w:val="372836298z0"/>
    <w:rPr>
      <w:rFonts w:ascii="Century Gothic" w:eastAsia="Calibri" w:hAnsi="Century Gothic" w:cs="Times New Roman"/>
    </w:rPr>
  </w:style>
  <w:style w:type="character" w:customStyle="1" w:styleId="372836298z1">
    <w:name w:val="372836298z1"/>
    <w:rPr>
      <w:rFonts w:ascii="Courier New" w:hAnsi="Courier New" w:cs="Courier New"/>
    </w:rPr>
  </w:style>
  <w:style w:type="character" w:customStyle="1" w:styleId="372836298z2">
    <w:name w:val="372836298z2"/>
    <w:rPr>
      <w:rFonts w:ascii="Wingdings" w:hAnsi="Wingdings"/>
    </w:rPr>
  </w:style>
  <w:style w:type="character" w:customStyle="1" w:styleId="372836298z3">
    <w:name w:val="372836298z3"/>
    <w:rPr>
      <w:rFonts w:ascii="Symbol" w:hAnsi="Symbol"/>
    </w:rPr>
  </w:style>
  <w:style w:type="character" w:customStyle="1" w:styleId="372836299z0">
    <w:name w:val="372836299z0"/>
    <w:rPr>
      <w:rFonts w:ascii="Wingdings" w:hAnsi="Wingdings"/>
    </w:rPr>
  </w:style>
  <w:style w:type="character" w:customStyle="1" w:styleId="372836299z1">
    <w:name w:val="372836299z1"/>
    <w:rPr>
      <w:rFonts w:ascii="Courier New" w:hAnsi="Courier New" w:cs="Courier New"/>
    </w:rPr>
  </w:style>
  <w:style w:type="character" w:customStyle="1" w:styleId="372836299z3">
    <w:name w:val="372836299z3"/>
    <w:rPr>
      <w:rFonts w:ascii="Symbol" w:hAnsi="Symbol"/>
    </w:rPr>
  </w:style>
  <w:style w:type="character" w:customStyle="1" w:styleId="3728362910z1">
    <w:name w:val="3728362910z1"/>
    <w:rPr>
      <w:b/>
    </w:rPr>
  </w:style>
  <w:style w:type="character" w:customStyle="1" w:styleId="372836371z1">
    <w:name w:val="372836371z1"/>
    <w:rPr>
      <w:b/>
    </w:rPr>
  </w:style>
  <w:style w:type="character" w:customStyle="1" w:styleId="372836373z0">
    <w:name w:val="372836373z0"/>
    <w:rPr>
      <w:rFonts w:ascii="Times New Roman" w:hAnsi="Times New Roman" w:cs="Times New Roman"/>
    </w:rPr>
  </w:style>
  <w:style w:type="character" w:customStyle="1" w:styleId="372836373z1">
    <w:name w:val="372836373z1"/>
    <w:rPr>
      <w:rFonts w:ascii="Courier New" w:hAnsi="Courier New" w:cs="Courier New"/>
    </w:rPr>
  </w:style>
  <w:style w:type="character" w:customStyle="1" w:styleId="372836373z2">
    <w:name w:val="372836373z2"/>
    <w:rPr>
      <w:rFonts w:ascii="Wingdings" w:hAnsi="Wingdings"/>
    </w:rPr>
  </w:style>
  <w:style w:type="character" w:customStyle="1" w:styleId="372836373z3">
    <w:name w:val="372836373z3"/>
    <w:rPr>
      <w:rFonts w:ascii="Symbol" w:hAnsi="Symbol"/>
    </w:rPr>
  </w:style>
  <w:style w:type="character" w:customStyle="1" w:styleId="372836375z0">
    <w:name w:val="372836375z0"/>
    <w:rPr>
      <w:rFonts w:ascii="Wingdings" w:hAnsi="Wingdings"/>
    </w:rPr>
  </w:style>
  <w:style w:type="character" w:customStyle="1" w:styleId="372836375z1">
    <w:name w:val="372836375z1"/>
    <w:rPr>
      <w:rFonts w:ascii="Courier New" w:hAnsi="Courier New" w:cs="Courier New"/>
    </w:rPr>
  </w:style>
  <w:style w:type="character" w:customStyle="1" w:styleId="372836375z3">
    <w:name w:val="372836375z3"/>
    <w:rPr>
      <w:rFonts w:ascii="Symbol" w:hAnsi="Symbol"/>
    </w:rPr>
  </w:style>
  <w:style w:type="character" w:customStyle="1" w:styleId="372836376z0">
    <w:name w:val="372836376z0"/>
    <w:rPr>
      <w:rFonts w:ascii="Symbol" w:hAnsi="Symbol"/>
    </w:rPr>
  </w:style>
  <w:style w:type="character" w:customStyle="1" w:styleId="372836377z0">
    <w:name w:val="372836377z0"/>
    <w:rPr>
      <w:rFonts w:ascii="Symbol" w:hAnsi="Symbol"/>
    </w:rPr>
  </w:style>
  <w:style w:type="character" w:customStyle="1" w:styleId="372836378z0">
    <w:name w:val="372836378z0"/>
    <w:rPr>
      <w:rFonts w:ascii="Century Gothic" w:eastAsia="Calibri" w:hAnsi="Century Gothic" w:cs="Times New Roman"/>
    </w:rPr>
  </w:style>
  <w:style w:type="character" w:customStyle="1" w:styleId="372836378z1">
    <w:name w:val="372836378z1"/>
    <w:rPr>
      <w:rFonts w:ascii="Courier New" w:hAnsi="Courier New" w:cs="Courier New"/>
    </w:rPr>
  </w:style>
  <w:style w:type="character" w:customStyle="1" w:styleId="372836378z2">
    <w:name w:val="372836378z2"/>
    <w:rPr>
      <w:rFonts w:ascii="Wingdings" w:hAnsi="Wingdings"/>
    </w:rPr>
  </w:style>
  <w:style w:type="character" w:customStyle="1" w:styleId="372836378z3">
    <w:name w:val="372836378z3"/>
    <w:rPr>
      <w:rFonts w:ascii="Symbol" w:hAnsi="Symbol"/>
    </w:rPr>
  </w:style>
  <w:style w:type="character" w:customStyle="1" w:styleId="372836379z0">
    <w:name w:val="372836379z0"/>
    <w:rPr>
      <w:rFonts w:ascii="Wingdings" w:hAnsi="Wingdings"/>
    </w:rPr>
  </w:style>
  <w:style w:type="character" w:customStyle="1" w:styleId="372836379z1">
    <w:name w:val="372836379z1"/>
    <w:rPr>
      <w:rFonts w:ascii="Courier New" w:hAnsi="Courier New" w:cs="Courier New"/>
    </w:rPr>
  </w:style>
  <w:style w:type="character" w:customStyle="1" w:styleId="372836379z3">
    <w:name w:val="372836379z3"/>
    <w:rPr>
      <w:rFonts w:ascii="Symbol" w:hAnsi="Symbol"/>
    </w:rPr>
  </w:style>
  <w:style w:type="character" w:customStyle="1" w:styleId="3728363710z1">
    <w:name w:val="3728363710z1"/>
    <w:rPr>
      <w:b/>
    </w:rPr>
  </w:style>
  <w:style w:type="character" w:customStyle="1" w:styleId="372836451z1">
    <w:name w:val="372836451z1"/>
    <w:rPr>
      <w:b/>
    </w:rPr>
  </w:style>
  <w:style w:type="character" w:customStyle="1" w:styleId="372836453z0">
    <w:name w:val="372836453z0"/>
    <w:rPr>
      <w:rFonts w:ascii="Times New Roman" w:hAnsi="Times New Roman" w:cs="Times New Roman"/>
    </w:rPr>
  </w:style>
  <w:style w:type="character" w:customStyle="1" w:styleId="372836453z1">
    <w:name w:val="372836453z1"/>
    <w:rPr>
      <w:rFonts w:ascii="Courier New" w:hAnsi="Courier New" w:cs="Courier New"/>
    </w:rPr>
  </w:style>
  <w:style w:type="character" w:customStyle="1" w:styleId="372836453z2">
    <w:name w:val="372836453z2"/>
    <w:rPr>
      <w:rFonts w:ascii="Wingdings" w:hAnsi="Wingdings"/>
    </w:rPr>
  </w:style>
  <w:style w:type="character" w:customStyle="1" w:styleId="372836453z3">
    <w:name w:val="372836453z3"/>
    <w:rPr>
      <w:rFonts w:ascii="Symbol" w:hAnsi="Symbol"/>
    </w:rPr>
  </w:style>
  <w:style w:type="character" w:customStyle="1" w:styleId="372836455z0">
    <w:name w:val="372836455z0"/>
    <w:rPr>
      <w:rFonts w:ascii="Wingdings" w:hAnsi="Wingdings"/>
    </w:rPr>
  </w:style>
  <w:style w:type="character" w:customStyle="1" w:styleId="372836455z1">
    <w:name w:val="372836455z1"/>
    <w:rPr>
      <w:rFonts w:ascii="Courier New" w:hAnsi="Courier New" w:cs="Courier New"/>
    </w:rPr>
  </w:style>
  <w:style w:type="character" w:customStyle="1" w:styleId="372836455z3">
    <w:name w:val="372836455z3"/>
    <w:rPr>
      <w:rFonts w:ascii="Symbol" w:hAnsi="Symbol"/>
    </w:rPr>
  </w:style>
  <w:style w:type="character" w:customStyle="1" w:styleId="372836456z0">
    <w:name w:val="372836456z0"/>
    <w:rPr>
      <w:rFonts w:ascii="Symbol" w:hAnsi="Symbol"/>
    </w:rPr>
  </w:style>
  <w:style w:type="character" w:customStyle="1" w:styleId="372836457z0">
    <w:name w:val="372836457z0"/>
    <w:rPr>
      <w:rFonts w:ascii="Symbol" w:hAnsi="Symbol"/>
    </w:rPr>
  </w:style>
  <w:style w:type="character" w:customStyle="1" w:styleId="372836458z0">
    <w:name w:val="372836458z0"/>
    <w:rPr>
      <w:rFonts w:ascii="Century Gothic" w:eastAsia="Calibri" w:hAnsi="Century Gothic" w:cs="Times New Roman"/>
    </w:rPr>
  </w:style>
  <w:style w:type="character" w:customStyle="1" w:styleId="372836458z1">
    <w:name w:val="372836458z1"/>
    <w:rPr>
      <w:rFonts w:ascii="Courier New" w:hAnsi="Courier New" w:cs="Courier New"/>
    </w:rPr>
  </w:style>
  <w:style w:type="character" w:customStyle="1" w:styleId="372836458z2">
    <w:name w:val="372836458z2"/>
    <w:rPr>
      <w:rFonts w:ascii="Wingdings" w:hAnsi="Wingdings"/>
    </w:rPr>
  </w:style>
  <w:style w:type="character" w:customStyle="1" w:styleId="372836458z3">
    <w:name w:val="372836458z3"/>
    <w:rPr>
      <w:rFonts w:ascii="Symbol" w:hAnsi="Symbol"/>
    </w:rPr>
  </w:style>
  <w:style w:type="character" w:customStyle="1" w:styleId="372836459z0">
    <w:name w:val="372836459z0"/>
    <w:rPr>
      <w:rFonts w:ascii="Wingdings" w:hAnsi="Wingdings"/>
    </w:rPr>
  </w:style>
  <w:style w:type="character" w:customStyle="1" w:styleId="372836459z1">
    <w:name w:val="372836459z1"/>
    <w:rPr>
      <w:rFonts w:ascii="Courier New" w:hAnsi="Courier New" w:cs="Courier New"/>
    </w:rPr>
  </w:style>
  <w:style w:type="character" w:customStyle="1" w:styleId="372836459z3">
    <w:name w:val="372836459z3"/>
    <w:rPr>
      <w:rFonts w:ascii="Symbol" w:hAnsi="Symbol"/>
    </w:rPr>
  </w:style>
  <w:style w:type="character" w:customStyle="1" w:styleId="3728364510z1">
    <w:name w:val="3728364510z1"/>
    <w:rPr>
      <w:b/>
    </w:rPr>
  </w:style>
  <w:style w:type="character" w:customStyle="1" w:styleId="372836631z1">
    <w:name w:val="372836631z1"/>
    <w:rPr>
      <w:b/>
    </w:rPr>
  </w:style>
  <w:style w:type="character" w:customStyle="1" w:styleId="372836633z0">
    <w:name w:val="372836633z0"/>
    <w:rPr>
      <w:rFonts w:ascii="Times New Roman" w:hAnsi="Times New Roman" w:cs="Times New Roman"/>
    </w:rPr>
  </w:style>
  <w:style w:type="character" w:customStyle="1" w:styleId="372836633z1">
    <w:name w:val="372836633z1"/>
    <w:rPr>
      <w:rFonts w:ascii="Courier New" w:hAnsi="Courier New" w:cs="Courier New"/>
    </w:rPr>
  </w:style>
  <w:style w:type="character" w:customStyle="1" w:styleId="372836633z2">
    <w:name w:val="372836633z2"/>
    <w:rPr>
      <w:rFonts w:ascii="Wingdings" w:hAnsi="Wingdings"/>
    </w:rPr>
  </w:style>
  <w:style w:type="character" w:customStyle="1" w:styleId="372836633z3">
    <w:name w:val="372836633z3"/>
    <w:rPr>
      <w:rFonts w:ascii="Symbol" w:hAnsi="Symbol"/>
    </w:rPr>
  </w:style>
  <w:style w:type="character" w:customStyle="1" w:styleId="372836635z0">
    <w:name w:val="372836635z0"/>
    <w:rPr>
      <w:rFonts w:ascii="Wingdings" w:hAnsi="Wingdings"/>
    </w:rPr>
  </w:style>
  <w:style w:type="character" w:customStyle="1" w:styleId="372836635z1">
    <w:name w:val="372836635z1"/>
    <w:rPr>
      <w:rFonts w:ascii="Courier New" w:hAnsi="Courier New" w:cs="Courier New"/>
    </w:rPr>
  </w:style>
  <w:style w:type="character" w:customStyle="1" w:styleId="372836635z3">
    <w:name w:val="372836635z3"/>
    <w:rPr>
      <w:rFonts w:ascii="Symbol" w:hAnsi="Symbol"/>
    </w:rPr>
  </w:style>
  <w:style w:type="character" w:customStyle="1" w:styleId="372836636z0">
    <w:name w:val="372836636z0"/>
    <w:rPr>
      <w:rFonts w:ascii="Symbol" w:hAnsi="Symbol"/>
    </w:rPr>
  </w:style>
  <w:style w:type="character" w:customStyle="1" w:styleId="372836637z0">
    <w:name w:val="372836637z0"/>
    <w:rPr>
      <w:rFonts w:ascii="Symbol" w:hAnsi="Symbol"/>
    </w:rPr>
  </w:style>
  <w:style w:type="character" w:customStyle="1" w:styleId="372836638z0">
    <w:name w:val="372836638z0"/>
    <w:rPr>
      <w:rFonts w:ascii="Century Gothic" w:eastAsia="Calibri" w:hAnsi="Century Gothic" w:cs="Times New Roman"/>
    </w:rPr>
  </w:style>
  <w:style w:type="character" w:customStyle="1" w:styleId="372836638z1">
    <w:name w:val="372836638z1"/>
    <w:rPr>
      <w:rFonts w:ascii="Courier New" w:hAnsi="Courier New" w:cs="Courier New"/>
    </w:rPr>
  </w:style>
  <w:style w:type="character" w:customStyle="1" w:styleId="372836638z2">
    <w:name w:val="372836638z2"/>
    <w:rPr>
      <w:rFonts w:ascii="Wingdings" w:hAnsi="Wingdings"/>
    </w:rPr>
  </w:style>
  <w:style w:type="character" w:customStyle="1" w:styleId="372836638z3">
    <w:name w:val="372836638z3"/>
    <w:rPr>
      <w:rFonts w:ascii="Symbol" w:hAnsi="Symbol"/>
    </w:rPr>
  </w:style>
  <w:style w:type="character" w:customStyle="1" w:styleId="372836639z0">
    <w:name w:val="372836639z0"/>
    <w:rPr>
      <w:rFonts w:ascii="Wingdings" w:hAnsi="Wingdings"/>
    </w:rPr>
  </w:style>
  <w:style w:type="character" w:customStyle="1" w:styleId="372836639z1">
    <w:name w:val="372836639z1"/>
    <w:rPr>
      <w:rFonts w:ascii="Courier New" w:hAnsi="Courier New" w:cs="Courier New"/>
    </w:rPr>
  </w:style>
  <w:style w:type="character" w:customStyle="1" w:styleId="372836639z3">
    <w:name w:val="372836639z3"/>
    <w:rPr>
      <w:rFonts w:ascii="Symbol" w:hAnsi="Symbol"/>
    </w:rPr>
  </w:style>
  <w:style w:type="character" w:customStyle="1" w:styleId="3728366310z1">
    <w:name w:val="3728366310z1"/>
    <w:rPr>
      <w:b/>
    </w:rPr>
  </w:style>
  <w:style w:type="character" w:customStyle="1" w:styleId="372836761z1">
    <w:name w:val="372836761z1"/>
    <w:rPr>
      <w:b/>
    </w:rPr>
  </w:style>
  <w:style w:type="character" w:customStyle="1" w:styleId="372836763z0">
    <w:name w:val="372836763z0"/>
    <w:rPr>
      <w:rFonts w:ascii="Times New Roman" w:hAnsi="Times New Roman" w:cs="Times New Roman"/>
    </w:rPr>
  </w:style>
  <w:style w:type="character" w:customStyle="1" w:styleId="372836763z1">
    <w:name w:val="372836763z1"/>
    <w:rPr>
      <w:rFonts w:ascii="Courier New" w:hAnsi="Courier New" w:cs="Courier New"/>
    </w:rPr>
  </w:style>
  <w:style w:type="character" w:customStyle="1" w:styleId="372836763z2">
    <w:name w:val="372836763z2"/>
    <w:rPr>
      <w:rFonts w:ascii="Wingdings" w:hAnsi="Wingdings"/>
    </w:rPr>
  </w:style>
  <w:style w:type="character" w:customStyle="1" w:styleId="372836763z3">
    <w:name w:val="372836763z3"/>
    <w:rPr>
      <w:rFonts w:ascii="Symbol" w:hAnsi="Symbol"/>
    </w:rPr>
  </w:style>
  <w:style w:type="character" w:customStyle="1" w:styleId="372836765z0">
    <w:name w:val="372836765z0"/>
    <w:rPr>
      <w:rFonts w:ascii="Wingdings" w:hAnsi="Wingdings"/>
    </w:rPr>
  </w:style>
  <w:style w:type="character" w:customStyle="1" w:styleId="372836765z1">
    <w:name w:val="372836765z1"/>
    <w:rPr>
      <w:rFonts w:ascii="Courier New" w:hAnsi="Courier New" w:cs="Courier New"/>
    </w:rPr>
  </w:style>
  <w:style w:type="character" w:customStyle="1" w:styleId="372836765z3">
    <w:name w:val="372836765z3"/>
    <w:rPr>
      <w:rFonts w:ascii="Symbol" w:hAnsi="Symbol"/>
    </w:rPr>
  </w:style>
  <w:style w:type="character" w:customStyle="1" w:styleId="372836766z0">
    <w:name w:val="372836766z0"/>
    <w:rPr>
      <w:rFonts w:ascii="Symbol" w:hAnsi="Symbol"/>
    </w:rPr>
  </w:style>
  <w:style w:type="character" w:customStyle="1" w:styleId="372836767z0">
    <w:name w:val="372836767z0"/>
    <w:rPr>
      <w:rFonts w:ascii="Symbol" w:hAnsi="Symbol"/>
    </w:rPr>
  </w:style>
  <w:style w:type="character" w:customStyle="1" w:styleId="372836768z0">
    <w:name w:val="372836768z0"/>
    <w:rPr>
      <w:rFonts w:ascii="Century Gothic" w:eastAsia="Calibri" w:hAnsi="Century Gothic" w:cs="Times New Roman"/>
    </w:rPr>
  </w:style>
  <w:style w:type="character" w:customStyle="1" w:styleId="372836768z1">
    <w:name w:val="372836768z1"/>
    <w:rPr>
      <w:rFonts w:ascii="Courier New" w:hAnsi="Courier New" w:cs="Courier New"/>
    </w:rPr>
  </w:style>
  <w:style w:type="character" w:customStyle="1" w:styleId="372836768z2">
    <w:name w:val="372836768z2"/>
    <w:rPr>
      <w:rFonts w:ascii="Wingdings" w:hAnsi="Wingdings"/>
    </w:rPr>
  </w:style>
  <w:style w:type="character" w:customStyle="1" w:styleId="372836768z3">
    <w:name w:val="372836768z3"/>
    <w:rPr>
      <w:rFonts w:ascii="Symbol" w:hAnsi="Symbol"/>
    </w:rPr>
  </w:style>
  <w:style w:type="character" w:customStyle="1" w:styleId="372836769z0">
    <w:name w:val="372836769z0"/>
    <w:rPr>
      <w:rFonts w:ascii="Wingdings" w:hAnsi="Wingdings"/>
    </w:rPr>
  </w:style>
  <w:style w:type="character" w:customStyle="1" w:styleId="372836769z1">
    <w:name w:val="372836769z1"/>
    <w:rPr>
      <w:rFonts w:ascii="Courier New" w:hAnsi="Courier New" w:cs="Courier New"/>
    </w:rPr>
  </w:style>
  <w:style w:type="character" w:customStyle="1" w:styleId="372836769z3">
    <w:name w:val="372836769z3"/>
    <w:rPr>
      <w:rFonts w:ascii="Symbol" w:hAnsi="Symbol"/>
    </w:rPr>
  </w:style>
  <w:style w:type="character" w:customStyle="1" w:styleId="3728367610z1">
    <w:name w:val="3728367610z1"/>
    <w:rPr>
      <w:b/>
    </w:rPr>
  </w:style>
  <w:style w:type="character" w:customStyle="1" w:styleId="372836841z1">
    <w:name w:val="372836841z1"/>
    <w:rPr>
      <w:b/>
    </w:rPr>
  </w:style>
  <w:style w:type="character" w:customStyle="1" w:styleId="372836843z0">
    <w:name w:val="372836843z0"/>
    <w:rPr>
      <w:rFonts w:ascii="Times New Roman" w:hAnsi="Times New Roman" w:cs="Times New Roman"/>
    </w:rPr>
  </w:style>
  <w:style w:type="character" w:customStyle="1" w:styleId="372836843z1">
    <w:name w:val="372836843z1"/>
    <w:rPr>
      <w:rFonts w:ascii="Courier New" w:hAnsi="Courier New" w:cs="Courier New"/>
    </w:rPr>
  </w:style>
  <w:style w:type="character" w:customStyle="1" w:styleId="372836843z2">
    <w:name w:val="372836843z2"/>
    <w:rPr>
      <w:rFonts w:ascii="Wingdings" w:hAnsi="Wingdings"/>
    </w:rPr>
  </w:style>
  <w:style w:type="character" w:customStyle="1" w:styleId="372836843z3">
    <w:name w:val="372836843z3"/>
    <w:rPr>
      <w:rFonts w:ascii="Symbol" w:hAnsi="Symbol"/>
    </w:rPr>
  </w:style>
  <w:style w:type="character" w:customStyle="1" w:styleId="372836845z0">
    <w:name w:val="372836845z0"/>
    <w:rPr>
      <w:rFonts w:ascii="Wingdings" w:hAnsi="Wingdings"/>
    </w:rPr>
  </w:style>
  <w:style w:type="character" w:customStyle="1" w:styleId="372836845z1">
    <w:name w:val="372836845z1"/>
    <w:rPr>
      <w:rFonts w:ascii="Courier New" w:hAnsi="Courier New" w:cs="Courier New"/>
    </w:rPr>
  </w:style>
  <w:style w:type="character" w:customStyle="1" w:styleId="372836845z3">
    <w:name w:val="372836845z3"/>
    <w:rPr>
      <w:rFonts w:ascii="Symbol" w:hAnsi="Symbol"/>
    </w:rPr>
  </w:style>
  <w:style w:type="character" w:customStyle="1" w:styleId="372836846z0">
    <w:name w:val="372836846z0"/>
    <w:rPr>
      <w:rFonts w:ascii="Symbol" w:hAnsi="Symbol"/>
    </w:rPr>
  </w:style>
  <w:style w:type="character" w:customStyle="1" w:styleId="372836847z0">
    <w:name w:val="372836847z0"/>
    <w:rPr>
      <w:rFonts w:ascii="Symbol" w:hAnsi="Symbol"/>
    </w:rPr>
  </w:style>
  <w:style w:type="character" w:customStyle="1" w:styleId="372836848z0">
    <w:name w:val="372836848z0"/>
    <w:rPr>
      <w:rFonts w:ascii="Century Gothic" w:eastAsia="Calibri" w:hAnsi="Century Gothic" w:cs="Times New Roman"/>
    </w:rPr>
  </w:style>
  <w:style w:type="character" w:customStyle="1" w:styleId="372836848z1">
    <w:name w:val="372836848z1"/>
    <w:rPr>
      <w:rFonts w:ascii="Courier New" w:hAnsi="Courier New" w:cs="Courier New"/>
    </w:rPr>
  </w:style>
  <w:style w:type="character" w:customStyle="1" w:styleId="372836848z2">
    <w:name w:val="372836848z2"/>
    <w:rPr>
      <w:rFonts w:ascii="Wingdings" w:hAnsi="Wingdings"/>
    </w:rPr>
  </w:style>
  <w:style w:type="character" w:customStyle="1" w:styleId="372836848z3">
    <w:name w:val="372836848z3"/>
    <w:rPr>
      <w:rFonts w:ascii="Symbol" w:hAnsi="Symbol"/>
    </w:rPr>
  </w:style>
  <w:style w:type="character" w:customStyle="1" w:styleId="372836849z0">
    <w:name w:val="372836849z0"/>
    <w:rPr>
      <w:rFonts w:ascii="Wingdings" w:hAnsi="Wingdings"/>
    </w:rPr>
  </w:style>
  <w:style w:type="character" w:customStyle="1" w:styleId="372836849z1">
    <w:name w:val="372836849z1"/>
    <w:rPr>
      <w:rFonts w:ascii="Courier New" w:hAnsi="Courier New" w:cs="Courier New"/>
    </w:rPr>
  </w:style>
  <w:style w:type="character" w:customStyle="1" w:styleId="372836849z3">
    <w:name w:val="372836849z3"/>
    <w:rPr>
      <w:rFonts w:ascii="Symbol" w:hAnsi="Symbol"/>
    </w:rPr>
  </w:style>
  <w:style w:type="character" w:customStyle="1" w:styleId="3728368410z1">
    <w:name w:val="3728368410z1"/>
    <w:rPr>
      <w:b/>
    </w:rPr>
  </w:style>
  <w:style w:type="character" w:customStyle="1" w:styleId="372836951z1">
    <w:name w:val="372836951z1"/>
    <w:rPr>
      <w:b/>
    </w:rPr>
  </w:style>
  <w:style w:type="character" w:customStyle="1" w:styleId="372836953z0">
    <w:name w:val="372836953z0"/>
    <w:rPr>
      <w:rFonts w:ascii="Times New Roman" w:hAnsi="Times New Roman" w:cs="Times New Roman"/>
    </w:rPr>
  </w:style>
  <w:style w:type="character" w:customStyle="1" w:styleId="372836953z1">
    <w:name w:val="372836953z1"/>
    <w:rPr>
      <w:rFonts w:ascii="Courier New" w:hAnsi="Courier New" w:cs="Courier New"/>
    </w:rPr>
  </w:style>
  <w:style w:type="character" w:customStyle="1" w:styleId="372836953z2">
    <w:name w:val="372836953z2"/>
    <w:rPr>
      <w:rFonts w:ascii="Wingdings" w:hAnsi="Wingdings"/>
    </w:rPr>
  </w:style>
  <w:style w:type="character" w:customStyle="1" w:styleId="372836953z3">
    <w:name w:val="372836953z3"/>
    <w:rPr>
      <w:rFonts w:ascii="Symbol" w:hAnsi="Symbol"/>
    </w:rPr>
  </w:style>
  <w:style w:type="character" w:customStyle="1" w:styleId="372836955z0">
    <w:name w:val="372836955z0"/>
    <w:rPr>
      <w:rFonts w:ascii="Wingdings" w:hAnsi="Wingdings"/>
    </w:rPr>
  </w:style>
  <w:style w:type="character" w:customStyle="1" w:styleId="372836955z1">
    <w:name w:val="372836955z1"/>
    <w:rPr>
      <w:rFonts w:ascii="Courier New" w:hAnsi="Courier New" w:cs="Courier New"/>
    </w:rPr>
  </w:style>
  <w:style w:type="character" w:customStyle="1" w:styleId="372836955z3">
    <w:name w:val="372836955z3"/>
    <w:rPr>
      <w:rFonts w:ascii="Symbol" w:hAnsi="Symbol"/>
    </w:rPr>
  </w:style>
  <w:style w:type="character" w:customStyle="1" w:styleId="372836956z0">
    <w:name w:val="372836956z0"/>
    <w:rPr>
      <w:rFonts w:ascii="Symbol" w:hAnsi="Symbol"/>
    </w:rPr>
  </w:style>
  <w:style w:type="character" w:customStyle="1" w:styleId="372836957z0">
    <w:name w:val="372836957z0"/>
    <w:rPr>
      <w:rFonts w:ascii="Symbol" w:hAnsi="Symbol"/>
    </w:rPr>
  </w:style>
  <w:style w:type="character" w:customStyle="1" w:styleId="372836958z0">
    <w:name w:val="372836958z0"/>
    <w:rPr>
      <w:rFonts w:ascii="Century Gothic" w:eastAsia="Calibri" w:hAnsi="Century Gothic" w:cs="Times New Roman"/>
    </w:rPr>
  </w:style>
  <w:style w:type="character" w:customStyle="1" w:styleId="372836958z1">
    <w:name w:val="372836958z1"/>
    <w:rPr>
      <w:rFonts w:ascii="Courier New" w:hAnsi="Courier New" w:cs="Courier New"/>
    </w:rPr>
  </w:style>
  <w:style w:type="character" w:customStyle="1" w:styleId="372836958z2">
    <w:name w:val="372836958z2"/>
    <w:rPr>
      <w:rFonts w:ascii="Wingdings" w:hAnsi="Wingdings"/>
    </w:rPr>
  </w:style>
  <w:style w:type="character" w:customStyle="1" w:styleId="372836958z3">
    <w:name w:val="372836958z3"/>
    <w:rPr>
      <w:rFonts w:ascii="Symbol" w:hAnsi="Symbol"/>
    </w:rPr>
  </w:style>
  <w:style w:type="character" w:customStyle="1" w:styleId="372836959z0">
    <w:name w:val="372836959z0"/>
    <w:rPr>
      <w:rFonts w:ascii="Wingdings" w:hAnsi="Wingdings"/>
    </w:rPr>
  </w:style>
  <w:style w:type="character" w:customStyle="1" w:styleId="372836959z1">
    <w:name w:val="372836959z1"/>
    <w:rPr>
      <w:rFonts w:ascii="Courier New" w:hAnsi="Courier New" w:cs="Courier New"/>
    </w:rPr>
  </w:style>
  <w:style w:type="character" w:customStyle="1" w:styleId="372836959z3">
    <w:name w:val="372836959z3"/>
    <w:rPr>
      <w:rFonts w:ascii="Symbol" w:hAnsi="Symbol"/>
    </w:rPr>
  </w:style>
  <w:style w:type="character" w:customStyle="1" w:styleId="3728369510z1">
    <w:name w:val="3728369510z1"/>
    <w:rPr>
      <w:b/>
    </w:rPr>
  </w:style>
  <w:style w:type="character" w:customStyle="1" w:styleId="372837041z1">
    <w:name w:val="372837041z1"/>
    <w:rPr>
      <w:b/>
    </w:rPr>
  </w:style>
  <w:style w:type="character" w:customStyle="1" w:styleId="372837043z0">
    <w:name w:val="372837043z0"/>
    <w:rPr>
      <w:rFonts w:ascii="Times New Roman" w:hAnsi="Times New Roman" w:cs="Times New Roman"/>
    </w:rPr>
  </w:style>
  <w:style w:type="character" w:customStyle="1" w:styleId="372837043z1">
    <w:name w:val="372837043z1"/>
    <w:rPr>
      <w:rFonts w:ascii="Courier New" w:hAnsi="Courier New" w:cs="Courier New"/>
    </w:rPr>
  </w:style>
  <w:style w:type="character" w:customStyle="1" w:styleId="372837043z2">
    <w:name w:val="372837043z2"/>
    <w:rPr>
      <w:rFonts w:ascii="Wingdings" w:hAnsi="Wingdings"/>
    </w:rPr>
  </w:style>
  <w:style w:type="character" w:customStyle="1" w:styleId="372837043z3">
    <w:name w:val="372837043z3"/>
    <w:rPr>
      <w:rFonts w:ascii="Symbol" w:hAnsi="Symbol"/>
    </w:rPr>
  </w:style>
  <w:style w:type="character" w:customStyle="1" w:styleId="372837045z0">
    <w:name w:val="372837045z0"/>
    <w:rPr>
      <w:rFonts w:ascii="Wingdings" w:hAnsi="Wingdings"/>
    </w:rPr>
  </w:style>
  <w:style w:type="character" w:customStyle="1" w:styleId="372837045z1">
    <w:name w:val="372837045z1"/>
    <w:rPr>
      <w:rFonts w:ascii="Courier New" w:hAnsi="Courier New" w:cs="Courier New"/>
    </w:rPr>
  </w:style>
  <w:style w:type="character" w:customStyle="1" w:styleId="372837045z3">
    <w:name w:val="372837045z3"/>
    <w:rPr>
      <w:rFonts w:ascii="Symbol" w:hAnsi="Symbol"/>
    </w:rPr>
  </w:style>
  <w:style w:type="character" w:customStyle="1" w:styleId="372837046z0">
    <w:name w:val="372837046z0"/>
    <w:rPr>
      <w:rFonts w:ascii="Symbol" w:hAnsi="Symbol"/>
    </w:rPr>
  </w:style>
  <w:style w:type="character" w:customStyle="1" w:styleId="372837047z0">
    <w:name w:val="372837047z0"/>
    <w:rPr>
      <w:rFonts w:ascii="Symbol" w:hAnsi="Symbol"/>
    </w:rPr>
  </w:style>
  <w:style w:type="character" w:customStyle="1" w:styleId="372837048z0">
    <w:name w:val="372837048z0"/>
    <w:rPr>
      <w:rFonts w:ascii="Century Gothic" w:eastAsia="Calibri" w:hAnsi="Century Gothic" w:cs="Times New Roman"/>
    </w:rPr>
  </w:style>
  <w:style w:type="character" w:customStyle="1" w:styleId="372837048z1">
    <w:name w:val="372837048z1"/>
    <w:rPr>
      <w:rFonts w:ascii="Courier New" w:hAnsi="Courier New" w:cs="Courier New"/>
    </w:rPr>
  </w:style>
  <w:style w:type="character" w:customStyle="1" w:styleId="372837048z2">
    <w:name w:val="372837048z2"/>
    <w:rPr>
      <w:rFonts w:ascii="Wingdings" w:hAnsi="Wingdings"/>
    </w:rPr>
  </w:style>
  <w:style w:type="character" w:customStyle="1" w:styleId="372837048z3">
    <w:name w:val="372837048z3"/>
    <w:rPr>
      <w:rFonts w:ascii="Symbol" w:hAnsi="Symbol"/>
    </w:rPr>
  </w:style>
  <w:style w:type="character" w:customStyle="1" w:styleId="372837049z0">
    <w:name w:val="372837049z0"/>
    <w:rPr>
      <w:rFonts w:ascii="Wingdings" w:hAnsi="Wingdings"/>
    </w:rPr>
  </w:style>
  <w:style w:type="character" w:customStyle="1" w:styleId="372837049z1">
    <w:name w:val="372837049z1"/>
    <w:rPr>
      <w:rFonts w:ascii="Courier New" w:hAnsi="Courier New" w:cs="Courier New"/>
    </w:rPr>
  </w:style>
  <w:style w:type="character" w:customStyle="1" w:styleId="372837049z3">
    <w:name w:val="372837049z3"/>
    <w:rPr>
      <w:rFonts w:ascii="Symbol" w:hAnsi="Symbol"/>
    </w:rPr>
  </w:style>
  <w:style w:type="character" w:customStyle="1" w:styleId="3728370410z1">
    <w:name w:val="3728370410z1"/>
    <w:rPr>
      <w:b/>
    </w:rPr>
  </w:style>
  <w:style w:type="character" w:customStyle="1" w:styleId="372837131z1">
    <w:name w:val="372837131z1"/>
    <w:rPr>
      <w:b/>
    </w:rPr>
  </w:style>
  <w:style w:type="character" w:customStyle="1" w:styleId="372837133z0">
    <w:name w:val="372837133z0"/>
    <w:rPr>
      <w:rFonts w:ascii="Times New Roman" w:hAnsi="Times New Roman" w:cs="Times New Roman"/>
    </w:rPr>
  </w:style>
  <w:style w:type="character" w:customStyle="1" w:styleId="372837133z1">
    <w:name w:val="372837133z1"/>
    <w:rPr>
      <w:rFonts w:ascii="Courier New" w:hAnsi="Courier New" w:cs="Courier New"/>
    </w:rPr>
  </w:style>
  <w:style w:type="character" w:customStyle="1" w:styleId="372837133z2">
    <w:name w:val="372837133z2"/>
    <w:rPr>
      <w:rFonts w:ascii="Wingdings" w:hAnsi="Wingdings"/>
    </w:rPr>
  </w:style>
  <w:style w:type="character" w:customStyle="1" w:styleId="372837133z3">
    <w:name w:val="372837133z3"/>
    <w:rPr>
      <w:rFonts w:ascii="Symbol" w:hAnsi="Symbol"/>
    </w:rPr>
  </w:style>
  <w:style w:type="character" w:customStyle="1" w:styleId="372837135z0">
    <w:name w:val="372837135z0"/>
    <w:rPr>
      <w:rFonts w:ascii="Wingdings" w:hAnsi="Wingdings"/>
    </w:rPr>
  </w:style>
  <w:style w:type="character" w:customStyle="1" w:styleId="372837135z1">
    <w:name w:val="372837135z1"/>
    <w:rPr>
      <w:rFonts w:ascii="Courier New" w:hAnsi="Courier New" w:cs="Courier New"/>
    </w:rPr>
  </w:style>
  <w:style w:type="character" w:customStyle="1" w:styleId="372837135z3">
    <w:name w:val="372837135z3"/>
    <w:rPr>
      <w:rFonts w:ascii="Symbol" w:hAnsi="Symbol"/>
    </w:rPr>
  </w:style>
  <w:style w:type="character" w:customStyle="1" w:styleId="372837136z0">
    <w:name w:val="372837136z0"/>
    <w:rPr>
      <w:rFonts w:ascii="Symbol" w:hAnsi="Symbol"/>
    </w:rPr>
  </w:style>
  <w:style w:type="character" w:customStyle="1" w:styleId="372837137z0">
    <w:name w:val="372837137z0"/>
    <w:rPr>
      <w:rFonts w:ascii="Symbol" w:hAnsi="Symbol"/>
    </w:rPr>
  </w:style>
  <w:style w:type="character" w:customStyle="1" w:styleId="372837138z0">
    <w:name w:val="372837138z0"/>
    <w:rPr>
      <w:rFonts w:ascii="Century Gothic" w:eastAsia="Calibri" w:hAnsi="Century Gothic" w:cs="Times New Roman"/>
    </w:rPr>
  </w:style>
  <w:style w:type="character" w:customStyle="1" w:styleId="372837138z1">
    <w:name w:val="372837138z1"/>
    <w:rPr>
      <w:rFonts w:ascii="Courier New" w:hAnsi="Courier New" w:cs="Courier New"/>
    </w:rPr>
  </w:style>
  <w:style w:type="character" w:customStyle="1" w:styleId="372837138z2">
    <w:name w:val="372837138z2"/>
    <w:rPr>
      <w:rFonts w:ascii="Wingdings" w:hAnsi="Wingdings"/>
    </w:rPr>
  </w:style>
  <w:style w:type="character" w:customStyle="1" w:styleId="372837138z3">
    <w:name w:val="372837138z3"/>
    <w:rPr>
      <w:rFonts w:ascii="Symbol" w:hAnsi="Symbol"/>
    </w:rPr>
  </w:style>
  <w:style w:type="character" w:customStyle="1" w:styleId="372837139z0">
    <w:name w:val="372837139z0"/>
    <w:rPr>
      <w:rFonts w:ascii="Wingdings" w:hAnsi="Wingdings"/>
    </w:rPr>
  </w:style>
  <w:style w:type="character" w:customStyle="1" w:styleId="372837139z1">
    <w:name w:val="372837139z1"/>
    <w:rPr>
      <w:rFonts w:ascii="Courier New" w:hAnsi="Courier New" w:cs="Courier New"/>
    </w:rPr>
  </w:style>
  <w:style w:type="character" w:customStyle="1" w:styleId="372837139z3">
    <w:name w:val="372837139z3"/>
    <w:rPr>
      <w:rFonts w:ascii="Symbol" w:hAnsi="Symbol"/>
    </w:rPr>
  </w:style>
  <w:style w:type="character" w:customStyle="1" w:styleId="3728371310z1">
    <w:name w:val="3728371310z1"/>
    <w:rPr>
      <w:b/>
    </w:rPr>
  </w:style>
  <w:style w:type="character" w:customStyle="1" w:styleId="372837241z1">
    <w:name w:val="372837241z1"/>
    <w:rPr>
      <w:b/>
    </w:rPr>
  </w:style>
  <w:style w:type="character" w:customStyle="1" w:styleId="372837243z0">
    <w:name w:val="372837243z0"/>
    <w:rPr>
      <w:rFonts w:ascii="Times New Roman" w:hAnsi="Times New Roman" w:cs="Times New Roman"/>
    </w:rPr>
  </w:style>
  <w:style w:type="character" w:customStyle="1" w:styleId="372837243z1">
    <w:name w:val="372837243z1"/>
    <w:rPr>
      <w:rFonts w:ascii="Courier New" w:hAnsi="Courier New" w:cs="Courier New"/>
    </w:rPr>
  </w:style>
  <w:style w:type="character" w:customStyle="1" w:styleId="372837243z2">
    <w:name w:val="372837243z2"/>
    <w:rPr>
      <w:rFonts w:ascii="Wingdings" w:hAnsi="Wingdings"/>
    </w:rPr>
  </w:style>
  <w:style w:type="character" w:customStyle="1" w:styleId="372837243z3">
    <w:name w:val="372837243z3"/>
    <w:rPr>
      <w:rFonts w:ascii="Symbol" w:hAnsi="Symbol"/>
    </w:rPr>
  </w:style>
  <w:style w:type="character" w:customStyle="1" w:styleId="372837245z0">
    <w:name w:val="372837245z0"/>
    <w:rPr>
      <w:rFonts w:ascii="Wingdings" w:hAnsi="Wingdings"/>
    </w:rPr>
  </w:style>
  <w:style w:type="character" w:customStyle="1" w:styleId="372837245z1">
    <w:name w:val="372837245z1"/>
    <w:rPr>
      <w:rFonts w:ascii="Courier New" w:hAnsi="Courier New" w:cs="Courier New"/>
    </w:rPr>
  </w:style>
  <w:style w:type="character" w:customStyle="1" w:styleId="372837245z3">
    <w:name w:val="372837245z3"/>
    <w:rPr>
      <w:rFonts w:ascii="Symbol" w:hAnsi="Symbol"/>
    </w:rPr>
  </w:style>
  <w:style w:type="character" w:customStyle="1" w:styleId="372837246z0">
    <w:name w:val="372837246z0"/>
    <w:rPr>
      <w:rFonts w:ascii="Symbol" w:hAnsi="Symbol"/>
    </w:rPr>
  </w:style>
  <w:style w:type="character" w:customStyle="1" w:styleId="372837247z0">
    <w:name w:val="372837247z0"/>
    <w:rPr>
      <w:rFonts w:ascii="Symbol" w:hAnsi="Symbol"/>
    </w:rPr>
  </w:style>
  <w:style w:type="character" w:customStyle="1" w:styleId="372837248z0">
    <w:name w:val="372837248z0"/>
    <w:rPr>
      <w:rFonts w:ascii="Century Gothic" w:eastAsia="Calibri" w:hAnsi="Century Gothic" w:cs="Times New Roman"/>
    </w:rPr>
  </w:style>
  <w:style w:type="character" w:customStyle="1" w:styleId="372837248z1">
    <w:name w:val="372837248z1"/>
    <w:rPr>
      <w:rFonts w:ascii="Courier New" w:hAnsi="Courier New" w:cs="Courier New"/>
    </w:rPr>
  </w:style>
  <w:style w:type="character" w:customStyle="1" w:styleId="372837248z2">
    <w:name w:val="372837248z2"/>
    <w:rPr>
      <w:rFonts w:ascii="Wingdings" w:hAnsi="Wingdings"/>
    </w:rPr>
  </w:style>
  <w:style w:type="character" w:customStyle="1" w:styleId="372837248z3">
    <w:name w:val="372837248z3"/>
    <w:rPr>
      <w:rFonts w:ascii="Symbol" w:hAnsi="Symbol"/>
    </w:rPr>
  </w:style>
  <w:style w:type="character" w:customStyle="1" w:styleId="372837249z0">
    <w:name w:val="372837249z0"/>
    <w:rPr>
      <w:rFonts w:ascii="Wingdings" w:hAnsi="Wingdings"/>
    </w:rPr>
  </w:style>
  <w:style w:type="character" w:customStyle="1" w:styleId="372837249z1">
    <w:name w:val="372837249z1"/>
    <w:rPr>
      <w:rFonts w:ascii="Courier New" w:hAnsi="Courier New" w:cs="Courier New"/>
    </w:rPr>
  </w:style>
  <w:style w:type="character" w:customStyle="1" w:styleId="372837249z3">
    <w:name w:val="372837249z3"/>
    <w:rPr>
      <w:rFonts w:ascii="Symbol" w:hAnsi="Symbol"/>
    </w:rPr>
  </w:style>
  <w:style w:type="character" w:customStyle="1" w:styleId="3728372410z1">
    <w:name w:val="3728372410z1"/>
    <w:rPr>
      <w:b/>
    </w:rPr>
  </w:style>
  <w:style w:type="character" w:customStyle="1" w:styleId="372837381z1">
    <w:name w:val="372837381z1"/>
    <w:rPr>
      <w:b/>
    </w:rPr>
  </w:style>
  <w:style w:type="character" w:customStyle="1" w:styleId="372837383z0">
    <w:name w:val="372837383z0"/>
    <w:rPr>
      <w:rFonts w:ascii="Times New Roman" w:hAnsi="Times New Roman" w:cs="Times New Roman"/>
    </w:rPr>
  </w:style>
  <w:style w:type="character" w:customStyle="1" w:styleId="372837383z1">
    <w:name w:val="372837383z1"/>
    <w:rPr>
      <w:rFonts w:ascii="Courier New" w:hAnsi="Courier New" w:cs="Courier New"/>
    </w:rPr>
  </w:style>
  <w:style w:type="character" w:customStyle="1" w:styleId="372837383z2">
    <w:name w:val="372837383z2"/>
    <w:rPr>
      <w:rFonts w:ascii="Wingdings" w:hAnsi="Wingdings"/>
    </w:rPr>
  </w:style>
  <w:style w:type="character" w:customStyle="1" w:styleId="372837383z3">
    <w:name w:val="372837383z3"/>
    <w:rPr>
      <w:rFonts w:ascii="Symbol" w:hAnsi="Symbol"/>
    </w:rPr>
  </w:style>
  <w:style w:type="character" w:customStyle="1" w:styleId="372837385z0">
    <w:name w:val="372837385z0"/>
    <w:rPr>
      <w:rFonts w:ascii="Wingdings" w:hAnsi="Wingdings"/>
    </w:rPr>
  </w:style>
  <w:style w:type="character" w:customStyle="1" w:styleId="372837385z1">
    <w:name w:val="372837385z1"/>
    <w:rPr>
      <w:rFonts w:ascii="Courier New" w:hAnsi="Courier New" w:cs="Courier New"/>
    </w:rPr>
  </w:style>
  <w:style w:type="character" w:customStyle="1" w:styleId="372837385z3">
    <w:name w:val="372837385z3"/>
    <w:rPr>
      <w:rFonts w:ascii="Symbol" w:hAnsi="Symbol"/>
    </w:rPr>
  </w:style>
  <w:style w:type="character" w:customStyle="1" w:styleId="372837386z0">
    <w:name w:val="372837386z0"/>
    <w:rPr>
      <w:rFonts w:ascii="Symbol" w:hAnsi="Symbol"/>
    </w:rPr>
  </w:style>
  <w:style w:type="character" w:customStyle="1" w:styleId="372837387z0">
    <w:name w:val="372837387z0"/>
    <w:rPr>
      <w:rFonts w:ascii="Symbol" w:hAnsi="Symbol"/>
    </w:rPr>
  </w:style>
  <w:style w:type="character" w:customStyle="1" w:styleId="372837388z0">
    <w:name w:val="372837388z0"/>
    <w:rPr>
      <w:rFonts w:ascii="Century Gothic" w:eastAsia="Calibri" w:hAnsi="Century Gothic" w:cs="Times New Roman"/>
    </w:rPr>
  </w:style>
  <w:style w:type="character" w:customStyle="1" w:styleId="372837388z1">
    <w:name w:val="372837388z1"/>
    <w:rPr>
      <w:rFonts w:ascii="Courier New" w:hAnsi="Courier New" w:cs="Courier New"/>
    </w:rPr>
  </w:style>
  <w:style w:type="character" w:customStyle="1" w:styleId="372837388z2">
    <w:name w:val="372837388z2"/>
    <w:rPr>
      <w:rFonts w:ascii="Wingdings" w:hAnsi="Wingdings"/>
    </w:rPr>
  </w:style>
  <w:style w:type="character" w:customStyle="1" w:styleId="372837388z3">
    <w:name w:val="372837388z3"/>
    <w:rPr>
      <w:rFonts w:ascii="Symbol" w:hAnsi="Symbol"/>
    </w:rPr>
  </w:style>
  <w:style w:type="character" w:customStyle="1" w:styleId="372837389z0">
    <w:name w:val="372837389z0"/>
    <w:rPr>
      <w:rFonts w:ascii="Wingdings" w:hAnsi="Wingdings"/>
    </w:rPr>
  </w:style>
  <w:style w:type="character" w:customStyle="1" w:styleId="372837389z1">
    <w:name w:val="372837389z1"/>
    <w:rPr>
      <w:rFonts w:ascii="Courier New" w:hAnsi="Courier New" w:cs="Courier New"/>
    </w:rPr>
  </w:style>
  <w:style w:type="character" w:customStyle="1" w:styleId="372837389z3">
    <w:name w:val="372837389z3"/>
    <w:rPr>
      <w:rFonts w:ascii="Symbol" w:hAnsi="Symbol"/>
    </w:rPr>
  </w:style>
  <w:style w:type="character" w:customStyle="1" w:styleId="3728373810z1">
    <w:name w:val="3728373810z1"/>
    <w:rPr>
      <w:b/>
    </w:rPr>
  </w:style>
  <w:style w:type="character" w:customStyle="1" w:styleId="372837491z1">
    <w:name w:val="372837491z1"/>
    <w:rPr>
      <w:b/>
    </w:rPr>
  </w:style>
  <w:style w:type="character" w:customStyle="1" w:styleId="372837493z0">
    <w:name w:val="372837493z0"/>
    <w:rPr>
      <w:rFonts w:ascii="Times New Roman" w:hAnsi="Times New Roman" w:cs="Times New Roman"/>
    </w:rPr>
  </w:style>
  <w:style w:type="character" w:customStyle="1" w:styleId="372837493z1">
    <w:name w:val="372837493z1"/>
    <w:rPr>
      <w:rFonts w:ascii="Courier New" w:hAnsi="Courier New" w:cs="Courier New"/>
    </w:rPr>
  </w:style>
  <w:style w:type="character" w:customStyle="1" w:styleId="372837493z2">
    <w:name w:val="372837493z2"/>
    <w:rPr>
      <w:rFonts w:ascii="Wingdings" w:hAnsi="Wingdings"/>
    </w:rPr>
  </w:style>
  <w:style w:type="character" w:customStyle="1" w:styleId="372837493z3">
    <w:name w:val="372837493z3"/>
    <w:rPr>
      <w:rFonts w:ascii="Symbol" w:hAnsi="Symbol"/>
    </w:rPr>
  </w:style>
  <w:style w:type="character" w:customStyle="1" w:styleId="372837495z0">
    <w:name w:val="372837495z0"/>
    <w:rPr>
      <w:rFonts w:ascii="Wingdings" w:hAnsi="Wingdings"/>
    </w:rPr>
  </w:style>
  <w:style w:type="character" w:customStyle="1" w:styleId="372837495z1">
    <w:name w:val="372837495z1"/>
    <w:rPr>
      <w:rFonts w:ascii="Courier New" w:hAnsi="Courier New" w:cs="Courier New"/>
    </w:rPr>
  </w:style>
  <w:style w:type="character" w:customStyle="1" w:styleId="372837495z3">
    <w:name w:val="372837495z3"/>
    <w:rPr>
      <w:rFonts w:ascii="Symbol" w:hAnsi="Symbol"/>
    </w:rPr>
  </w:style>
  <w:style w:type="character" w:customStyle="1" w:styleId="372837496z0">
    <w:name w:val="372837496z0"/>
    <w:rPr>
      <w:rFonts w:ascii="Symbol" w:hAnsi="Symbol"/>
    </w:rPr>
  </w:style>
  <w:style w:type="character" w:customStyle="1" w:styleId="372837497z0">
    <w:name w:val="372837497z0"/>
    <w:rPr>
      <w:rFonts w:ascii="Symbol" w:hAnsi="Symbol"/>
    </w:rPr>
  </w:style>
  <w:style w:type="character" w:customStyle="1" w:styleId="372837498z0">
    <w:name w:val="372837498z0"/>
    <w:rPr>
      <w:rFonts w:ascii="Century Gothic" w:eastAsia="Calibri" w:hAnsi="Century Gothic" w:cs="Times New Roman"/>
    </w:rPr>
  </w:style>
  <w:style w:type="character" w:customStyle="1" w:styleId="372837498z1">
    <w:name w:val="372837498z1"/>
    <w:rPr>
      <w:rFonts w:ascii="Courier New" w:hAnsi="Courier New" w:cs="Courier New"/>
    </w:rPr>
  </w:style>
  <w:style w:type="character" w:customStyle="1" w:styleId="372837498z2">
    <w:name w:val="372837498z2"/>
    <w:rPr>
      <w:rFonts w:ascii="Wingdings" w:hAnsi="Wingdings"/>
    </w:rPr>
  </w:style>
  <w:style w:type="character" w:customStyle="1" w:styleId="372837498z3">
    <w:name w:val="372837498z3"/>
    <w:rPr>
      <w:rFonts w:ascii="Symbol" w:hAnsi="Symbol"/>
    </w:rPr>
  </w:style>
  <w:style w:type="character" w:customStyle="1" w:styleId="372837499z0">
    <w:name w:val="372837499z0"/>
    <w:rPr>
      <w:rFonts w:ascii="Wingdings" w:hAnsi="Wingdings"/>
    </w:rPr>
  </w:style>
  <w:style w:type="character" w:customStyle="1" w:styleId="372837499z1">
    <w:name w:val="372837499z1"/>
    <w:rPr>
      <w:rFonts w:ascii="Courier New" w:hAnsi="Courier New" w:cs="Courier New"/>
    </w:rPr>
  </w:style>
  <w:style w:type="character" w:customStyle="1" w:styleId="372837499z3">
    <w:name w:val="372837499z3"/>
    <w:rPr>
      <w:rFonts w:ascii="Symbol" w:hAnsi="Symbol"/>
    </w:rPr>
  </w:style>
  <w:style w:type="character" w:customStyle="1" w:styleId="3728374910z1">
    <w:name w:val="3728374910z1"/>
    <w:rPr>
      <w:b/>
    </w:rPr>
  </w:style>
  <w:style w:type="paragraph" w:customStyle="1" w:styleId="Intestazione2">
    <w:name w:val="Intestazione2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customStyle="1" w:styleId="Didascalia2">
    <w:name w:val="Didascali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"/>
    <w:pPr>
      <w:suppressLineNumbers/>
    </w:pPr>
    <w:rPr>
      <w:rFonts w:cs="Tahoma"/>
    </w:rPr>
  </w:style>
  <w:style w:type="paragraph" w:customStyle="1" w:styleId="Contenutotabella">
    <w:name w:val="Contenuto tabella"/>
    <w:basedOn w:val="Normal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pPr>
      <w:suppressLineNumbers/>
    </w:pPr>
    <w:rPr>
      <w:b/>
      <w:bCs/>
      <w:sz w:val="32"/>
      <w:szCs w:val="32"/>
    </w:rPr>
  </w:style>
  <w:style w:type="paragraph" w:styleId="Header">
    <w:name w:val="header"/>
    <w:basedOn w:val="Normal"/>
    <w:semiHidden/>
    <w:pPr>
      <w:suppressLineNumbers/>
      <w:tabs>
        <w:tab w:val="center" w:pos="4818"/>
        <w:tab w:val="right" w:pos="9637"/>
      </w:tabs>
    </w:pPr>
  </w:style>
  <w:style w:type="paragraph" w:styleId="Footer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paragraph" w:customStyle="1" w:styleId="Intestazione1">
    <w:name w:val="Intestazione1"/>
    <w:basedOn w:val="Normal"/>
    <w:next w:val="BodyText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"/>
    <w:pPr>
      <w:widowControl/>
      <w:suppressLineNumbers/>
      <w:spacing w:before="120" w:after="120"/>
    </w:pPr>
    <w:rPr>
      <w:rFonts w:eastAsia="Arial" w:cs="Tahoma"/>
      <w:i/>
      <w:iCs/>
    </w:rPr>
  </w:style>
  <w:style w:type="paragraph" w:styleId="BalloonText">
    <w:name w:val="Balloon Text"/>
    <w:basedOn w:val="Normal"/>
    <w:pPr>
      <w:widowControl/>
    </w:pPr>
    <w:rPr>
      <w:rFonts w:ascii="Tahoma" w:eastAsia="Arial" w:hAnsi="Tahoma" w:cs="Tahoma"/>
      <w:sz w:val="16"/>
      <w:szCs w:val="16"/>
    </w:rPr>
  </w:style>
  <w:style w:type="paragraph" w:customStyle="1" w:styleId="NoSpacing1">
    <w:name w:val="No Spacing1"/>
    <w:pPr>
      <w:suppressAutoHyphens/>
    </w:pPr>
    <w:rPr>
      <w:rFonts w:ascii="Calibri" w:eastAsia="Arial" w:hAnsi="Calibri" w:cs="Calibri"/>
      <w:kern w:val="1"/>
      <w:sz w:val="22"/>
      <w:szCs w:val="22"/>
      <w:lang w:eastAsia="ar-SA"/>
    </w:rPr>
  </w:style>
  <w:style w:type="paragraph" w:customStyle="1" w:styleId="Elencoacolori-Colore11">
    <w:name w:val="Elenco a colori - Colore 11"/>
    <w:basedOn w:val="Normal"/>
    <w:qFormat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TOC1">
    <w:name w:val="toc 1"/>
    <w:basedOn w:val="Indice"/>
    <w:uiPriority w:val="39"/>
    <w:pPr>
      <w:tabs>
        <w:tab w:val="right" w:leader="dot" w:pos="9637"/>
      </w:tabs>
    </w:pPr>
  </w:style>
  <w:style w:type="paragraph" w:styleId="TOC2">
    <w:name w:val="toc 2"/>
    <w:basedOn w:val="Indice"/>
    <w:uiPriority w:val="39"/>
    <w:pPr>
      <w:tabs>
        <w:tab w:val="right" w:leader="dot" w:pos="9637"/>
      </w:tabs>
      <w:ind w:left="283"/>
    </w:pPr>
  </w:style>
  <w:style w:type="paragraph" w:styleId="TOC3">
    <w:name w:val="toc 3"/>
    <w:basedOn w:val="Indice"/>
    <w:uiPriority w:val="39"/>
    <w:pPr>
      <w:tabs>
        <w:tab w:val="right" w:leader="dot" w:pos="9637"/>
      </w:tabs>
      <w:ind w:left="566"/>
    </w:pPr>
  </w:style>
  <w:style w:type="paragraph" w:styleId="TOC4">
    <w:name w:val="toc 4"/>
    <w:basedOn w:val="Indice"/>
    <w:semiHidden/>
    <w:pPr>
      <w:tabs>
        <w:tab w:val="right" w:leader="dot" w:pos="9637"/>
      </w:tabs>
      <w:ind w:left="849"/>
    </w:pPr>
  </w:style>
  <w:style w:type="paragraph" w:styleId="TOC5">
    <w:name w:val="toc 5"/>
    <w:basedOn w:val="Indice"/>
    <w:semiHidden/>
    <w:pPr>
      <w:tabs>
        <w:tab w:val="right" w:leader="dot" w:pos="9637"/>
      </w:tabs>
      <w:ind w:left="1132"/>
    </w:pPr>
  </w:style>
  <w:style w:type="paragraph" w:styleId="Index1">
    <w:name w:val="index 1"/>
    <w:basedOn w:val="Normal"/>
    <w:next w:val="Normal"/>
    <w:autoRedefine/>
    <w:uiPriority w:val="99"/>
    <w:unhideWhenUsed/>
    <w:rsid w:val="00B51734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qFormat/>
    <w:rsid w:val="003E00FB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E00FB"/>
    <w:rPr>
      <w:rFonts w:ascii="Calibri" w:eastAsia="MS Gothic" w:hAnsi="Calibri" w:cs="Times New Roman"/>
      <w:b/>
      <w:bCs/>
      <w:kern w:val="28"/>
      <w:sz w:val="32"/>
      <w:szCs w:val="32"/>
    </w:rPr>
  </w:style>
  <w:style w:type="character" w:customStyle="1" w:styleId="Heading3Char">
    <w:name w:val="Heading 3 Char"/>
    <w:link w:val="Heading3"/>
    <w:uiPriority w:val="9"/>
    <w:rsid w:val="003E00FB"/>
    <w:rPr>
      <w:rFonts w:ascii="Calibri" w:eastAsia="MS Gothic" w:hAnsi="Calibri" w:cs="Times New Roman"/>
      <w:b/>
      <w:bCs/>
      <w:kern w:val="1"/>
      <w:sz w:val="26"/>
      <w:szCs w:val="26"/>
    </w:rPr>
  </w:style>
  <w:style w:type="paragraph" w:styleId="Index2">
    <w:name w:val="index 2"/>
    <w:basedOn w:val="Normal"/>
    <w:next w:val="Normal"/>
    <w:autoRedefine/>
    <w:uiPriority w:val="99"/>
    <w:unhideWhenUsed/>
    <w:rsid w:val="00B51734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B51734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B51734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B51734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B51734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B51734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B51734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B51734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B51734"/>
  </w:style>
  <w:style w:type="paragraph" w:styleId="TOC6">
    <w:name w:val="toc 6"/>
    <w:basedOn w:val="Normal"/>
    <w:next w:val="Normal"/>
    <w:autoRedefine/>
    <w:uiPriority w:val="39"/>
    <w:unhideWhenUsed/>
    <w:rsid w:val="00B51734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B51734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B51734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B51734"/>
    <w:pPr>
      <w:ind w:left="1920"/>
    </w:pPr>
  </w:style>
  <w:style w:type="paragraph" w:styleId="ListParagraph">
    <w:name w:val="List Paragraph"/>
    <w:basedOn w:val="Normal"/>
    <w:uiPriority w:val="72"/>
    <w:qFormat/>
    <w:rsid w:val="00050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11</Pages>
  <Words>3002</Words>
  <Characters>17118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Università degli Studi di Salerno</vt:lpstr>
      <vt:lpstr>Università degli Studi di Salerno</vt:lpstr>
    </vt:vector>
  </TitlesOfParts>
  <Company> </Company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DANIELE QUARTUCCI</cp:lastModifiedBy>
  <cp:revision>317</cp:revision>
  <cp:lastPrinted>2026-10-14T14:42:00Z</cp:lastPrinted>
  <dcterms:created xsi:type="dcterms:W3CDTF">2026-10-11T17:52:00Z</dcterms:created>
  <dcterms:modified xsi:type="dcterms:W3CDTF">2026-10-21T15:08:00Z</dcterms:modified>
</cp:coreProperties>
</file>