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A4B56" w14:textId="77777777" w:rsidR="008B36D5" w:rsidRDefault="008B36D5"/>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637"/>
      </w:tblGrid>
      <w:tr w:rsidR="008B36D5" w14:paraId="0E536A98" w14:textId="77777777">
        <w:trPr>
          <w:trHeight w:val="480"/>
        </w:trPr>
        <w:tc>
          <w:tcPr>
            <w:tcW w:w="9637" w:type="dxa"/>
            <w:vMerge w:val="restart"/>
            <w:tcBorders>
              <w:top w:val="single" w:sz="1" w:space="0" w:color="000000"/>
              <w:left w:val="single" w:sz="1" w:space="0" w:color="000000"/>
              <w:bottom w:val="single" w:sz="1" w:space="0" w:color="000000"/>
              <w:right w:val="single" w:sz="1" w:space="0" w:color="000000"/>
            </w:tcBorders>
          </w:tcPr>
          <w:p w14:paraId="6268CAC7" w14:textId="77777777" w:rsidR="008B36D5" w:rsidRDefault="008B36D5">
            <w:pPr>
              <w:rPr>
                <w:rFonts w:ascii="Arial" w:hAnsi="Arial"/>
                <w:b/>
                <w:sz w:val="40"/>
              </w:rPr>
            </w:pPr>
          </w:p>
          <w:p w14:paraId="69381865" w14:textId="77777777" w:rsidR="008B36D5" w:rsidRDefault="008B36D5">
            <w:pPr>
              <w:jc w:val="right"/>
              <w:rPr>
                <w:rFonts w:ascii="Arial" w:hAnsi="Arial"/>
                <w:b/>
              </w:rPr>
            </w:pPr>
            <w:r>
              <w:rPr>
                <w:rFonts w:ascii="Arial" w:hAnsi="Arial"/>
                <w:b/>
                <w:sz w:val="40"/>
              </w:rPr>
              <w:t>Università degli Studi di Salerno</w:t>
            </w:r>
            <w:r>
              <w:rPr>
                <w:rFonts w:ascii="Arial" w:hAnsi="Arial"/>
                <w:b/>
                <w:sz w:val="40"/>
              </w:rPr>
              <w:br/>
            </w:r>
            <w:r>
              <w:rPr>
                <w:rFonts w:ascii="Arial" w:hAnsi="Arial"/>
                <w:b/>
              </w:rPr>
              <w:t>Corso di Ingegneria del Software</w:t>
            </w:r>
          </w:p>
          <w:p w14:paraId="280CCE4F" w14:textId="77777777" w:rsidR="008B36D5" w:rsidRDefault="008B36D5">
            <w:pPr>
              <w:jc w:val="right"/>
              <w:rPr>
                <w:rFonts w:ascii="Arial" w:hAnsi="Arial"/>
                <w:b/>
                <w:sz w:val="40"/>
              </w:rPr>
            </w:pPr>
          </w:p>
        </w:tc>
      </w:tr>
    </w:tbl>
    <w:p w14:paraId="312CFE0B" w14:textId="77777777" w:rsidR="008B36D5" w:rsidRDefault="008B36D5"/>
    <w:p w14:paraId="261AC803" w14:textId="77777777" w:rsidR="008B36D5" w:rsidRDefault="008B36D5"/>
    <w:p w14:paraId="6C77D0A9" w14:textId="77777777" w:rsidR="008B36D5" w:rsidRDefault="008B36D5"/>
    <w:p w14:paraId="4B8CDEBA" w14:textId="77777777" w:rsidR="008B36D5" w:rsidRDefault="008B36D5"/>
    <w:p w14:paraId="76495ECF" w14:textId="1D832BF6" w:rsidR="001765AE" w:rsidRPr="00A7345C" w:rsidRDefault="00A14F33" w:rsidP="001B500F">
      <w:pPr>
        <w:tabs>
          <w:tab w:val="left" w:pos="3015"/>
          <w:tab w:val="left" w:pos="3195"/>
          <w:tab w:val="center" w:pos="4998"/>
          <w:tab w:val="center" w:pos="5359"/>
        </w:tabs>
        <w:jc w:val="right"/>
        <w:rPr>
          <w:rFonts w:ascii="Arial" w:hAnsi="Arial"/>
          <w:b/>
          <w:sz w:val="36"/>
        </w:rPr>
      </w:pPr>
      <w:r w:rsidRPr="00A7345C">
        <w:rPr>
          <w:rFonts w:ascii="Arial" w:hAnsi="Arial"/>
          <w:b/>
          <w:sz w:val="36"/>
        </w:rPr>
        <w:t>NovaBiblioteca</w:t>
      </w:r>
      <w:r w:rsidR="008B36D5" w:rsidRPr="00A7345C">
        <w:rPr>
          <w:rFonts w:ascii="Arial" w:hAnsi="Arial"/>
          <w:b/>
          <w:sz w:val="36"/>
        </w:rPr>
        <w:br/>
      </w:r>
      <w:r w:rsidR="00A7345C" w:rsidRPr="00A7345C">
        <w:rPr>
          <w:rFonts w:ascii="Arial" w:hAnsi="Arial"/>
          <w:b/>
          <w:sz w:val="36"/>
        </w:rPr>
        <w:t>Requirement</w:t>
      </w:r>
      <w:r w:rsidR="00315958">
        <w:rPr>
          <w:rFonts w:ascii="Arial" w:hAnsi="Arial"/>
          <w:b/>
          <w:sz w:val="36"/>
        </w:rPr>
        <w:t>s</w:t>
      </w:r>
      <w:r w:rsidR="00A7345C" w:rsidRPr="00A7345C">
        <w:rPr>
          <w:rFonts w:ascii="Arial" w:hAnsi="Arial"/>
          <w:b/>
          <w:sz w:val="36"/>
        </w:rPr>
        <w:t xml:space="preserve"> Analysis Docume</w:t>
      </w:r>
      <w:r w:rsidR="00A7345C">
        <w:rPr>
          <w:rFonts w:ascii="Arial" w:hAnsi="Arial"/>
          <w:b/>
          <w:sz w:val="36"/>
        </w:rPr>
        <w:t>nt</w:t>
      </w:r>
      <w:r w:rsidR="008B36D5" w:rsidRPr="00A7345C">
        <w:rPr>
          <w:rFonts w:ascii="Arial" w:hAnsi="Arial"/>
          <w:b/>
          <w:sz w:val="36"/>
        </w:rPr>
        <w:br/>
        <w:t xml:space="preserve">Versione </w:t>
      </w:r>
      <w:r w:rsidRPr="00A7345C">
        <w:rPr>
          <w:rFonts w:ascii="Arial" w:hAnsi="Arial"/>
          <w:b/>
          <w:sz w:val="36"/>
        </w:rPr>
        <w:t>0.</w:t>
      </w:r>
      <w:r w:rsidR="0006203F">
        <w:rPr>
          <w:rFonts w:ascii="Arial" w:hAnsi="Arial"/>
          <w:b/>
          <w:sz w:val="36"/>
        </w:rPr>
        <w:t>2</w:t>
      </w:r>
    </w:p>
    <w:p w14:paraId="77C711D9" w14:textId="77777777" w:rsidR="00D15F88" w:rsidRPr="00A7345C" w:rsidRDefault="001765AE" w:rsidP="00D15F88">
      <w:pPr>
        <w:tabs>
          <w:tab w:val="left" w:pos="3015"/>
          <w:tab w:val="left" w:pos="3195"/>
          <w:tab w:val="center" w:pos="4998"/>
          <w:tab w:val="center" w:pos="5359"/>
        </w:tabs>
        <w:jc w:val="center"/>
        <w:rPr>
          <w:b/>
          <w:color w:val="FF0000"/>
          <w:sz w:val="28"/>
          <w:szCs w:val="28"/>
        </w:rPr>
      </w:pPr>
      <w:r w:rsidRPr="00A7345C">
        <w:rPr>
          <w:rFonts w:ascii="Arial" w:hAnsi="Arial"/>
          <w:b/>
          <w:sz w:val="36"/>
        </w:rPr>
        <w:br/>
      </w:r>
    </w:p>
    <w:p w14:paraId="2B04AC57" w14:textId="77777777" w:rsidR="001B500F" w:rsidRPr="00A7345C" w:rsidRDefault="001B500F" w:rsidP="001B500F">
      <w:pPr>
        <w:tabs>
          <w:tab w:val="left" w:pos="3015"/>
          <w:tab w:val="left" w:pos="3195"/>
          <w:tab w:val="center" w:pos="4998"/>
          <w:tab w:val="center" w:pos="5359"/>
        </w:tabs>
        <w:jc w:val="center"/>
        <w:rPr>
          <w:rFonts w:ascii="Arial" w:hAnsi="Arial"/>
          <w:b/>
          <w:sz w:val="36"/>
        </w:rPr>
      </w:pPr>
    </w:p>
    <w:p w14:paraId="6D545ED8" w14:textId="77777777" w:rsidR="001765AE" w:rsidRPr="00A7345C" w:rsidRDefault="001765AE" w:rsidP="001765AE">
      <w:pPr>
        <w:jc w:val="center"/>
        <w:rPr>
          <w:b/>
          <w:color w:val="FF0000"/>
          <w:sz w:val="28"/>
          <w:szCs w:val="28"/>
        </w:rPr>
      </w:pPr>
    </w:p>
    <w:p w14:paraId="75655867" w14:textId="77777777" w:rsidR="001765AE" w:rsidRPr="00A7345C" w:rsidRDefault="001765AE" w:rsidP="001765AE">
      <w:pPr>
        <w:jc w:val="center"/>
        <w:rPr>
          <w:rFonts w:ascii="Arial" w:hAnsi="Arial"/>
          <w:b/>
          <w:sz w:val="36"/>
        </w:rPr>
      </w:pPr>
    </w:p>
    <w:p w14:paraId="7B9F8A37" w14:textId="05F898DE" w:rsidR="003F042D" w:rsidRDefault="003F042D" w:rsidP="001765AE">
      <w:pPr>
        <w:jc w:val="center"/>
        <w:rPr>
          <w:b/>
          <w:color w:val="FF0000"/>
          <w:sz w:val="28"/>
          <w:szCs w:val="28"/>
        </w:rPr>
      </w:pPr>
      <w:r>
        <w:rPr>
          <w:rFonts w:ascii="Arial" w:hAnsi="Arial"/>
          <w:b/>
          <w:noProof/>
          <w:sz w:val="36"/>
        </w:rPr>
        <w:drawing>
          <wp:inline distT="0" distB="0" distL="0" distR="0" wp14:anchorId="7256A28B" wp14:editId="7DE62DA8">
            <wp:extent cx="3043811" cy="597383"/>
            <wp:effectExtent l="0" t="0" r="4445" b="0"/>
            <wp:docPr id="84594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47072" name="Picture 1"/>
                    <pic:cNvPicPr>
                      <a:picLocks noChangeAspect="1" noChangeArrowheads="1"/>
                    </pic:cNvPicPr>
                  </pic:nvPicPr>
                  <pic:blipFill>
                    <a:blip r:embed="rId8"/>
                    <a:stretch>
                      <a:fillRect/>
                    </a:stretch>
                  </pic:blipFill>
                  <pic:spPr bwMode="auto">
                    <a:xfrm>
                      <a:off x="0" y="0"/>
                      <a:ext cx="3043811" cy="597383"/>
                    </a:xfrm>
                    <a:prstGeom prst="rect">
                      <a:avLst/>
                    </a:prstGeom>
                    <a:noFill/>
                    <a:ln>
                      <a:noFill/>
                    </a:ln>
                  </pic:spPr>
                </pic:pic>
              </a:graphicData>
            </a:graphic>
          </wp:inline>
        </w:drawing>
      </w:r>
    </w:p>
    <w:p w14:paraId="4BFD66F2" w14:textId="77777777" w:rsidR="001765AE" w:rsidRDefault="001765AE" w:rsidP="001765AE">
      <w:pPr>
        <w:rPr>
          <w:b/>
          <w:color w:val="FF0000"/>
          <w:sz w:val="28"/>
          <w:szCs w:val="28"/>
        </w:rPr>
      </w:pPr>
    </w:p>
    <w:p w14:paraId="536331BF" w14:textId="77777777" w:rsidR="001765AE" w:rsidRDefault="001765AE" w:rsidP="001765AE">
      <w:pPr>
        <w:rPr>
          <w:b/>
          <w:color w:val="FF0000"/>
          <w:sz w:val="36"/>
          <w:szCs w:val="36"/>
        </w:rPr>
      </w:pPr>
    </w:p>
    <w:p w14:paraId="1F785271" w14:textId="77777777" w:rsidR="001765AE" w:rsidRDefault="001765AE" w:rsidP="001765AE">
      <w:pPr>
        <w:jc w:val="center"/>
        <w:rPr>
          <w:b/>
          <w:color w:val="FF0000"/>
          <w:sz w:val="28"/>
          <w:szCs w:val="28"/>
        </w:rPr>
      </w:pPr>
    </w:p>
    <w:p w14:paraId="65FF7BA9" w14:textId="77777777" w:rsidR="001765AE" w:rsidRDefault="001765AE" w:rsidP="001765AE">
      <w:pPr>
        <w:jc w:val="center"/>
        <w:rPr>
          <w:b/>
          <w:color w:val="FF0000"/>
          <w:sz w:val="28"/>
          <w:szCs w:val="28"/>
        </w:rPr>
      </w:pPr>
    </w:p>
    <w:p w14:paraId="1537EE98" w14:textId="77777777" w:rsidR="001765AE" w:rsidRDefault="001765AE" w:rsidP="001765AE">
      <w:pPr>
        <w:jc w:val="center"/>
        <w:rPr>
          <w:b/>
          <w:color w:val="FF0000"/>
          <w:sz w:val="28"/>
          <w:szCs w:val="28"/>
        </w:rPr>
      </w:pPr>
    </w:p>
    <w:p w14:paraId="1DC8FBC9" w14:textId="77777777" w:rsidR="001765AE" w:rsidRDefault="001765AE" w:rsidP="001765AE"/>
    <w:p w14:paraId="42701B32" w14:textId="77777777" w:rsidR="008B36D5" w:rsidRDefault="008B36D5" w:rsidP="001765AE">
      <w:pPr>
        <w:rPr>
          <w:rFonts w:ascii="Arial" w:hAnsi="Arial"/>
          <w:b/>
          <w:sz w:val="36"/>
        </w:rPr>
      </w:pPr>
    </w:p>
    <w:p w14:paraId="4125C625" w14:textId="77777777" w:rsidR="00910462" w:rsidRDefault="00910462" w:rsidP="001765AE">
      <w:pPr>
        <w:rPr>
          <w:rFonts w:ascii="Arial" w:hAnsi="Arial"/>
          <w:b/>
          <w:sz w:val="36"/>
        </w:rPr>
      </w:pPr>
    </w:p>
    <w:p w14:paraId="6E27F382" w14:textId="77777777" w:rsidR="00910462" w:rsidRDefault="00910462" w:rsidP="001765AE">
      <w:pPr>
        <w:rPr>
          <w:rFonts w:ascii="Arial" w:hAnsi="Arial"/>
          <w:b/>
          <w:sz w:val="36"/>
        </w:rPr>
      </w:pPr>
    </w:p>
    <w:p w14:paraId="7EBD37BA" w14:textId="77777777" w:rsidR="00910462" w:rsidRDefault="00910462" w:rsidP="001765AE">
      <w:pPr>
        <w:rPr>
          <w:rFonts w:ascii="Arial" w:hAnsi="Arial"/>
          <w:b/>
          <w:sz w:val="36"/>
        </w:rPr>
      </w:pPr>
    </w:p>
    <w:p w14:paraId="61D02A73" w14:textId="77777777" w:rsidR="008B36D5" w:rsidRDefault="008B36D5">
      <w:pPr>
        <w:jc w:val="center"/>
      </w:pPr>
    </w:p>
    <w:p w14:paraId="09F95D17" w14:textId="77777777" w:rsidR="008B36D5" w:rsidRDefault="008B36D5">
      <w:pPr>
        <w:jc w:val="center"/>
      </w:pPr>
    </w:p>
    <w:p w14:paraId="3E74F0A1" w14:textId="2CBD5DDA" w:rsidR="008B36D5" w:rsidRDefault="008B36D5" w:rsidP="001B500F">
      <w:pPr>
        <w:jc w:val="center"/>
        <w:rPr>
          <w:sz w:val="32"/>
        </w:rPr>
      </w:pPr>
      <w:r>
        <w:rPr>
          <w:sz w:val="32"/>
        </w:rPr>
        <w:t xml:space="preserve">Data: </w:t>
      </w:r>
      <w:r w:rsidR="00022623">
        <w:rPr>
          <w:sz w:val="32"/>
        </w:rPr>
        <w:t>2</w:t>
      </w:r>
      <w:r w:rsidR="0006203F">
        <w:rPr>
          <w:sz w:val="32"/>
        </w:rPr>
        <w:t>8</w:t>
      </w:r>
      <w:r>
        <w:rPr>
          <w:sz w:val="32"/>
        </w:rPr>
        <w:t>/</w:t>
      </w:r>
      <w:r w:rsidR="00A14F33">
        <w:rPr>
          <w:sz w:val="32"/>
        </w:rPr>
        <w:t>10</w:t>
      </w:r>
      <w:r>
        <w:rPr>
          <w:sz w:val="32"/>
        </w:rPr>
        <w:t>/</w:t>
      </w:r>
      <w:r w:rsidR="00A14F33">
        <w:rPr>
          <w:sz w:val="32"/>
        </w:rPr>
        <w:t>2026</w:t>
      </w:r>
    </w:p>
    <w:p w14:paraId="27402FF3" w14:textId="77777777" w:rsidR="00B51734" w:rsidRDefault="00B51734" w:rsidP="001B500F">
      <w:pPr>
        <w:jc w:val="center"/>
        <w:rPr>
          <w:sz w:val="32"/>
        </w:rPr>
      </w:pPr>
    </w:p>
    <w:p w14:paraId="647C407C" w14:textId="77777777" w:rsidR="00B51734" w:rsidRDefault="00B51734" w:rsidP="001B500F">
      <w:pPr>
        <w:jc w:val="center"/>
        <w:rPr>
          <w:sz w:val="32"/>
        </w:rPr>
      </w:pPr>
    </w:p>
    <w:p w14:paraId="0DC2D2A1" w14:textId="77777777" w:rsidR="00B51734" w:rsidRDefault="00B51734" w:rsidP="001B500F">
      <w:pPr>
        <w:jc w:val="center"/>
        <w:rPr>
          <w:sz w:val="32"/>
        </w:rPr>
      </w:pPr>
    </w:p>
    <w:p w14:paraId="06172E74" w14:textId="77777777" w:rsidR="00B51734" w:rsidRDefault="00B51734" w:rsidP="00B51734">
      <w:pPr>
        <w:jc w:val="center"/>
        <w:rPr>
          <w:sz w:val="32"/>
        </w:rPr>
        <w:sectPr w:rsidR="00B51734">
          <w:footnotePr>
            <w:pos w:val="beneathText"/>
          </w:footnotePr>
          <w:pgSz w:w="11905" w:h="16837"/>
          <w:pgMar w:top="1134" w:right="1134" w:bottom="1134" w:left="1134" w:header="720" w:footer="720" w:gutter="0"/>
          <w:cols w:space="720"/>
          <w:formProt w:val="0"/>
          <w:docGrid w:linePitch="312" w:charSpace="-6145"/>
        </w:sectPr>
      </w:pPr>
    </w:p>
    <w:p w14:paraId="425DC1F3" w14:textId="77777777" w:rsidR="008B36D5" w:rsidRPr="00325F0B" w:rsidRDefault="008B36D5">
      <w:pPr>
        <w:rPr>
          <w:rFonts w:asciiTheme="minorHAnsi" w:hAnsiTheme="minorHAnsi"/>
        </w:rPr>
      </w:pPr>
    </w:p>
    <w:p w14:paraId="21E66EC1" w14:textId="77777777" w:rsidR="008B36D5" w:rsidRPr="00325F0B" w:rsidRDefault="008B36D5">
      <w:pPr>
        <w:rPr>
          <w:rFonts w:asciiTheme="minorHAnsi" w:hAnsiTheme="minorHAnsi"/>
        </w:rPr>
      </w:pPr>
    </w:p>
    <w:p w14:paraId="2033B609" w14:textId="77777777" w:rsidR="008B36D5" w:rsidRPr="00325F0B" w:rsidRDefault="008B36D5">
      <w:pPr>
        <w:rPr>
          <w:rFonts w:asciiTheme="minorHAnsi" w:hAnsiTheme="minorHAnsi"/>
          <w:b/>
        </w:rPr>
      </w:pPr>
      <w:r w:rsidRPr="00325F0B">
        <w:rPr>
          <w:rFonts w:asciiTheme="minorHAnsi" w:hAnsiTheme="minorHAnsi"/>
          <w:b/>
        </w:rPr>
        <w:t>Coordinatore del progetto:</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8B36D5" w:rsidRPr="00325F0B" w14:paraId="3795C77F" w14:textId="77777777">
        <w:trPr>
          <w:trHeight w:val="244"/>
        </w:trPr>
        <w:tc>
          <w:tcPr>
            <w:tcW w:w="6745" w:type="dxa"/>
            <w:vMerge w:val="restart"/>
            <w:tcBorders>
              <w:top w:val="single" w:sz="1" w:space="0" w:color="000000"/>
              <w:left w:val="single" w:sz="1" w:space="0" w:color="000000"/>
              <w:bottom w:val="single" w:sz="1" w:space="0" w:color="000000"/>
            </w:tcBorders>
          </w:tcPr>
          <w:p w14:paraId="7ADB3B87" w14:textId="1908E3F0" w:rsidR="008B36D5" w:rsidRPr="00325F0B" w:rsidRDefault="008B36D5" w:rsidP="00A14F33">
            <w:pPr>
              <w:pStyle w:val="Intestazionetabella"/>
              <w:rPr>
                <w:rFonts w:asciiTheme="minorHAnsi" w:hAnsiTheme="minorHAnsi"/>
                <w:sz w:val="20"/>
              </w:rPr>
            </w:pPr>
            <w:r w:rsidRPr="00325F0B">
              <w:rPr>
                <w:rFonts w:asciiTheme="minorHAnsi" w:hAnsiTheme="minorHAnsi"/>
                <w:sz w:val="20"/>
              </w:rPr>
              <w:t>Nome</w:t>
            </w:r>
          </w:p>
        </w:tc>
        <w:tc>
          <w:tcPr>
            <w:tcW w:w="2892" w:type="dxa"/>
            <w:vMerge w:val="restart"/>
            <w:tcBorders>
              <w:top w:val="single" w:sz="1" w:space="0" w:color="000000"/>
              <w:left w:val="single" w:sz="1" w:space="0" w:color="000000"/>
              <w:bottom w:val="single" w:sz="1" w:space="0" w:color="000000"/>
              <w:right w:val="single" w:sz="1" w:space="0" w:color="000000"/>
            </w:tcBorders>
          </w:tcPr>
          <w:p w14:paraId="47879617" w14:textId="051D2078" w:rsidR="008B36D5" w:rsidRPr="00325F0B" w:rsidRDefault="008B36D5" w:rsidP="00A14F33">
            <w:pPr>
              <w:pStyle w:val="Intestazionetabella"/>
              <w:rPr>
                <w:rFonts w:asciiTheme="minorHAnsi" w:hAnsiTheme="minorHAnsi"/>
                <w:sz w:val="20"/>
              </w:rPr>
            </w:pPr>
            <w:r w:rsidRPr="00325F0B">
              <w:rPr>
                <w:rFonts w:asciiTheme="minorHAnsi" w:hAnsiTheme="minorHAnsi"/>
                <w:sz w:val="20"/>
              </w:rPr>
              <w:t>Matricola</w:t>
            </w:r>
          </w:p>
        </w:tc>
      </w:tr>
      <w:tr w:rsidR="001765AE" w:rsidRPr="00325F0B" w14:paraId="7A8BF746" w14:textId="77777777">
        <w:trPr>
          <w:trHeight w:val="230"/>
        </w:trPr>
        <w:tc>
          <w:tcPr>
            <w:tcW w:w="6745" w:type="dxa"/>
            <w:tcBorders>
              <w:left w:val="single" w:sz="1" w:space="0" w:color="000000"/>
              <w:bottom w:val="single" w:sz="1" w:space="0" w:color="000000"/>
            </w:tcBorders>
          </w:tcPr>
          <w:p w14:paraId="0813367F" w14:textId="111FF643" w:rsidR="001765AE" w:rsidRPr="00325F0B" w:rsidRDefault="007C24BF" w:rsidP="00A14F33">
            <w:pPr>
              <w:pStyle w:val="Contenutotabella"/>
              <w:jc w:val="center"/>
              <w:rPr>
                <w:rFonts w:asciiTheme="minorHAnsi" w:hAnsiTheme="minorHAnsi"/>
                <w:sz w:val="20"/>
              </w:rPr>
            </w:pPr>
            <w:r w:rsidRPr="00325F0B">
              <w:rPr>
                <w:rFonts w:asciiTheme="minorHAnsi" w:hAnsiTheme="minorHAnsi"/>
                <w:sz w:val="20"/>
              </w:rPr>
              <w:t>Quartucci Daniele</w:t>
            </w:r>
          </w:p>
        </w:tc>
        <w:tc>
          <w:tcPr>
            <w:tcW w:w="2892" w:type="dxa"/>
            <w:tcBorders>
              <w:left w:val="single" w:sz="1" w:space="0" w:color="000000"/>
              <w:bottom w:val="single" w:sz="1" w:space="0" w:color="000000"/>
              <w:right w:val="single" w:sz="1" w:space="0" w:color="000000"/>
            </w:tcBorders>
          </w:tcPr>
          <w:p w14:paraId="641E5411" w14:textId="6BB06E5F" w:rsidR="001765AE" w:rsidRPr="00325F0B" w:rsidRDefault="007C24BF" w:rsidP="00A14F33">
            <w:pPr>
              <w:pStyle w:val="Contenutotabella"/>
              <w:jc w:val="center"/>
              <w:rPr>
                <w:rFonts w:asciiTheme="minorHAnsi" w:hAnsiTheme="minorHAnsi"/>
                <w:sz w:val="20"/>
              </w:rPr>
            </w:pPr>
            <w:r w:rsidRPr="00325F0B">
              <w:rPr>
                <w:rFonts w:asciiTheme="minorHAnsi" w:hAnsiTheme="minorHAnsi"/>
                <w:sz w:val="20"/>
              </w:rPr>
              <w:t>0512120595</w:t>
            </w:r>
          </w:p>
        </w:tc>
      </w:tr>
      <w:tr w:rsidR="001765AE" w:rsidRPr="00325F0B" w14:paraId="62CE4170" w14:textId="77777777">
        <w:trPr>
          <w:trHeight w:val="244"/>
        </w:trPr>
        <w:tc>
          <w:tcPr>
            <w:tcW w:w="6745" w:type="dxa"/>
            <w:vMerge w:val="restart"/>
            <w:tcBorders>
              <w:left w:val="single" w:sz="1" w:space="0" w:color="000000"/>
              <w:bottom w:val="single" w:sz="1" w:space="0" w:color="000000"/>
            </w:tcBorders>
          </w:tcPr>
          <w:p w14:paraId="669A363B" w14:textId="1A0D560F" w:rsidR="001765AE" w:rsidRPr="00325F0B" w:rsidRDefault="001765AE" w:rsidP="00A14F33">
            <w:pPr>
              <w:pStyle w:val="Contenutotabella"/>
              <w:jc w:val="center"/>
              <w:rPr>
                <w:rFonts w:asciiTheme="minorHAnsi" w:hAnsiTheme="minorHAnsi"/>
                <w:sz w:val="20"/>
              </w:rPr>
            </w:pPr>
          </w:p>
        </w:tc>
        <w:tc>
          <w:tcPr>
            <w:tcW w:w="2892" w:type="dxa"/>
            <w:vMerge w:val="restart"/>
            <w:tcBorders>
              <w:left w:val="single" w:sz="1" w:space="0" w:color="000000"/>
              <w:bottom w:val="single" w:sz="1" w:space="0" w:color="000000"/>
              <w:right w:val="single" w:sz="1" w:space="0" w:color="000000"/>
            </w:tcBorders>
          </w:tcPr>
          <w:p w14:paraId="451F74BD" w14:textId="54EA9D51" w:rsidR="001765AE" w:rsidRPr="00325F0B" w:rsidRDefault="001765AE" w:rsidP="00A14F33">
            <w:pPr>
              <w:pStyle w:val="Contenutotabella"/>
              <w:jc w:val="center"/>
              <w:rPr>
                <w:rFonts w:asciiTheme="minorHAnsi" w:hAnsiTheme="minorHAnsi"/>
                <w:sz w:val="20"/>
              </w:rPr>
            </w:pPr>
          </w:p>
        </w:tc>
      </w:tr>
    </w:tbl>
    <w:p w14:paraId="1DB14A2B" w14:textId="77777777" w:rsidR="008B36D5" w:rsidRPr="00325F0B" w:rsidRDefault="008B36D5" w:rsidP="00A14F33">
      <w:pPr>
        <w:jc w:val="center"/>
        <w:rPr>
          <w:rFonts w:asciiTheme="minorHAnsi" w:hAnsiTheme="minorHAnsi"/>
          <w:b/>
        </w:rPr>
      </w:pPr>
    </w:p>
    <w:p w14:paraId="35771D5A" w14:textId="77777777" w:rsidR="008B36D5" w:rsidRPr="00325F0B" w:rsidRDefault="008B36D5" w:rsidP="00A14F33">
      <w:pPr>
        <w:rPr>
          <w:rFonts w:asciiTheme="minorHAnsi" w:hAnsiTheme="minorHAnsi"/>
          <w:b/>
          <w:sz w:val="20"/>
        </w:rPr>
      </w:pPr>
      <w:r w:rsidRPr="00325F0B">
        <w:rPr>
          <w:rFonts w:asciiTheme="minorHAnsi" w:hAnsiTheme="minorHAnsi"/>
          <w:b/>
          <w:sz w:val="20"/>
        </w:rPr>
        <w:t>Partecipanti:</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8B36D5" w:rsidRPr="00325F0B" w14:paraId="382FF350" w14:textId="77777777">
        <w:trPr>
          <w:trHeight w:val="244"/>
        </w:trPr>
        <w:tc>
          <w:tcPr>
            <w:tcW w:w="6745" w:type="dxa"/>
            <w:vMerge w:val="restart"/>
            <w:tcBorders>
              <w:top w:val="single" w:sz="1" w:space="0" w:color="000000"/>
              <w:left w:val="single" w:sz="1" w:space="0" w:color="000000"/>
              <w:bottom w:val="single" w:sz="1" w:space="0" w:color="000000"/>
            </w:tcBorders>
          </w:tcPr>
          <w:p w14:paraId="35ADD558" w14:textId="49734A80" w:rsidR="008B36D5" w:rsidRPr="00325F0B" w:rsidRDefault="008B36D5" w:rsidP="00A14F33">
            <w:pPr>
              <w:pStyle w:val="Intestazionetabella"/>
              <w:rPr>
                <w:rFonts w:asciiTheme="minorHAnsi" w:hAnsiTheme="minorHAnsi"/>
                <w:sz w:val="20"/>
              </w:rPr>
            </w:pPr>
            <w:r w:rsidRPr="00325F0B">
              <w:rPr>
                <w:rFonts w:asciiTheme="minorHAnsi" w:hAnsiTheme="minorHAnsi"/>
                <w:sz w:val="20"/>
              </w:rPr>
              <w:t>Nome</w:t>
            </w:r>
          </w:p>
        </w:tc>
        <w:tc>
          <w:tcPr>
            <w:tcW w:w="2892" w:type="dxa"/>
            <w:vMerge w:val="restart"/>
            <w:tcBorders>
              <w:top w:val="single" w:sz="1" w:space="0" w:color="000000"/>
              <w:left w:val="single" w:sz="1" w:space="0" w:color="000000"/>
              <w:bottom w:val="single" w:sz="1" w:space="0" w:color="000000"/>
              <w:right w:val="single" w:sz="1" w:space="0" w:color="000000"/>
            </w:tcBorders>
          </w:tcPr>
          <w:p w14:paraId="68DE6E07" w14:textId="66FDDF19" w:rsidR="008B36D5" w:rsidRPr="00325F0B" w:rsidRDefault="008B36D5" w:rsidP="00A14F33">
            <w:pPr>
              <w:pStyle w:val="Intestazionetabella"/>
              <w:rPr>
                <w:rFonts w:asciiTheme="minorHAnsi" w:hAnsiTheme="minorHAnsi"/>
                <w:sz w:val="20"/>
              </w:rPr>
            </w:pPr>
            <w:r w:rsidRPr="00325F0B">
              <w:rPr>
                <w:rFonts w:asciiTheme="minorHAnsi" w:hAnsiTheme="minorHAnsi"/>
                <w:sz w:val="20"/>
              </w:rPr>
              <w:t>Matricola</w:t>
            </w:r>
          </w:p>
        </w:tc>
      </w:tr>
      <w:tr w:rsidR="00D1464E" w:rsidRPr="00325F0B" w14:paraId="0146F791" w14:textId="77777777">
        <w:trPr>
          <w:trHeight w:val="230"/>
        </w:trPr>
        <w:tc>
          <w:tcPr>
            <w:tcW w:w="6745" w:type="dxa"/>
            <w:tcBorders>
              <w:left w:val="single" w:sz="1" w:space="0" w:color="000000"/>
              <w:bottom w:val="single" w:sz="1" w:space="0" w:color="000000"/>
            </w:tcBorders>
          </w:tcPr>
          <w:p w14:paraId="229605B4" w14:textId="6AA546F7" w:rsidR="00D1464E" w:rsidRPr="00325F0B" w:rsidRDefault="007C24BF" w:rsidP="00A14F33">
            <w:pPr>
              <w:pStyle w:val="Contenutotabella"/>
              <w:jc w:val="center"/>
              <w:rPr>
                <w:rFonts w:asciiTheme="minorHAnsi" w:hAnsiTheme="minorHAnsi"/>
                <w:sz w:val="20"/>
              </w:rPr>
            </w:pPr>
            <w:r w:rsidRPr="00325F0B">
              <w:rPr>
                <w:rFonts w:asciiTheme="minorHAnsi" w:hAnsiTheme="minorHAnsi"/>
                <w:sz w:val="20"/>
              </w:rPr>
              <w:t>Cetro Michele</w:t>
            </w:r>
          </w:p>
        </w:tc>
        <w:tc>
          <w:tcPr>
            <w:tcW w:w="2892" w:type="dxa"/>
            <w:tcBorders>
              <w:left w:val="single" w:sz="1" w:space="0" w:color="000000"/>
              <w:bottom w:val="single" w:sz="1" w:space="0" w:color="000000"/>
              <w:right w:val="single" w:sz="1" w:space="0" w:color="000000"/>
            </w:tcBorders>
          </w:tcPr>
          <w:p w14:paraId="7065825C" w14:textId="6B5E15F0" w:rsidR="00D1464E" w:rsidRPr="00325F0B" w:rsidRDefault="007C24BF" w:rsidP="00A14F33">
            <w:pPr>
              <w:pStyle w:val="Contenutotabella"/>
              <w:jc w:val="center"/>
              <w:rPr>
                <w:rFonts w:asciiTheme="minorHAnsi" w:hAnsiTheme="minorHAnsi"/>
                <w:sz w:val="20"/>
              </w:rPr>
            </w:pPr>
            <w:r w:rsidRPr="00325F0B">
              <w:rPr>
                <w:rFonts w:asciiTheme="minorHAnsi" w:hAnsiTheme="minorHAnsi"/>
                <w:sz w:val="20"/>
              </w:rPr>
              <w:t>0512119005</w:t>
            </w:r>
          </w:p>
        </w:tc>
      </w:tr>
      <w:tr w:rsidR="002713D8" w:rsidRPr="00325F0B" w14:paraId="1DD3BC5D" w14:textId="77777777">
        <w:trPr>
          <w:trHeight w:val="230"/>
        </w:trPr>
        <w:tc>
          <w:tcPr>
            <w:tcW w:w="6745" w:type="dxa"/>
            <w:tcBorders>
              <w:left w:val="single" w:sz="1" w:space="0" w:color="000000"/>
              <w:bottom w:val="single" w:sz="1" w:space="0" w:color="000000"/>
            </w:tcBorders>
          </w:tcPr>
          <w:p w14:paraId="1A9417C5" w14:textId="63E88C5F" w:rsidR="002713D8" w:rsidRPr="00325F0B" w:rsidRDefault="007C24BF" w:rsidP="00A14F33">
            <w:pPr>
              <w:pStyle w:val="Contenutotabella"/>
              <w:jc w:val="center"/>
              <w:rPr>
                <w:rFonts w:asciiTheme="minorHAnsi" w:hAnsiTheme="minorHAnsi"/>
                <w:sz w:val="20"/>
              </w:rPr>
            </w:pPr>
            <w:r w:rsidRPr="00325F0B">
              <w:rPr>
                <w:rFonts w:asciiTheme="minorHAnsi" w:hAnsiTheme="minorHAnsi"/>
                <w:sz w:val="20"/>
              </w:rPr>
              <w:t>Quartucci Daniele</w:t>
            </w:r>
          </w:p>
        </w:tc>
        <w:tc>
          <w:tcPr>
            <w:tcW w:w="2892" w:type="dxa"/>
            <w:tcBorders>
              <w:left w:val="single" w:sz="1" w:space="0" w:color="000000"/>
              <w:bottom w:val="single" w:sz="1" w:space="0" w:color="000000"/>
              <w:right w:val="single" w:sz="1" w:space="0" w:color="000000"/>
            </w:tcBorders>
          </w:tcPr>
          <w:p w14:paraId="3E60ACD8" w14:textId="75A67A19" w:rsidR="002713D8" w:rsidRPr="00325F0B" w:rsidRDefault="007C24BF" w:rsidP="00A14F33">
            <w:pPr>
              <w:pStyle w:val="Contenutotabella"/>
              <w:jc w:val="center"/>
              <w:rPr>
                <w:rFonts w:asciiTheme="minorHAnsi" w:hAnsiTheme="minorHAnsi"/>
                <w:sz w:val="20"/>
              </w:rPr>
            </w:pPr>
            <w:r w:rsidRPr="00325F0B">
              <w:rPr>
                <w:rFonts w:asciiTheme="minorHAnsi" w:hAnsiTheme="minorHAnsi"/>
                <w:sz w:val="20"/>
              </w:rPr>
              <w:t>0512120595</w:t>
            </w:r>
          </w:p>
        </w:tc>
      </w:tr>
      <w:tr w:rsidR="002713D8" w:rsidRPr="00325F0B" w14:paraId="7AF95BE2" w14:textId="77777777">
        <w:trPr>
          <w:trHeight w:val="230"/>
        </w:trPr>
        <w:tc>
          <w:tcPr>
            <w:tcW w:w="6745" w:type="dxa"/>
            <w:tcBorders>
              <w:left w:val="single" w:sz="1" w:space="0" w:color="000000"/>
              <w:bottom w:val="single" w:sz="1" w:space="0" w:color="000000"/>
            </w:tcBorders>
          </w:tcPr>
          <w:p w14:paraId="5EEE0E81" w14:textId="5025EEB1" w:rsidR="002713D8" w:rsidRPr="00325F0B" w:rsidRDefault="003023F5" w:rsidP="00A14F33">
            <w:pPr>
              <w:pStyle w:val="Contenutotabella"/>
              <w:jc w:val="center"/>
              <w:rPr>
                <w:rFonts w:asciiTheme="minorHAnsi" w:hAnsiTheme="minorHAnsi"/>
                <w:sz w:val="20"/>
              </w:rPr>
            </w:pPr>
            <w:r>
              <w:rPr>
                <w:rFonts w:asciiTheme="minorHAnsi" w:hAnsiTheme="minorHAnsi"/>
                <w:sz w:val="20"/>
              </w:rPr>
              <w:t>Manzolillo Matteo</w:t>
            </w:r>
          </w:p>
        </w:tc>
        <w:tc>
          <w:tcPr>
            <w:tcW w:w="2892" w:type="dxa"/>
            <w:tcBorders>
              <w:left w:val="single" w:sz="1" w:space="0" w:color="000000"/>
              <w:bottom w:val="single" w:sz="1" w:space="0" w:color="000000"/>
              <w:right w:val="single" w:sz="1" w:space="0" w:color="000000"/>
            </w:tcBorders>
          </w:tcPr>
          <w:p w14:paraId="6DAF5915" w14:textId="22A3E7CF" w:rsidR="002713D8" w:rsidRPr="00325F0B" w:rsidRDefault="003023F5" w:rsidP="00A14F33">
            <w:pPr>
              <w:pStyle w:val="Contenutotabella"/>
              <w:jc w:val="center"/>
              <w:rPr>
                <w:rFonts w:asciiTheme="minorHAnsi" w:hAnsiTheme="minorHAnsi"/>
                <w:sz w:val="20"/>
              </w:rPr>
            </w:pPr>
            <w:r>
              <w:rPr>
                <w:rFonts w:asciiTheme="minorHAnsi" w:hAnsiTheme="minorHAnsi"/>
                <w:sz w:val="20"/>
              </w:rPr>
              <w:t>0512121666</w:t>
            </w:r>
          </w:p>
        </w:tc>
      </w:tr>
      <w:tr w:rsidR="00D1464E" w:rsidRPr="00325F0B" w14:paraId="690459AB" w14:textId="77777777">
        <w:trPr>
          <w:trHeight w:val="230"/>
        </w:trPr>
        <w:tc>
          <w:tcPr>
            <w:tcW w:w="6745" w:type="dxa"/>
            <w:tcBorders>
              <w:left w:val="single" w:sz="1" w:space="0" w:color="000000"/>
              <w:bottom w:val="single" w:sz="1" w:space="0" w:color="000000"/>
            </w:tcBorders>
          </w:tcPr>
          <w:p w14:paraId="4B46E49D" w14:textId="77777777" w:rsidR="00D1464E" w:rsidRPr="00325F0B" w:rsidRDefault="00D1464E" w:rsidP="00A14F33">
            <w:pPr>
              <w:pStyle w:val="Contenutotabella"/>
              <w:jc w:val="center"/>
              <w:rPr>
                <w:rFonts w:asciiTheme="minorHAnsi" w:hAnsiTheme="minorHAnsi"/>
                <w:sz w:val="20"/>
              </w:rPr>
            </w:pPr>
          </w:p>
        </w:tc>
        <w:tc>
          <w:tcPr>
            <w:tcW w:w="2892" w:type="dxa"/>
            <w:tcBorders>
              <w:left w:val="single" w:sz="1" w:space="0" w:color="000000"/>
              <w:bottom w:val="single" w:sz="1" w:space="0" w:color="000000"/>
              <w:right w:val="single" w:sz="1" w:space="0" w:color="000000"/>
            </w:tcBorders>
          </w:tcPr>
          <w:p w14:paraId="79BD2A15" w14:textId="77777777" w:rsidR="00D1464E" w:rsidRPr="00325F0B" w:rsidRDefault="00D1464E" w:rsidP="00A14F33">
            <w:pPr>
              <w:pStyle w:val="Contenutotabella"/>
              <w:jc w:val="center"/>
              <w:rPr>
                <w:rFonts w:asciiTheme="minorHAnsi" w:hAnsiTheme="minorHAnsi"/>
                <w:sz w:val="20"/>
              </w:rPr>
            </w:pPr>
          </w:p>
        </w:tc>
      </w:tr>
      <w:tr w:rsidR="00D1464E" w:rsidRPr="00325F0B" w14:paraId="52264838" w14:textId="77777777">
        <w:trPr>
          <w:trHeight w:val="244"/>
        </w:trPr>
        <w:tc>
          <w:tcPr>
            <w:tcW w:w="6745" w:type="dxa"/>
            <w:vMerge w:val="restart"/>
            <w:tcBorders>
              <w:left w:val="single" w:sz="1" w:space="0" w:color="000000"/>
              <w:bottom w:val="single" w:sz="1" w:space="0" w:color="000000"/>
            </w:tcBorders>
          </w:tcPr>
          <w:p w14:paraId="66F0E0A4" w14:textId="77777777" w:rsidR="00D1464E" w:rsidRPr="00325F0B" w:rsidRDefault="00D1464E" w:rsidP="00A14F33">
            <w:pPr>
              <w:pStyle w:val="Contenutotabella"/>
              <w:jc w:val="center"/>
              <w:rPr>
                <w:rFonts w:asciiTheme="minorHAnsi" w:hAnsiTheme="minorHAnsi"/>
                <w:sz w:val="20"/>
              </w:rPr>
            </w:pPr>
          </w:p>
        </w:tc>
        <w:tc>
          <w:tcPr>
            <w:tcW w:w="2892" w:type="dxa"/>
            <w:vMerge w:val="restart"/>
            <w:tcBorders>
              <w:left w:val="single" w:sz="1" w:space="0" w:color="000000"/>
              <w:bottom w:val="single" w:sz="1" w:space="0" w:color="000000"/>
              <w:right w:val="single" w:sz="1" w:space="0" w:color="000000"/>
            </w:tcBorders>
          </w:tcPr>
          <w:p w14:paraId="41E6E685" w14:textId="77777777" w:rsidR="00D1464E" w:rsidRPr="00325F0B" w:rsidRDefault="00D1464E" w:rsidP="00A14F33">
            <w:pPr>
              <w:pStyle w:val="Contenutotabella"/>
              <w:jc w:val="center"/>
              <w:rPr>
                <w:rFonts w:asciiTheme="minorHAnsi" w:hAnsiTheme="minorHAnsi"/>
                <w:sz w:val="20"/>
              </w:rPr>
            </w:pPr>
          </w:p>
        </w:tc>
      </w:tr>
      <w:tr w:rsidR="001765AE" w:rsidRPr="00325F0B" w14:paraId="61C1E4AA" w14:textId="77777777">
        <w:trPr>
          <w:trHeight w:val="244"/>
        </w:trPr>
        <w:tc>
          <w:tcPr>
            <w:tcW w:w="6745" w:type="dxa"/>
            <w:vMerge w:val="restart"/>
            <w:tcBorders>
              <w:left w:val="single" w:sz="1" w:space="0" w:color="000000"/>
              <w:bottom w:val="single" w:sz="1" w:space="0" w:color="000000"/>
            </w:tcBorders>
          </w:tcPr>
          <w:p w14:paraId="21AD6643" w14:textId="77777777" w:rsidR="001765AE" w:rsidRPr="00325F0B" w:rsidRDefault="001765AE" w:rsidP="00A14F33">
            <w:pPr>
              <w:pStyle w:val="Intestazionetabella"/>
              <w:rPr>
                <w:rFonts w:asciiTheme="minorHAnsi" w:hAnsiTheme="minorHAnsi"/>
                <w:b w:val="0"/>
                <w:sz w:val="20"/>
              </w:rPr>
            </w:pPr>
          </w:p>
        </w:tc>
        <w:tc>
          <w:tcPr>
            <w:tcW w:w="2892" w:type="dxa"/>
            <w:vMerge w:val="restart"/>
            <w:tcBorders>
              <w:left w:val="single" w:sz="1" w:space="0" w:color="000000"/>
              <w:bottom w:val="single" w:sz="1" w:space="0" w:color="000000"/>
              <w:right w:val="single" w:sz="1" w:space="0" w:color="000000"/>
            </w:tcBorders>
          </w:tcPr>
          <w:p w14:paraId="1438CA9F" w14:textId="77777777" w:rsidR="001765AE" w:rsidRPr="00325F0B" w:rsidRDefault="001765AE" w:rsidP="00A14F33">
            <w:pPr>
              <w:pStyle w:val="Intestazionetabella"/>
              <w:rPr>
                <w:rFonts w:asciiTheme="minorHAnsi" w:hAnsiTheme="minorHAnsi"/>
                <w:b w:val="0"/>
                <w:sz w:val="20"/>
              </w:rPr>
            </w:pPr>
          </w:p>
        </w:tc>
      </w:tr>
    </w:tbl>
    <w:p w14:paraId="666E42B8" w14:textId="77777777" w:rsidR="008B36D5" w:rsidRPr="00325F0B" w:rsidRDefault="008B36D5">
      <w:pPr>
        <w:rPr>
          <w:rFonts w:asciiTheme="minorHAnsi" w:hAnsiTheme="minorHAnsi"/>
          <w:b/>
          <w:sz w:val="20"/>
        </w:rPr>
      </w:pPr>
    </w:p>
    <w:p w14:paraId="2F027B70" w14:textId="77777777" w:rsidR="008B36D5" w:rsidRPr="00325F0B" w:rsidRDefault="008B36D5">
      <w:pPr>
        <w:rPr>
          <w:rFonts w:asciiTheme="minorHAnsi" w:hAnsiTheme="minorHAnsi"/>
          <w:b/>
          <w:sz w:val="20"/>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891"/>
        <w:gridCol w:w="6746"/>
      </w:tblGrid>
      <w:tr w:rsidR="008B36D5" w:rsidRPr="00325F0B" w14:paraId="0941BD30" w14:textId="77777777">
        <w:trPr>
          <w:trHeight w:val="244"/>
        </w:trPr>
        <w:tc>
          <w:tcPr>
            <w:tcW w:w="2891" w:type="dxa"/>
            <w:vMerge w:val="restart"/>
            <w:tcBorders>
              <w:top w:val="single" w:sz="1" w:space="0" w:color="000000"/>
              <w:left w:val="single" w:sz="1" w:space="0" w:color="000000"/>
              <w:bottom w:val="single" w:sz="1" w:space="0" w:color="000000"/>
            </w:tcBorders>
          </w:tcPr>
          <w:p w14:paraId="0D46556D" w14:textId="77777777" w:rsidR="008B36D5" w:rsidRPr="00325F0B" w:rsidRDefault="008B36D5">
            <w:pPr>
              <w:pStyle w:val="Contenutotabella"/>
              <w:rPr>
                <w:rFonts w:asciiTheme="minorHAnsi" w:hAnsiTheme="minorHAnsi"/>
                <w:b/>
                <w:sz w:val="20"/>
              </w:rPr>
            </w:pPr>
            <w:r w:rsidRPr="00325F0B">
              <w:rPr>
                <w:rFonts w:asciiTheme="minorHAnsi" w:hAnsiTheme="minorHAnsi"/>
                <w:b/>
                <w:sz w:val="20"/>
              </w:rPr>
              <w:t xml:space="preserve"> Scritto da:</w:t>
            </w:r>
          </w:p>
        </w:tc>
        <w:tc>
          <w:tcPr>
            <w:tcW w:w="6746" w:type="dxa"/>
            <w:vMerge w:val="restart"/>
            <w:tcBorders>
              <w:top w:val="single" w:sz="1" w:space="0" w:color="000000"/>
              <w:left w:val="single" w:sz="1" w:space="0" w:color="000000"/>
              <w:bottom w:val="single" w:sz="1" w:space="0" w:color="000000"/>
              <w:right w:val="single" w:sz="1" w:space="0" w:color="000000"/>
            </w:tcBorders>
          </w:tcPr>
          <w:p w14:paraId="5E47F2FD" w14:textId="133EA255" w:rsidR="008B36D5" w:rsidRPr="00325F0B" w:rsidRDefault="007C24BF">
            <w:pPr>
              <w:pStyle w:val="Contenutotabella"/>
              <w:rPr>
                <w:rFonts w:asciiTheme="minorHAnsi" w:hAnsiTheme="minorHAnsi"/>
                <w:sz w:val="20"/>
              </w:rPr>
            </w:pPr>
            <w:r w:rsidRPr="00325F0B">
              <w:rPr>
                <w:rFonts w:asciiTheme="minorHAnsi" w:hAnsiTheme="minorHAnsi"/>
                <w:sz w:val="20"/>
              </w:rPr>
              <w:t>Tutti i partecipanti.</w:t>
            </w:r>
          </w:p>
        </w:tc>
      </w:tr>
    </w:tbl>
    <w:p w14:paraId="3A0395C8" w14:textId="77777777" w:rsidR="008B36D5" w:rsidRPr="00325F0B" w:rsidRDefault="008B36D5">
      <w:pPr>
        <w:rPr>
          <w:rFonts w:asciiTheme="minorHAnsi" w:hAnsiTheme="minorHAnsi"/>
          <w:b/>
          <w:sz w:val="20"/>
        </w:rPr>
      </w:pPr>
    </w:p>
    <w:p w14:paraId="3695EE1A" w14:textId="77777777" w:rsidR="008B36D5" w:rsidRPr="00325F0B" w:rsidRDefault="008B36D5">
      <w:pPr>
        <w:rPr>
          <w:rFonts w:asciiTheme="minorHAnsi" w:hAnsiTheme="minorHAnsi"/>
          <w:b/>
          <w:sz w:val="20"/>
        </w:rPr>
      </w:pPr>
    </w:p>
    <w:p w14:paraId="30DC2A1F" w14:textId="77777777" w:rsidR="008B36D5" w:rsidRPr="00325F0B" w:rsidRDefault="008B36D5">
      <w:pPr>
        <w:rPr>
          <w:rFonts w:asciiTheme="minorHAnsi" w:hAnsiTheme="minorHAnsi"/>
          <w:b/>
          <w:sz w:val="20"/>
        </w:rPr>
      </w:pPr>
    </w:p>
    <w:p w14:paraId="0948B677" w14:textId="77777777" w:rsidR="008B36D5" w:rsidRPr="00325F0B" w:rsidRDefault="008B36D5">
      <w:pPr>
        <w:rPr>
          <w:rFonts w:asciiTheme="minorHAnsi" w:hAnsiTheme="minorHAnsi"/>
          <w:b/>
          <w:sz w:val="20"/>
        </w:rPr>
      </w:pPr>
    </w:p>
    <w:p w14:paraId="458CA67B" w14:textId="77777777" w:rsidR="008B36D5" w:rsidRPr="00325F0B" w:rsidRDefault="008B36D5" w:rsidP="007C24BF">
      <w:pPr>
        <w:jc w:val="center"/>
        <w:rPr>
          <w:rFonts w:asciiTheme="minorHAnsi" w:hAnsiTheme="minorHAnsi"/>
          <w:b/>
          <w:sz w:val="32"/>
        </w:rPr>
      </w:pPr>
      <w:r w:rsidRPr="00325F0B">
        <w:rPr>
          <w:rFonts w:asciiTheme="minorHAnsi" w:hAnsiTheme="minorHAnsi"/>
          <w:b/>
          <w:sz w:val="32"/>
        </w:rPr>
        <w:t>Revision History</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927"/>
        <w:gridCol w:w="964"/>
        <w:gridCol w:w="4336"/>
        <w:gridCol w:w="2410"/>
      </w:tblGrid>
      <w:tr w:rsidR="008B36D5" w:rsidRPr="00325F0B" w14:paraId="75D26DD9" w14:textId="77777777">
        <w:trPr>
          <w:trHeight w:val="244"/>
        </w:trPr>
        <w:tc>
          <w:tcPr>
            <w:tcW w:w="1927" w:type="dxa"/>
            <w:vMerge w:val="restart"/>
            <w:tcBorders>
              <w:top w:val="single" w:sz="1" w:space="0" w:color="000000"/>
              <w:left w:val="single" w:sz="1" w:space="0" w:color="000000"/>
              <w:bottom w:val="single" w:sz="1" w:space="0" w:color="000000"/>
            </w:tcBorders>
          </w:tcPr>
          <w:p w14:paraId="3FDB9FD0" w14:textId="77777777" w:rsidR="008B36D5" w:rsidRPr="00325F0B" w:rsidRDefault="008B36D5" w:rsidP="007C24BF">
            <w:pPr>
              <w:pStyle w:val="Intestazionetabella"/>
              <w:rPr>
                <w:rFonts w:asciiTheme="minorHAnsi" w:hAnsiTheme="minorHAnsi"/>
                <w:sz w:val="20"/>
              </w:rPr>
            </w:pPr>
            <w:r w:rsidRPr="00325F0B">
              <w:rPr>
                <w:rFonts w:asciiTheme="minorHAnsi" w:hAnsiTheme="minorHAnsi"/>
                <w:sz w:val="20"/>
              </w:rPr>
              <w:t>Data</w:t>
            </w:r>
          </w:p>
        </w:tc>
        <w:tc>
          <w:tcPr>
            <w:tcW w:w="964" w:type="dxa"/>
            <w:vMerge w:val="restart"/>
            <w:tcBorders>
              <w:top w:val="single" w:sz="1" w:space="0" w:color="000000"/>
              <w:left w:val="single" w:sz="1" w:space="0" w:color="000000"/>
              <w:bottom w:val="single" w:sz="1" w:space="0" w:color="000000"/>
            </w:tcBorders>
          </w:tcPr>
          <w:p w14:paraId="678ED450" w14:textId="77777777" w:rsidR="008B36D5" w:rsidRPr="00325F0B" w:rsidRDefault="008B36D5" w:rsidP="007C24BF">
            <w:pPr>
              <w:pStyle w:val="Intestazionetabella"/>
              <w:rPr>
                <w:rFonts w:asciiTheme="minorHAnsi" w:hAnsiTheme="minorHAnsi"/>
                <w:sz w:val="20"/>
              </w:rPr>
            </w:pPr>
            <w:r w:rsidRPr="00325F0B">
              <w:rPr>
                <w:rFonts w:asciiTheme="minorHAnsi" w:hAnsiTheme="minorHAnsi"/>
                <w:sz w:val="20"/>
              </w:rPr>
              <w:t>Versione</w:t>
            </w:r>
          </w:p>
        </w:tc>
        <w:tc>
          <w:tcPr>
            <w:tcW w:w="4336" w:type="dxa"/>
            <w:vMerge w:val="restart"/>
            <w:tcBorders>
              <w:top w:val="single" w:sz="1" w:space="0" w:color="000000"/>
              <w:left w:val="single" w:sz="1" w:space="0" w:color="000000"/>
              <w:bottom w:val="single" w:sz="1" w:space="0" w:color="000000"/>
            </w:tcBorders>
          </w:tcPr>
          <w:p w14:paraId="6D73F486" w14:textId="77777777" w:rsidR="008B36D5" w:rsidRPr="00325F0B" w:rsidRDefault="008B36D5" w:rsidP="007C24BF">
            <w:pPr>
              <w:pStyle w:val="Intestazionetabella"/>
              <w:rPr>
                <w:rFonts w:asciiTheme="minorHAnsi" w:hAnsiTheme="minorHAnsi"/>
                <w:sz w:val="20"/>
              </w:rPr>
            </w:pPr>
            <w:r w:rsidRPr="00325F0B">
              <w:rPr>
                <w:rFonts w:asciiTheme="minorHAnsi" w:hAnsiTheme="minorHAnsi"/>
                <w:sz w:val="20"/>
              </w:rPr>
              <w:t>Descrizione</w:t>
            </w:r>
          </w:p>
        </w:tc>
        <w:tc>
          <w:tcPr>
            <w:tcW w:w="2410" w:type="dxa"/>
            <w:vMerge w:val="restart"/>
            <w:tcBorders>
              <w:top w:val="single" w:sz="1" w:space="0" w:color="000000"/>
              <w:left w:val="single" w:sz="1" w:space="0" w:color="000000"/>
              <w:bottom w:val="single" w:sz="1" w:space="0" w:color="000000"/>
              <w:right w:val="single" w:sz="1" w:space="0" w:color="000000"/>
            </w:tcBorders>
          </w:tcPr>
          <w:p w14:paraId="1478B55D" w14:textId="77777777" w:rsidR="008B36D5" w:rsidRPr="00325F0B" w:rsidRDefault="008B36D5" w:rsidP="007C24BF">
            <w:pPr>
              <w:pStyle w:val="Intestazionetabella"/>
              <w:rPr>
                <w:rFonts w:asciiTheme="minorHAnsi" w:hAnsiTheme="minorHAnsi"/>
                <w:sz w:val="20"/>
              </w:rPr>
            </w:pPr>
            <w:r w:rsidRPr="00325F0B">
              <w:rPr>
                <w:rFonts w:asciiTheme="minorHAnsi" w:hAnsiTheme="minorHAnsi"/>
                <w:sz w:val="20"/>
              </w:rPr>
              <w:t>Autore</w:t>
            </w:r>
          </w:p>
        </w:tc>
      </w:tr>
      <w:tr w:rsidR="008B36D5" w:rsidRPr="00325F0B" w14:paraId="550DCF47" w14:textId="77777777">
        <w:trPr>
          <w:trHeight w:val="244"/>
        </w:trPr>
        <w:tc>
          <w:tcPr>
            <w:tcW w:w="1927" w:type="dxa"/>
            <w:vMerge w:val="restart"/>
            <w:tcBorders>
              <w:left w:val="single" w:sz="1" w:space="0" w:color="000000"/>
              <w:bottom w:val="single" w:sz="1" w:space="0" w:color="000000"/>
            </w:tcBorders>
          </w:tcPr>
          <w:p w14:paraId="24CD1F76" w14:textId="69D8A6C9" w:rsidR="008B36D5" w:rsidRPr="00325F0B" w:rsidRDefault="00022623" w:rsidP="007C24BF">
            <w:pPr>
              <w:pStyle w:val="Contenutotabella"/>
              <w:jc w:val="center"/>
              <w:rPr>
                <w:rFonts w:asciiTheme="minorHAnsi" w:hAnsiTheme="minorHAnsi"/>
                <w:sz w:val="20"/>
              </w:rPr>
            </w:pPr>
            <w:r>
              <w:rPr>
                <w:rFonts w:asciiTheme="minorHAnsi" w:hAnsiTheme="minorHAnsi"/>
                <w:sz w:val="20"/>
              </w:rPr>
              <w:t>2</w:t>
            </w:r>
            <w:r w:rsidR="005B3A3D">
              <w:rPr>
                <w:rFonts w:asciiTheme="minorHAnsi" w:hAnsiTheme="minorHAnsi"/>
                <w:sz w:val="20"/>
              </w:rPr>
              <w:t>7</w:t>
            </w:r>
            <w:r w:rsidR="007C24BF" w:rsidRPr="00325F0B">
              <w:rPr>
                <w:rFonts w:asciiTheme="minorHAnsi" w:hAnsiTheme="minorHAnsi"/>
                <w:sz w:val="20"/>
              </w:rPr>
              <w:t>/10/2026</w:t>
            </w:r>
          </w:p>
        </w:tc>
        <w:tc>
          <w:tcPr>
            <w:tcW w:w="964" w:type="dxa"/>
            <w:vMerge w:val="restart"/>
            <w:tcBorders>
              <w:left w:val="single" w:sz="1" w:space="0" w:color="000000"/>
              <w:bottom w:val="single" w:sz="1" w:space="0" w:color="000000"/>
            </w:tcBorders>
          </w:tcPr>
          <w:p w14:paraId="6C3CAEA2" w14:textId="06D32613" w:rsidR="008B36D5" w:rsidRPr="00325F0B" w:rsidRDefault="007C24BF" w:rsidP="007C24BF">
            <w:pPr>
              <w:pStyle w:val="Contenutotabella"/>
              <w:jc w:val="center"/>
              <w:rPr>
                <w:rFonts w:asciiTheme="minorHAnsi" w:hAnsiTheme="minorHAnsi"/>
                <w:sz w:val="20"/>
              </w:rPr>
            </w:pPr>
            <w:r w:rsidRPr="00325F0B">
              <w:rPr>
                <w:rFonts w:asciiTheme="minorHAnsi" w:hAnsiTheme="minorHAnsi"/>
                <w:sz w:val="20"/>
              </w:rPr>
              <w:t>0.1</w:t>
            </w:r>
          </w:p>
        </w:tc>
        <w:tc>
          <w:tcPr>
            <w:tcW w:w="4336" w:type="dxa"/>
            <w:vMerge w:val="restart"/>
            <w:tcBorders>
              <w:left w:val="single" w:sz="1" w:space="0" w:color="000000"/>
              <w:bottom w:val="single" w:sz="1" w:space="0" w:color="000000"/>
            </w:tcBorders>
          </w:tcPr>
          <w:p w14:paraId="6F04629A" w14:textId="5C248B1F" w:rsidR="008B36D5" w:rsidRPr="00325F0B" w:rsidRDefault="002F7914" w:rsidP="007C24BF">
            <w:pPr>
              <w:pStyle w:val="Contenutotabella"/>
              <w:jc w:val="center"/>
              <w:rPr>
                <w:rFonts w:asciiTheme="minorHAnsi" w:hAnsiTheme="minorHAnsi"/>
                <w:sz w:val="20"/>
              </w:rPr>
            </w:pPr>
            <w:r>
              <w:rPr>
                <w:rFonts w:asciiTheme="minorHAnsi" w:hAnsiTheme="minorHAnsi"/>
                <w:sz w:val="20"/>
              </w:rPr>
              <w:t>Inizio s</w:t>
            </w:r>
            <w:r w:rsidR="007C24BF" w:rsidRPr="00325F0B">
              <w:rPr>
                <w:rFonts w:asciiTheme="minorHAnsi" w:hAnsiTheme="minorHAnsi"/>
                <w:sz w:val="20"/>
              </w:rPr>
              <w:t xml:space="preserve">tesura </w:t>
            </w:r>
            <w:r w:rsidR="00022623">
              <w:rPr>
                <w:rFonts w:asciiTheme="minorHAnsi" w:hAnsiTheme="minorHAnsi"/>
                <w:sz w:val="20"/>
              </w:rPr>
              <w:t>RAD</w:t>
            </w:r>
          </w:p>
        </w:tc>
        <w:tc>
          <w:tcPr>
            <w:tcW w:w="2410" w:type="dxa"/>
            <w:vMerge w:val="restart"/>
            <w:tcBorders>
              <w:left w:val="single" w:sz="1" w:space="0" w:color="000000"/>
              <w:bottom w:val="single" w:sz="1" w:space="0" w:color="000000"/>
              <w:right w:val="single" w:sz="1" w:space="0" w:color="000000"/>
            </w:tcBorders>
          </w:tcPr>
          <w:p w14:paraId="1647A190" w14:textId="4CAD4199" w:rsidR="008B36D5" w:rsidRPr="00325F0B" w:rsidRDefault="007C24BF" w:rsidP="007C24BF">
            <w:pPr>
              <w:pStyle w:val="Contenutotabella"/>
              <w:jc w:val="center"/>
              <w:rPr>
                <w:rFonts w:asciiTheme="minorHAnsi" w:hAnsiTheme="minorHAnsi"/>
                <w:sz w:val="20"/>
              </w:rPr>
            </w:pPr>
            <w:r w:rsidRPr="00325F0B">
              <w:rPr>
                <w:rFonts w:asciiTheme="minorHAnsi" w:hAnsiTheme="minorHAnsi"/>
                <w:sz w:val="20"/>
              </w:rPr>
              <w:t>Tutti i partecipanti</w:t>
            </w:r>
          </w:p>
        </w:tc>
      </w:tr>
      <w:tr w:rsidR="008B36D5" w:rsidRPr="00325F0B" w14:paraId="5AD812EA" w14:textId="77777777">
        <w:trPr>
          <w:trHeight w:val="244"/>
        </w:trPr>
        <w:tc>
          <w:tcPr>
            <w:tcW w:w="1927" w:type="dxa"/>
            <w:vMerge w:val="restart"/>
            <w:tcBorders>
              <w:left w:val="single" w:sz="1" w:space="0" w:color="000000"/>
              <w:bottom w:val="single" w:sz="1" w:space="0" w:color="000000"/>
            </w:tcBorders>
          </w:tcPr>
          <w:p w14:paraId="0DD5B8F4" w14:textId="218D77FF" w:rsidR="008B36D5" w:rsidRPr="00325F0B" w:rsidRDefault="00427A29" w:rsidP="007C24BF">
            <w:pPr>
              <w:pStyle w:val="Contenutotabella"/>
              <w:jc w:val="center"/>
              <w:rPr>
                <w:rFonts w:asciiTheme="minorHAnsi" w:hAnsiTheme="minorHAnsi"/>
                <w:sz w:val="20"/>
              </w:rPr>
            </w:pPr>
            <w:r>
              <w:rPr>
                <w:rFonts w:asciiTheme="minorHAnsi" w:hAnsiTheme="minorHAnsi"/>
                <w:sz w:val="20"/>
              </w:rPr>
              <w:t>28/10/2026</w:t>
            </w:r>
          </w:p>
        </w:tc>
        <w:tc>
          <w:tcPr>
            <w:tcW w:w="964" w:type="dxa"/>
            <w:vMerge w:val="restart"/>
            <w:tcBorders>
              <w:left w:val="single" w:sz="1" w:space="0" w:color="000000"/>
              <w:bottom w:val="single" w:sz="1" w:space="0" w:color="000000"/>
            </w:tcBorders>
          </w:tcPr>
          <w:p w14:paraId="5B251A2B" w14:textId="251E8A99" w:rsidR="008B36D5" w:rsidRPr="00325F0B" w:rsidRDefault="00427A29" w:rsidP="007C24BF">
            <w:pPr>
              <w:pStyle w:val="Contenutotabella"/>
              <w:jc w:val="center"/>
              <w:rPr>
                <w:rFonts w:asciiTheme="minorHAnsi" w:hAnsiTheme="minorHAnsi"/>
                <w:sz w:val="20"/>
              </w:rPr>
            </w:pPr>
            <w:r>
              <w:rPr>
                <w:rFonts w:asciiTheme="minorHAnsi" w:hAnsiTheme="minorHAnsi"/>
                <w:sz w:val="20"/>
              </w:rPr>
              <w:t>0.2</w:t>
            </w:r>
          </w:p>
        </w:tc>
        <w:tc>
          <w:tcPr>
            <w:tcW w:w="4336" w:type="dxa"/>
            <w:vMerge w:val="restart"/>
            <w:tcBorders>
              <w:left w:val="single" w:sz="1" w:space="0" w:color="000000"/>
              <w:bottom w:val="single" w:sz="1" w:space="0" w:color="000000"/>
            </w:tcBorders>
          </w:tcPr>
          <w:p w14:paraId="3969BFEF" w14:textId="109DF626" w:rsidR="008B36D5" w:rsidRPr="00325F0B" w:rsidRDefault="00427A29" w:rsidP="007C24BF">
            <w:pPr>
              <w:pStyle w:val="Contenutotabella"/>
              <w:jc w:val="center"/>
              <w:rPr>
                <w:rFonts w:asciiTheme="minorHAnsi" w:hAnsiTheme="minorHAnsi"/>
                <w:sz w:val="20"/>
              </w:rPr>
            </w:pPr>
            <w:r>
              <w:rPr>
                <w:rFonts w:asciiTheme="minorHAnsi" w:hAnsiTheme="minorHAnsi"/>
                <w:sz w:val="20"/>
              </w:rPr>
              <w:t>Aggiustamento su richiesta del RAD</w:t>
            </w:r>
          </w:p>
        </w:tc>
        <w:tc>
          <w:tcPr>
            <w:tcW w:w="2410" w:type="dxa"/>
            <w:vMerge w:val="restart"/>
            <w:tcBorders>
              <w:left w:val="single" w:sz="1" w:space="0" w:color="000000"/>
              <w:bottom w:val="single" w:sz="1" w:space="0" w:color="000000"/>
              <w:right w:val="single" w:sz="1" w:space="0" w:color="000000"/>
            </w:tcBorders>
          </w:tcPr>
          <w:p w14:paraId="28F50546" w14:textId="172D93D3" w:rsidR="008B36D5" w:rsidRPr="00325F0B" w:rsidRDefault="00427A29" w:rsidP="007C24BF">
            <w:pPr>
              <w:pStyle w:val="Contenutotabella"/>
              <w:jc w:val="center"/>
              <w:rPr>
                <w:rFonts w:asciiTheme="minorHAnsi" w:hAnsiTheme="minorHAnsi"/>
                <w:sz w:val="20"/>
              </w:rPr>
            </w:pPr>
            <w:r>
              <w:rPr>
                <w:rFonts w:asciiTheme="minorHAnsi" w:hAnsiTheme="minorHAnsi"/>
                <w:sz w:val="20"/>
              </w:rPr>
              <w:t>Tutti i partecipanti</w:t>
            </w:r>
          </w:p>
        </w:tc>
      </w:tr>
      <w:tr w:rsidR="008B36D5" w:rsidRPr="00325F0B" w14:paraId="7F196C8B" w14:textId="77777777">
        <w:trPr>
          <w:trHeight w:val="244"/>
        </w:trPr>
        <w:tc>
          <w:tcPr>
            <w:tcW w:w="1927" w:type="dxa"/>
            <w:vMerge w:val="restart"/>
            <w:tcBorders>
              <w:left w:val="single" w:sz="1" w:space="0" w:color="000000"/>
              <w:bottom w:val="single" w:sz="1" w:space="0" w:color="000000"/>
            </w:tcBorders>
          </w:tcPr>
          <w:p w14:paraId="2E5A7599" w14:textId="148484B4" w:rsidR="008B36D5" w:rsidRPr="00325F0B" w:rsidRDefault="008B36D5" w:rsidP="007C24BF">
            <w:pPr>
              <w:pStyle w:val="Contenutotabella"/>
              <w:jc w:val="center"/>
              <w:rPr>
                <w:rFonts w:asciiTheme="minorHAnsi" w:hAnsiTheme="minorHAnsi"/>
                <w:sz w:val="20"/>
              </w:rPr>
            </w:pPr>
          </w:p>
        </w:tc>
        <w:tc>
          <w:tcPr>
            <w:tcW w:w="964" w:type="dxa"/>
            <w:vMerge w:val="restart"/>
            <w:tcBorders>
              <w:left w:val="single" w:sz="1" w:space="0" w:color="000000"/>
              <w:bottom w:val="single" w:sz="1" w:space="0" w:color="000000"/>
            </w:tcBorders>
          </w:tcPr>
          <w:p w14:paraId="5F5E3936" w14:textId="01E6F653" w:rsidR="008B36D5" w:rsidRPr="00325F0B" w:rsidRDefault="008B36D5" w:rsidP="007C24BF">
            <w:pPr>
              <w:pStyle w:val="Contenutotabella"/>
              <w:jc w:val="center"/>
              <w:rPr>
                <w:rFonts w:asciiTheme="minorHAnsi" w:hAnsiTheme="minorHAnsi"/>
                <w:sz w:val="20"/>
              </w:rPr>
            </w:pPr>
          </w:p>
        </w:tc>
        <w:tc>
          <w:tcPr>
            <w:tcW w:w="4336" w:type="dxa"/>
            <w:vMerge w:val="restart"/>
            <w:tcBorders>
              <w:left w:val="single" w:sz="1" w:space="0" w:color="000000"/>
              <w:bottom w:val="single" w:sz="1" w:space="0" w:color="000000"/>
            </w:tcBorders>
          </w:tcPr>
          <w:p w14:paraId="3CC5A329" w14:textId="11931D40" w:rsidR="008B36D5" w:rsidRPr="00325F0B" w:rsidRDefault="008B36D5" w:rsidP="007C24BF">
            <w:pPr>
              <w:pStyle w:val="Contenutotabella"/>
              <w:jc w:val="center"/>
              <w:rPr>
                <w:rFonts w:asciiTheme="minorHAnsi" w:hAnsiTheme="minorHAnsi"/>
                <w:sz w:val="20"/>
              </w:rPr>
            </w:pPr>
          </w:p>
        </w:tc>
        <w:tc>
          <w:tcPr>
            <w:tcW w:w="2410" w:type="dxa"/>
            <w:vMerge w:val="restart"/>
            <w:tcBorders>
              <w:left w:val="single" w:sz="1" w:space="0" w:color="000000"/>
              <w:bottom w:val="single" w:sz="1" w:space="0" w:color="000000"/>
              <w:right w:val="single" w:sz="1" w:space="0" w:color="000000"/>
            </w:tcBorders>
          </w:tcPr>
          <w:p w14:paraId="05112DDF" w14:textId="53D5D766" w:rsidR="008B36D5" w:rsidRPr="00325F0B" w:rsidRDefault="008B36D5" w:rsidP="007C24BF">
            <w:pPr>
              <w:pStyle w:val="Contenutotabella"/>
              <w:jc w:val="center"/>
              <w:rPr>
                <w:rFonts w:asciiTheme="minorHAnsi" w:hAnsiTheme="minorHAnsi"/>
                <w:sz w:val="20"/>
              </w:rPr>
            </w:pPr>
          </w:p>
        </w:tc>
      </w:tr>
      <w:tr w:rsidR="008B36D5" w:rsidRPr="00325F0B" w14:paraId="65533763" w14:textId="77777777">
        <w:trPr>
          <w:trHeight w:val="244"/>
        </w:trPr>
        <w:tc>
          <w:tcPr>
            <w:tcW w:w="1927" w:type="dxa"/>
            <w:vMerge w:val="restart"/>
            <w:tcBorders>
              <w:left w:val="single" w:sz="1" w:space="0" w:color="000000"/>
              <w:bottom w:val="single" w:sz="1" w:space="0" w:color="000000"/>
            </w:tcBorders>
          </w:tcPr>
          <w:p w14:paraId="0D661AF8" w14:textId="77777777" w:rsidR="008B36D5" w:rsidRPr="00325F0B" w:rsidRDefault="008B36D5" w:rsidP="007C24BF">
            <w:pPr>
              <w:pStyle w:val="Contenutotabella"/>
              <w:jc w:val="center"/>
              <w:rPr>
                <w:rFonts w:asciiTheme="minorHAnsi" w:hAnsiTheme="minorHAnsi"/>
                <w:sz w:val="20"/>
              </w:rPr>
            </w:pPr>
          </w:p>
        </w:tc>
        <w:tc>
          <w:tcPr>
            <w:tcW w:w="964" w:type="dxa"/>
            <w:vMerge w:val="restart"/>
            <w:tcBorders>
              <w:left w:val="single" w:sz="1" w:space="0" w:color="000000"/>
              <w:bottom w:val="single" w:sz="1" w:space="0" w:color="000000"/>
            </w:tcBorders>
          </w:tcPr>
          <w:p w14:paraId="212542FC" w14:textId="77777777" w:rsidR="008B36D5" w:rsidRPr="00325F0B" w:rsidRDefault="008B36D5" w:rsidP="007C24BF">
            <w:pPr>
              <w:pStyle w:val="Contenutotabella"/>
              <w:jc w:val="center"/>
              <w:rPr>
                <w:rFonts w:asciiTheme="minorHAnsi" w:hAnsiTheme="minorHAnsi"/>
                <w:sz w:val="20"/>
              </w:rPr>
            </w:pPr>
          </w:p>
        </w:tc>
        <w:tc>
          <w:tcPr>
            <w:tcW w:w="4336" w:type="dxa"/>
            <w:vMerge w:val="restart"/>
            <w:tcBorders>
              <w:left w:val="single" w:sz="1" w:space="0" w:color="000000"/>
              <w:bottom w:val="single" w:sz="1" w:space="0" w:color="000000"/>
            </w:tcBorders>
          </w:tcPr>
          <w:p w14:paraId="2D877B70" w14:textId="77777777" w:rsidR="008B36D5" w:rsidRPr="00325F0B" w:rsidRDefault="008B36D5" w:rsidP="007C24BF">
            <w:pPr>
              <w:pStyle w:val="Contenutotabella"/>
              <w:jc w:val="center"/>
              <w:rPr>
                <w:rFonts w:asciiTheme="minorHAnsi" w:hAnsiTheme="minorHAnsi"/>
                <w:sz w:val="20"/>
              </w:rPr>
            </w:pPr>
          </w:p>
        </w:tc>
        <w:tc>
          <w:tcPr>
            <w:tcW w:w="2410" w:type="dxa"/>
            <w:vMerge w:val="restart"/>
            <w:tcBorders>
              <w:left w:val="single" w:sz="1" w:space="0" w:color="000000"/>
              <w:bottom w:val="single" w:sz="1" w:space="0" w:color="000000"/>
              <w:right w:val="single" w:sz="1" w:space="0" w:color="000000"/>
            </w:tcBorders>
          </w:tcPr>
          <w:p w14:paraId="419752E0" w14:textId="77777777" w:rsidR="008B36D5" w:rsidRPr="00325F0B" w:rsidRDefault="008B36D5" w:rsidP="007C24BF">
            <w:pPr>
              <w:pStyle w:val="Contenutotabella"/>
              <w:jc w:val="center"/>
              <w:rPr>
                <w:rFonts w:asciiTheme="minorHAnsi" w:hAnsiTheme="minorHAnsi"/>
                <w:sz w:val="20"/>
              </w:rPr>
            </w:pPr>
          </w:p>
        </w:tc>
      </w:tr>
      <w:tr w:rsidR="008B36D5" w:rsidRPr="00325F0B" w14:paraId="1C703136" w14:textId="77777777">
        <w:trPr>
          <w:trHeight w:val="244"/>
        </w:trPr>
        <w:tc>
          <w:tcPr>
            <w:tcW w:w="1927" w:type="dxa"/>
            <w:vMerge w:val="restart"/>
            <w:tcBorders>
              <w:left w:val="single" w:sz="1" w:space="0" w:color="000000"/>
              <w:bottom w:val="single" w:sz="1" w:space="0" w:color="000000"/>
            </w:tcBorders>
          </w:tcPr>
          <w:p w14:paraId="4480ACE7" w14:textId="77777777" w:rsidR="008B36D5" w:rsidRPr="00325F0B" w:rsidRDefault="008B36D5" w:rsidP="007C24BF">
            <w:pPr>
              <w:pStyle w:val="Contenutotabella"/>
              <w:jc w:val="center"/>
              <w:rPr>
                <w:rFonts w:asciiTheme="minorHAnsi" w:hAnsiTheme="minorHAnsi"/>
                <w:sz w:val="20"/>
              </w:rPr>
            </w:pPr>
          </w:p>
        </w:tc>
        <w:tc>
          <w:tcPr>
            <w:tcW w:w="964" w:type="dxa"/>
            <w:vMerge w:val="restart"/>
            <w:tcBorders>
              <w:left w:val="single" w:sz="1" w:space="0" w:color="000000"/>
              <w:bottom w:val="single" w:sz="1" w:space="0" w:color="000000"/>
            </w:tcBorders>
          </w:tcPr>
          <w:p w14:paraId="1775EEE4" w14:textId="77777777" w:rsidR="008B36D5" w:rsidRPr="00325F0B" w:rsidRDefault="008B36D5" w:rsidP="007C24BF">
            <w:pPr>
              <w:pStyle w:val="Contenutotabella"/>
              <w:jc w:val="center"/>
              <w:rPr>
                <w:rFonts w:asciiTheme="minorHAnsi" w:hAnsiTheme="minorHAnsi"/>
                <w:sz w:val="20"/>
              </w:rPr>
            </w:pPr>
          </w:p>
        </w:tc>
        <w:tc>
          <w:tcPr>
            <w:tcW w:w="4336" w:type="dxa"/>
            <w:vMerge w:val="restart"/>
            <w:tcBorders>
              <w:left w:val="single" w:sz="1" w:space="0" w:color="000000"/>
              <w:bottom w:val="single" w:sz="1" w:space="0" w:color="000000"/>
            </w:tcBorders>
          </w:tcPr>
          <w:p w14:paraId="225A538F" w14:textId="77777777" w:rsidR="008B36D5" w:rsidRPr="00325F0B" w:rsidRDefault="008B36D5" w:rsidP="007C24BF">
            <w:pPr>
              <w:pStyle w:val="Contenutotabella"/>
              <w:jc w:val="center"/>
              <w:rPr>
                <w:rFonts w:asciiTheme="minorHAnsi" w:hAnsiTheme="minorHAnsi"/>
                <w:sz w:val="20"/>
              </w:rPr>
            </w:pPr>
          </w:p>
        </w:tc>
        <w:tc>
          <w:tcPr>
            <w:tcW w:w="2410" w:type="dxa"/>
            <w:vMerge w:val="restart"/>
            <w:tcBorders>
              <w:left w:val="single" w:sz="1" w:space="0" w:color="000000"/>
              <w:bottom w:val="single" w:sz="1" w:space="0" w:color="000000"/>
              <w:right w:val="single" w:sz="1" w:space="0" w:color="000000"/>
            </w:tcBorders>
          </w:tcPr>
          <w:p w14:paraId="7E44474C" w14:textId="77777777" w:rsidR="008B36D5" w:rsidRPr="00325F0B" w:rsidRDefault="008B36D5" w:rsidP="007C24BF">
            <w:pPr>
              <w:pStyle w:val="Contenutotabella"/>
              <w:jc w:val="center"/>
              <w:rPr>
                <w:rFonts w:asciiTheme="minorHAnsi" w:hAnsiTheme="minorHAnsi"/>
                <w:sz w:val="20"/>
              </w:rPr>
            </w:pPr>
          </w:p>
        </w:tc>
      </w:tr>
      <w:tr w:rsidR="008B36D5" w:rsidRPr="00325F0B" w14:paraId="48613FF1" w14:textId="77777777">
        <w:trPr>
          <w:trHeight w:val="244"/>
        </w:trPr>
        <w:tc>
          <w:tcPr>
            <w:tcW w:w="1927" w:type="dxa"/>
            <w:vMerge w:val="restart"/>
            <w:tcBorders>
              <w:left w:val="single" w:sz="1" w:space="0" w:color="000000"/>
              <w:bottom w:val="single" w:sz="1" w:space="0" w:color="000000"/>
            </w:tcBorders>
          </w:tcPr>
          <w:p w14:paraId="171CAF2C" w14:textId="77777777" w:rsidR="008B36D5" w:rsidRPr="00325F0B" w:rsidRDefault="008B36D5" w:rsidP="007C24BF">
            <w:pPr>
              <w:pStyle w:val="Contenutotabella"/>
              <w:jc w:val="center"/>
              <w:rPr>
                <w:rFonts w:asciiTheme="minorHAnsi" w:hAnsiTheme="minorHAnsi"/>
                <w:sz w:val="20"/>
              </w:rPr>
            </w:pPr>
          </w:p>
        </w:tc>
        <w:tc>
          <w:tcPr>
            <w:tcW w:w="964" w:type="dxa"/>
            <w:vMerge w:val="restart"/>
            <w:tcBorders>
              <w:left w:val="single" w:sz="1" w:space="0" w:color="000000"/>
              <w:bottom w:val="single" w:sz="1" w:space="0" w:color="000000"/>
            </w:tcBorders>
          </w:tcPr>
          <w:p w14:paraId="4278FA8F" w14:textId="77777777" w:rsidR="008B36D5" w:rsidRPr="00325F0B" w:rsidRDefault="008B36D5" w:rsidP="007C24BF">
            <w:pPr>
              <w:pStyle w:val="Contenutotabella"/>
              <w:jc w:val="center"/>
              <w:rPr>
                <w:rFonts w:asciiTheme="minorHAnsi" w:hAnsiTheme="minorHAnsi"/>
                <w:sz w:val="20"/>
              </w:rPr>
            </w:pPr>
          </w:p>
        </w:tc>
        <w:tc>
          <w:tcPr>
            <w:tcW w:w="4336" w:type="dxa"/>
            <w:vMerge w:val="restart"/>
            <w:tcBorders>
              <w:left w:val="single" w:sz="1" w:space="0" w:color="000000"/>
              <w:bottom w:val="single" w:sz="1" w:space="0" w:color="000000"/>
            </w:tcBorders>
          </w:tcPr>
          <w:p w14:paraId="3631160B" w14:textId="77777777" w:rsidR="008B36D5" w:rsidRPr="00325F0B" w:rsidRDefault="008B36D5" w:rsidP="007C24BF">
            <w:pPr>
              <w:pStyle w:val="Contenutotabella"/>
              <w:jc w:val="center"/>
              <w:rPr>
                <w:rFonts w:asciiTheme="minorHAnsi" w:hAnsiTheme="minorHAnsi"/>
                <w:sz w:val="20"/>
              </w:rPr>
            </w:pPr>
          </w:p>
        </w:tc>
        <w:tc>
          <w:tcPr>
            <w:tcW w:w="2410" w:type="dxa"/>
            <w:vMerge w:val="restart"/>
            <w:tcBorders>
              <w:left w:val="single" w:sz="1" w:space="0" w:color="000000"/>
              <w:bottom w:val="single" w:sz="1" w:space="0" w:color="000000"/>
              <w:right w:val="single" w:sz="1" w:space="0" w:color="000000"/>
            </w:tcBorders>
          </w:tcPr>
          <w:p w14:paraId="14277286" w14:textId="77777777" w:rsidR="008B36D5" w:rsidRPr="00325F0B" w:rsidRDefault="008B36D5" w:rsidP="007C24BF">
            <w:pPr>
              <w:pStyle w:val="Contenutotabella"/>
              <w:jc w:val="center"/>
              <w:rPr>
                <w:rFonts w:asciiTheme="minorHAnsi" w:hAnsiTheme="minorHAnsi"/>
                <w:sz w:val="20"/>
              </w:rPr>
            </w:pPr>
          </w:p>
        </w:tc>
      </w:tr>
      <w:tr w:rsidR="008B36D5" w:rsidRPr="00325F0B" w14:paraId="08DCDAD3" w14:textId="77777777">
        <w:trPr>
          <w:trHeight w:val="244"/>
        </w:trPr>
        <w:tc>
          <w:tcPr>
            <w:tcW w:w="1927" w:type="dxa"/>
            <w:vMerge w:val="restart"/>
            <w:tcBorders>
              <w:left w:val="single" w:sz="1" w:space="0" w:color="000000"/>
              <w:bottom w:val="single" w:sz="1" w:space="0" w:color="000000"/>
            </w:tcBorders>
          </w:tcPr>
          <w:p w14:paraId="55DEE268" w14:textId="77777777" w:rsidR="008B36D5" w:rsidRPr="00325F0B" w:rsidRDefault="008B36D5" w:rsidP="007C24BF">
            <w:pPr>
              <w:pStyle w:val="Contenutotabella"/>
              <w:jc w:val="center"/>
              <w:rPr>
                <w:rFonts w:asciiTheme="minorHAnsi" w:hAnsiTheme="minorHAnsi"/>
                <w:sz w:val="20"/>
              </w:rPr>
            </w:pPr>
          </w:p>
        </w:tc>
        <w:tc>
          <w:tcPr>
            <w:tcW w:w="964" w:type="dxa"/>
            <w:vMerge w:val="restart"/>
            <w:tcBorders>
              <w:left w:val="single" w:sz="1" w:space="0" w:color="000000"/>
              <w:bottom w:val="single" w:sz="1" w:space="0" w:color="000000"/>
            </w:tcBorders>
          </w:tcPr>
          <w:p w14:paraId="62A09229" w14:textId="77777777" w:rsidR="008B36D5" w:rsidRPr="00325F0B" w:rsidRDefault="008B36D5" w:rsidP="007C24BF">
            <w:pPr>
              <w:pStyle w:val="Contenutotabella"/>
              <w:jc w:val="center"/>
              <w:rPr>
                <w:rFonts w:asciiTheme="minorHAnsi" w:hAnsiTheme="minorHAnsi"/>
                <w:sz w:val="20"/>
              </w:rPr>
            </w:pPr>
          </w:p>
        </w:tc>
        <w:tc>
          <w:tcPr>
            <w:tcW w:w="4336" w:type="dxa"/>
            <w:vMerge w:val="restart"/>
            <w:tcBorders>
              <w:left w:val="single" w:sz="1" w:space="0" w:color="000000"/>
              <w:bottom w:val="single" w:sz="1" w:space="0" w:color="000000"/>
            </w:tcBorders>
          </w:tcPr>
          <w:p w14:paraId="45141BB1" w14:textId="77777777" w:rsidR="008B36D5" w:rsidRPr="00325F0B" w:rsidRDefault="008B36D5" w:rsidP="007C24BF">
            <w:pPr>
              <w:pStyle w:val="Contenutotabella"/>
              <w:jc w:val="center"/>
              <w:rPr>
                <w:rFonts w:asciiTheme="minorHAnsi" w:hAnsiTheme="minorHAnsi"/>
                <w:sz w:val="20"/>
              </w:rPr>
            </w:pPr>
          </w:p>
        </w:tc>
        <w:tc>
          <w:tcPr>
            <w:tcW w:w="2410" w:type="dxa"/>
            <w:vMerge w:val="restart"/>
            <w:tcBorders>
              <w:left w:val="single" w:sz="1" w:space="0" w:color="000000"/>
              <w:bottom w:val="single" w:sz="1" w:space="0" w:color="000000"/>
              <w:right w:val="single" w:sz="1" w:space="0" w:color="000000"/>
            </w:tcBorders>
          </w:tcPr>
          <w:p w14:paraId="2F772540" w14:textId="77777777" w:rsidR="008B36D5" w:rsidRPr="00325F0B" w:rsidRDefault="008B36D5" w:rsidP="007C24BF">
            <w:pPr>
              <w:pStyle w:val="Contenutotabella"/>
              <w:jc w:val="center"/>
              <w:rPr>
                <w:rFonts w:asciiTheme="minorHAnsi" w:hAnsiTheme="minorHAnsi"/>
                <w:sz w:val="20"/>
              </w:rPr>
            </w:pPr>
          </w:p>
        </w:tc>
      </w:tr>
    </w:tbl>
    <w:p w14:paraId="1BC38A93" w14:textId="77777777" w:rsidR="00B51734" w:rsidRPr="00325F0B" w:rsidRDefault="00B51734" w:rsidP="00884E31">
      <w:pPr>
        <w:rPr>
          <w:rFonts w:asciiTheme="minorHAnsi" w:hAnsiTheme="minorHAnsi"/>
          <w:b/>
          <w:sz w:val="32"/>
        </w:rPr>
        <w:sectPr w:rsidR="00B51734" w:rsidRPr="00325F0B">
          <w:headerReference w:type="default" r:id="rId9"/>
          <w:footerReference w:type="default" r:id="rId10"/>
          <w:headerReference w:type="first" r:id="rId11"/>
          <w:footerReference w:type="first" r:id="rId12"/>
          <w:footnotePr>
            <w:pos w:val="beneathText"/>
          </w:footnotePr>
          <w:pgSz w:w="11905" w:h="16837"/>
          <w:pgMar w:top="2095" w:right="1134" w:bottom="1798" w:left="1134" w:header="1134" w:footer="1134" w:gutter="0"/>
          <w:cols w:space="720"/>
          <w:formProt w:val="0"/>
          <w:docGrid w:linePitch="312" w:charSpace="-6145"/>
        </w:sectPr>
      </w:pPr>
    </w:p>
    <w:p w14:paraId="2F0E89AF" w14:textId="2A6825B1" w:rsidR="00B51734" w:rsidRPr="00E0780C" w:rsidRDefault="008B36D5" w:rsidP="00B51734">
      <w:pPr>
        <w:pStyle w:val="Intestazioneindice"/>
        <w:rPr>
          <w:rFonts w:asciiTheme="minorHAnsi" w:hAnsiTheme="minorHAnsi"/>
          <w:lang w:val="en-US"/>
        </w:rPr>
      </w:pPr>
      <w:r w:rsidRPr="0079406F">
        <w:rPr>
          <w:rFonts w:asciiTheme="minorHAnsi" w:hAnsiTheme="minorHAnsi"/>
          <w:lang w:val="en-US"/>
        </w:rPr>
        <w:lastRenderedPageBreak/>
        <w:t>Indice</w:t>
      </w:r>
    </w:p>
    <w:p w14:paraId="282DFD83" w14:textId="77777777" w:rsidR="003E00FB" w:rsidRPr="0079406F" w:rsidRDefault="003E00FB">
      <w:pPr>
        <w:pStyle w:val="TOC5"/>
        <w:rPr>
          <w:rFonts w:asciiTheme="minorHAnsi" w:hAnsiTheme="minorHAnsi"/>
          <w:lang w:val="en-US"/>
        </w:rPr>
      </w:pPr>
    </w:p>
    <w:p w14:paraId="02645A20" w14:textId="080EA112" w:rsidR="00DA6AD0" w:rsidRPr="00E0780C" w:rsidRDefault="00B51734">
      <w:pPr>
        <w:pStyle w:val="TOC1"/>
        <w:tabs>
          <w:tab w:val="left" w:pos="566"/>
        </w:tabs>
        <w:rPr>
          <w:rFonts w:asciiTheme="minorHAnsi" w:eastAsiaTheme="minorEastAsia" w:hAnsiTheme="minorHAnsi" w:cstheme="minorBidi"/>
          <w:noProof/>
          <w:kern w:val="2"/>
          <w:lang w:val="en-US"/>
          <w14:ligatures w14:val="standardContextual"/>
        </w:rPr>
      </w:pPr>
      <w:r w:rsidRPr="00C23901">
        <w:rPr>
          <w:rFonts w:asciiTheme="minorHAnsi" w:hAnsiTheme="minorHAnsi"/>
        </w:rPr>
        <w:fldChar w:fldCharType="begin"/>
      </w:r>
      <w:r w:rsidRPr="0079406F">
        <w:rPr>
          <w:rFonts w:asciiTheme="minorHAnsi" w:hAnsiTheme="minorHAnsi"/>
          <w:lang w:val="en-US"/>
        </w:rPr>
        <w:instrText xml:space="preserve"> TOC \o "1-3" </w:instrText>
      </w:r>
      <w:r w:rsidRPr="00C23901">
        <w:rPr>
          <w:rFonts w:asciiTheme="minorHAnsi" w:hAnsiTheme="minorHAnsi"/>
        </w:rPr>
        <w:fldChar w:fldCharType="separate"/>
      </w:r>
      <w:r w:rsidR="00DA6AD0" w:rsidRPr="00E0780C">
        <w:rPr>
          <w:rFonts w:asciiTheme="minorHAnsi" w:hAnsiTheme="minorHAnsi"/>
          <w:noProof/>
          <w:lang w:val="en-US"/>
        </w:rPr>
        <w:t>1.</w:t>
      </w:r>
      <w:r w:rsidR="00DA6AD0" w:rsidRPr="00E0780C">
        <w:rPr>
          <w:rFonts w:asciiTheme="minorHAnsi" w:eastAsiaTheme="minorEastAsia" w:hAnsiTheme="minorHAnsi" w:cstheme="minorBidi"/>
          <w:noProof/>
          <w:kern w:val="2"/>
          <w:lang w:val="en-US"/>
          <w14:ligatures w14:val="standardContextual"/>
        </w:rPr>
        <w:tab/>
      </w:r>
      <w:r w:rsidR="00DA6AD0" w:rsidRPr="00E0780C">
        <w:rPr>
          <w:rFonts w:asciiTheme="minorHAnsi" w:hAnsiTheme="minorHAnsi"/>
          <w:noProof/>
          <w:lang w:val="en-US"/>
        </w:rPr>
        <w:t>Introduzione</w:t>
      </w:r>
      <w:r w:rsidR="00DA6AD0" w:rsidRPr="00E0780C">
        <w:rPr>
          <w:noProof/>
          <w:lang w:val="en-US"/>
        </w:rPr>
        <w:tab/>
      </w:r>
      <w:r w:rsidR="00DA6AD0">
        <w:rPr>
          <w:noProof/>
        </w:rPr>
        <w:fldChar w:fldCharType="begin"/>
      </w:r>
      <w:r w:rsidR="00DA6AD0" w:rsidRPr="00E0780C">
        <w:rPr>
          <w:noProof/>
          <w:lang w:val="en-US"/>
        </w:rPr>
        <w:instrText xml:space="preserve"> PAGEREF _Toc243846646 \h </w:instrText>
      </w:r>
      <w:r w:rsidR="00DA6AD0">
        <w:rPr>
          <w:noProof/>
        </w:rPr>
      </w:r>
      <w:r w:rsidR="00DA6AD0">
        <w:rPr>
          <w:noProof/>
        </w:rPr>
        <w:fldChar w:fldCharType="separate"/>
      </w:r>
      <w:r w:rsidR="00940C0F">
        <w:rPr>
          <w:noProof/>
          <w:lang w:val="en-US"/>
        </w:rPr>
        <w:t>4</w:t>
      </w:r>
      <w:r w:rsidR="00DA6AD0">
        <w:rPr>
          <w:noProof/>
        </w:rPr>
        <w:fldChar w:fldCharType="end"/>
      </w:r>
    </w:p>
    <w:p w14:paraId="5EE22C9A" w14:textId="75C45D69" w:rsidR="00DA6AD0" w:rsidRPr="00E0780C" w:rsidRDefault="00DA6AD0">
      <w:pPr>
        <w:pStyle w:val="TOC2"/>
        <w:tabs>
          <w:tab w:val="left" w:pos="1132"/>
        </w:tabs>
        <w:rPr>
          <w:rFonts w:asciiTheme="minorHAnsi" w:eastAsiaTheme="minorEastAsia" w:hAnsiTheme="minorHAnsi" w:cstheme="minorBidi"/>
          <w:noProof/>
          <w:kern w:val="2"/>
          <w:lang w:val="en-US"/>
          <w14:ligatures w14:val="standardContextual"/>
        </w:rPr>
      </w:pPr>
      <w:r w:rsidRPr="00E0780C">
        <w:rPr>
          <w:rFonts w:ascii="Aptos" w:hAnsi="Aptos"/>
          <w:noProof/>
          <w:lang w:val="en-US"/>
        </w:rPr>
        <w:t>1.1.</w:t>
      </w:r>
      <w:r w:rsidRPr="00E0780C">
        <w:rPr>
          <w:rFonts w:asciiTheme="minorHAnsi" w:eastAsiaTheme="minorEastAsia" w:hAnsiTheme="minorHAnsi" w:cstheme="minorBidi"/>
          <w:noProof/>
          <w:kern w:val="2"/>
          <w:lang w:val="en-US"/>
          <w14:ligatures w14:val="standardContextual"/>
        </w:rPr>
        <w:tab/>
      </w:r>
      <w:r w:rsidRPr="00E0780C">
        <w:rPr>
          <w:rFonts w:ascii="Aptos" w:hAnsi="Aptos"/>
          <w:noProof/>
          <w:lang w:val="en-US"/>
        </w:rPr>
        <w:t>Purpose of the system</w:t>
      </w:r>
      <w:r w:rsidRPr="00E0780C">
        <w:rPr>
          <w:noProof/>
          <w:lang w:val="en-US"/>
        </w:rPr>
        <w:tab/>
      </w:r>
      <w:r>
        <w:rPr>
          <w:noProof/>
        </w:rPr>
        <w:fldChar w:fldCharType="begin"/>
      </w:r>
      <w:r w:rsidRPr="00E0780C">
        <w:rPr>
          <w:noProof/>
          <w:lang w:val="en-US"/>
        </w:rPr>
        <w:instrText xml:space="preserve"> PAGEREF _Toc243846647 \h </w:instrText>
      </w:r>
      <w:r>
        <w:rPr>
          <w:noProof/>
        </w:rPr>
      </w:r>
      <w:r>
        <w:rPr>
          <w:noProof/>
        </w:rPr>
        <w:fldChar w:fldCharType="separate"/>
      </w:r>
      <w:r w:rsidR="00940C0F">
        <w:rPr>
          <w:noProof/>
          <w:lang w:val="en-US"/>
        </w:rPr>
        <w:t>4</w:t>
      </w:r>
      <w:r>
        <w:rPr>
          <w:noProof/>
        </w:rPr>
        <w:fldChar w:fldCharType="end"/>
      </w:r>
    </w:p>
    <w:p w14:paraId="25D60BE2" w14:textId="094BB00C" w:rsidR="00DA6AD0" w:rsidRPr="00E0780C" w:rsidRDefault="00DA6AD0">
      <w:pPr>
        <w:pStyle w:val="TOC2"/>
        <w:tabs>
          <w:tab w:val="left" w:pos="1132"/>
        </w:tabs>
        <w:rPr>
          <w:rFonts w:asciiTheme="minorHAnsi" w:eastAsiaTheme="minorEastAsia" w:hAnsiTheme="minorHAnsi" w:cstheme="minorBidi"/>
          <w:noProof/>
          <w:kern w:val="2"/>
          <w:lang w:val="en-US"/>
          <w14:ligatures w14:val="standardContextual"/>
        </w:rPr>
      </w:pPr>
      <w:r w:rsidRPr="00E0780C">
        <w:rPr>
          <w:rFonts w:asciiTheme="minorHAnsi" w:hAnsiTheme="minorHAnsi"/>
          <w:noProof/>
          <w:lang w:val="en-US"/>
        </w:rPr>
        <w:t>1.2.</w:t>
      </w:r>
      <w:r w:rsidRPr="00E0780C">
        <w:rPr>
          <w:rFonts w:asciiTheme="minorHAnsi" w:eastAsiaTheme="minorEastAsia" w:hAnsiTheme="minorHAnsi" w:cstheme="minorBidi"/>
          <w:noProof/>
          <w:kern w:val="2"/>
          <w:lang w:val="en-US"/>
          <w14:ligatures w14:val="standardContextual"/>
        </w:rPr>
        <w:tab/>
      </w:r>
      <w:r w:rsidRPr="00E0780C">
        <w:rPr>
          <w:rFonts w:asciiTheme="minorHAnsi" w:hAnsiTheme="minorHAnsi"/>
          <w:noProof/>
          <w:lang w:val="en-US"/>
        </w:rPr>
        <w:t>Scope of the system</w:t>
      </w:r>
      <w:r w:rsidRPr="00E0780C">
        <w:rPr>
          <w:noProof/>
          <w:lang w:val="en-US"/>
        </w:rPr>
        <w:tab/>
      </w:r>
      <w:r>
        <w:rPr>
          <w:noProof/>
        </w:rPr>
        <w:fldChar w:fldCharType="begin"/>
      </w:r>
      <w:r w:rsidRPr="00E0780C">
        <w:rPr>
          <w:noProof/>
          <w:lang w:val="en-US"/>
        </w:rPr>
        <w:instrText xml:space="preserve"> PAGEREF _Toc243846648 \h </w:instrText>
      </w:r>
      <w:r>
        <w:rPr>
          <w:noProof/>
        </w:rPr>
      </w:r>
      <w:r>
        <w:rPr>
          <w:noProof/>
        </w:rPr>
        <w:fldChar w:fldCharType="separate"/>
      </w:r>
      <w:r w:rsidR="00940C0F">
        <w:rPr>
          <w:noProof/>
          <w:lang w:val="en-US"/>
        </w:rPr>
        <w:t>4</w:t>
      </w:r>
      <w:r>
        <w:rPr>
          <w:noProof/>
        </w:rPr>
        <w:fldChar w:fldCharType="end"/>
      </w:r>
    </w:p>
    <w:p w14:paraId="1F9291DA" w14:textId="15C1BE3C" w:rsidR="00DA6AD0" w:rsidRPr="00DA6AD0" w:rsidRDefault="00DA6AD0">
      <w:pPr>
        <w:pStyle w:val="TOC2"/>
        <w:tabs>
          <w:tab w:val="left" w:pos="1132"/>
        </w:tabs>
        <w:rPr>
          <w:rFonts w:asciiTheme="minorHAnsi" w:eastAsiaTheme="minorEastAsia" w:hAnsiTheme="minorHAnsi" w:cstheme="minorBidi"/>
          <w:noProof/>
          <w:kern w:val="2"/>
          <w:lang w:val="en-US"/>
          <w14:ligatures w14:val="standardContextual"/>
        </w:rPr>
      </w:pPr>
      <w:r w:rsidRPr="00A6379B">
        <w:rPr>
          <w:rFonts w:asciiTheme="minorHAnsi" w:hAnsiTheme="minorHAnsi"/>
          <w:noProof/>
          <w:lang w:val="en-US"/>
        </w:rPr>
        <w:t>1.3.</w:t>
      </w:r>
      <w:r w:rsidRPr="00DA6AD0">
        <w:rPr>
          <w:rFonts w:asciiTheme="minorHAnsi" w:eastAsiaTheme="minorEastAsia" w:hAnsiTheme="minorHAnsi" w:cstheme="minorBidi"/>
          <w:noProof/>
          <w:kern w:val="2"/>
          <w:lang w:val="en-US"/>
          <w14:ligatures w14:val="standardContextual"/>
        </w:rPr>
        <w:tab/>
      </w:r>
      <w:r w:rsidRPr="00A6379B">
        <w:rPr>
          <w:rFonts w:asciiTheme="minorHAnsi" w:hAnsiTheme="minorHAnsi"/>
          <w:noProof/>
          <w:lang w:val="en-US"/>
        </w:rPr>
        <w:t>Objectives and success criteria of the project</w:t>
      </w:r>
      <w:r w:rsidRPr="00DA6AD0">
        <w:rPr>
          <w:noProof/>
          <w:lang w:val="en-US"/>
        </w:rPr>
        <w:tab/>
      </w:r>
      <w:r>
        <w:rPr>
          <w:noProof/>
        </w:rPr>
        <w:fldChar w:fldCharType="begin"/>
      </w:r>
      <w:r w:rsidRPr="00DA6AD0">
        <w:rPr>
          <w:noProof/>
          <w:lang w:val="en-US"/>
        </w:rPr>
        <w:instrText xml:space="preserve"> PAGEREF _Toc243846649 \h </w:instrText>
      </w:r>
      <w:r>
        <w:rPr>
          <w:noProof/>
        </w:rPr>
      </w:r>
      <w:r>
        <w:rPr>
          <w:noProof/>
        </w:rPr>
        <w:fldChar w:fldCharType="separate"/>
      </w:r>
      <w:r w:rsidR="00940C0F">
        <w:rPr>
          <w:noProof/>
          <w:lang w:val="en-US"/>
        </w:rPr>
        <w:t>5</w:t>
      </w:r>
      <w:r>
        <w:rPr>
          <w:noProof/>
        </w:rPr>
        <w:fldChar w:fldCharType="end"/>
      </w:r>
    </w:p>
    <w:p w14:paraId="54F22D3D" w14:textId="0A1030B3" w:rsidR="00DA6AD0" w:rsidRPr="00DA6AD0" w:rsidRDefault="00DA6AD0">
      <w:pPr>
        <w:pStyle w:val="TOC2"/>
        <w:tabs>
          <w:tab w:val="left" w:pos="1132"/>
        </w:tabs>
        <w:rPr>
          <w:rFonts w:asciiTheme="minorHAnsi" w:eastAsiaTheme="minorEastAsia" w:hAnsiTheme="minorHAnsi" w:cstheme="minorBidi"/>
          <w:noProof/>
          <w:kern w:val="2"/>
          <w:lang w:val="en-US"/>
          <w14:ligatures w14:val="standardContextual"/>
        </w:rPr>
      </w:pPr>
      <w:r w:rsidRPr="00DA6AD0">
        <w:rPr>
          <w:rFonts w:asciiTheme="minorHAnsi" w:hAnsiTheme="minorHAnsi"/>
          <w:noProof/>
          <w:lang w:val="en-US"/>
        </w:rPr>
        <w:t>1.4.</w:t>
      </w:r>
      <w:r w:rsidRPr="00DA6AD0">
        <w:rPr>
          <w:rFonts w:asciiTheme="minorHAnsi" w:eastAsiaTheme="minorEastAsia" w:hAnsiTheme="minorHAnsi" w:cstheme="minorBidi"/>
          <w:noProof/>
          <w:kern w:val="2"/>
          <w:lang w:val="en-US"/>
          <w14:ligatures w14:val="standardContextual"/>
        </w:rPr>
        <w:tab/>
      </w:r>
      <w:r w:rsidRPr="00DA6AD0">
        <w:rPr>
          <w:rFonts w:asciiTheme="minorHAnsi" w:hAnsiTheme="minorHAnsi"/>
          <w:noProof/>
          <w:lang w:val="en-US"/>
        </w:rPr>
        <w:t>Defintions, acronyms, and abbreviations</w:t>
      </w:r>
      <w:r w:rsidRPr="00DA6AD0">
        <w:rPr>
          <w:noProof/>
          <w:lang w:val="en-US"/>
        </w:rPr>
        <w:tab/>
      </w:r>
      <w:r>
        <w:rPr>
          <w:noProof/>
        </w:rPr>
        <w:fldChar w:fldCharType="begin"/>
      </w:r>
      <w:r w:rsidRPr="00DA6AD0">
        <w:rPr>
          <w:noProof/>
          <w:lang w:val="en-US"/>
        </w:rPr>
        <w:instrText xml:space="preserve"> PAGEREF _Toc243846650 \h </w:instrText>
      </w:r>
      <w:r>
        <w:rPr>
          <w:noProof/>
        </w:rPr>
      </w:r>
      <w:r>
        <w:rPr>
          <w:noProof/>
        </w:rPr>
        <w:fldChar w:fldCharType="separate"/>
      </w:r>
      <w:r w:rsidR="00940C0F">
        <w:rPr>
          <w:noProof/>
          <w:lang w:val="en-US"/>
        </w:rPr>
        <w:t>6</w:t>
      </w:r>
      <w:r>
        <w:rPr>
          <w:noProof/>
        </w:rPr>
        <w:fldChar w:fldCharType="end"/>
      </w:r>
    </w:p>
    <w:p w14:paraId="69BE5D37" w14:textId="033485A1" w:rsidR="00DA6AD0" w:rsidRPr="00DA6AD0" w:rsidRDefault="00DA6AD0">
      <w:pPr>
        <w:pStyle w:val="TOC2"/>
        <w:tabs>
          <w:tab w:val="left" w:pos="1132"/>
        </w:tabs>
        <w:rPr>
          <w:rFonts w:asciiTheme="minorHAnsi" w:eastAsiaTheme="minorEastAsia" w:hAnsiTheme="minorHAnsi" w:cstheme="minorBidi"/>
          <w:noProof/>
          <w:kern w:val="2"/>
          <w:lang w:val="en-US"/>
          <w14:ligatures w14:val="standardContextual"/>
        </w:rPr>
      </w:pPr>
      <w:r w:rsidRPr="00DA6AD0">
        <w:rPr>
          <w:rFonts w:asciiTheme="minorHAnsi" w:hAnsiTheme="minorHAnsi"/>
          <w:noProof/>
          <w:lang w:val="en-US"/>
        </w:rPr>
        <w:t>1.5.</w:t>
      </w:r>
      <w:r w:rsidRPr="00DA6AD0">
        <w:rPr>
          <w:rFonts w:asciiTheme="minorHAnsi" w:eastAsiaTheme="minorEastAsia" w:hAnsiTheme="minorHAnsi" w:cstheme="minorBidi"/>
          <w:noProof/>
          <w:kern w:val="2"/>
          <w:lang w:val="en-US"/>
          <w14:ligatures w14:val="standardContextual"/>
        </w:rPr>
        <w:tab/>
      </w:r>
      <w:r w:rsidRPr="00DA6AD0">
        <w:rPr>
          <w:rFonts w:asciiTheme="minorHAnsi" w:hAnsiTheme="minorHAnsi"/>
          <w:noProof/>
          <w:lang w:val="en-US"/>
        </w:rPr>
        <w:t>Refererences</w:t>
      </w:r>
      <w:r w:rsidRPr="00DA6AD0">
        <w:rPr>
          <w:noProof/>
          <w:lang w:val="en-US"/>
        </w:rPr>
        <w:tab/>
      </w:r>
      <w:r>
        <w:rPr>
          <w:noProof/>
        </w:rPr>
        <w:fldChar w:fldCharType="begin"/>
      </w:r>
      <w:r w:rsidRPr="00DA6AD0">
        <w:rPr>
          <w:noProof/>
          <w:lang w:val="en-US"/>
        </w:rPr>
        <w:instrText xml:space="preserve"> PAGEREF _Toc243846651 \h </w:instrText>
      </w:r>
      <w:r>
        <w:rPr>
          <w:noProof/>
        </w:rPr>
      </w:r>
      <w:r>
        <w:rPr>
          <w:noProof/>
        </w:rPr>
        <w:fldChar w:fldCharType="separate"/>
      </w:r>
      <w:r w:rsidR="00940C0F">
        <w:rPr>
          <w:noProof/>
          <w:lang w:val="en-US"/>
        </w:rPr>
        <w:t>7</w:t>
      </w:r>
      <w:r>
        <w:rPr>
          <w:noProof/>
        </w:rPr>
        <w:fldChar w:fldCharType="end"/>
      </w:r>
    </w:p>
    <w:p w14:paraId="470B01F0" w14:textId="7620B495" w:rsidR="00DA6AD0" w:rsidRPr="00DA6AD0" w:rsidRDefault="00DA6AD0">
      <w:pPr>
        <w:pStyle w:val="TOC2"/>
        <w:tabs>
          <w:tab w:val="left" w:pos="1132"/>
        </w:tabs>
        <w:rPr>
          <w:rFonts w:asciiTheme="minorHAnsi" w:eastAsiaTheme="minorEastAsia" w:hAnsiTheme="minorHAnsi" w:cstheme="minorBidi"/>
          <w:noProof/>
          <w:kern w:val="2"/>
          <w:lang w:val="en-US"/>
          <w14:ligatures w14:val="standardContextual"/>
        </w:rPr>
      </w:pPr>
      <w:r w:rsidRPr="00DA6AD0">
        <w:rPr>
          <w:rFonts w:asciiTheme="minorHAnsi" w:hAnsiTheme="minorHAnsi"/>
          <w:noProof/>
          <w:lang w:val="en-US"/>
        </w:rPr>
        <w:t>1.6.</w:t>
      </w:r>
      <w:r w:rsidRPr="00DA6AD0">
        <w:rPr>
          <w:rFonts w:asciiTheme="minorHAnsi" w:eastAsiaTheme="minorEastAsia" w:hAnsiTheme="minorHAnsi" w:cstheme="minorBidi"/>
          <w:noProof/>
          <w:kern w:val="2"/>
          <w:lang w:val="en-US"/>
          <w14:ligatures w14:val="standardContextual"/>
        </w:rPr>
        <w:tab/>
      </w:r>
      <w:r w:rsidRPr="00DA6AD0">
        <w:rPr>
          <w:rFonts w:asciiTheme="minorHAnsi" w:hAnsiTheme="minorHAnsi"/>
          <w:noProof/>
          <w:lang w:val="en-US"/>
        </w:rPr>
        <w:t>Overview</w:t>
      </w:r>
      <w:r w:rsidRPr="00DA6AD0">
        <w:rPr>
          <w:noProof/>
          <w:lang w:val="en-US"/>
        </w:rPr>
        <w:tab/>
      </w:r>
      <w:r>
        <w:rPr>
          <w:noProof/>
        </w:rPr>
        <w:fldChar w:fldCharType="begin"/>
      </w:r>
      <w:r w:rsidRPr="00DA6AD0">
        <w:rPr>
          <w:noProof/>
          <w:lang w:val="en-US"/>
        </w:rPr>
        <w:instrText xml:space="preserve"> PAGEREF _Toc243846652 \h </w:instrText>
      </w:r>
      <w:r>
        <w:rPr>
          <w:noProof/>
        </w:rPr>
      </w:r>
      <w:r>
        <w:rPr>
          <w:noProof/>
        </w:rPr>
        <w:fldChar w:fldCharType="separate"/>
      </w:r>
      <w:r w:rsidR="00940C0F">
        <w:rPr>
          <w:noProof/>
          <w:lang w:val="en-US"/>
        </w:rPr>
        <w:t>7</w:t>
      </w:r>
      <w:r>
        <w:rPr>
          <w:noProof/>
        </w:rPr>
        <w:fldChar w:fldCharType="end"/>
      </w:r>
    </w:p>
    <w:p w14:paraId="0C5630CD" w14:textId="61E7D571" w:rsidR="00DA6AD0" w:rsidRPr="00DA6AD0" w:rsidRDefault="00DA6AD0">
      <w:pPr>
        <w:pStyle w:val="TOC1"/>
        <w:tabs>
          <w:tab w:val="left" w:pos="566"/>
        </w:tabs>
        <w:rPr>
          <w:rFonts w:asciiTheme="minorHAnsi" w:eastAsiaTheme="minorEastAsia" w:hAnsiTheme="minorHAnsi" w:cstheme="minorBidi"/>
          <w:noProof/>
          <w:kern w:val="2"/>
          <w:lang w:val="en-US"/>
          <w14:ligatures w14:val="standardContextual"/>
        </w:rPr>
      </w:pPr>
      <w:r w:rsidRPr="00DA6AD0">
        <w:rPr>
          <w:rFonts w:asciiTheme="minorHAnsi" w:hAnsiTheme="minorHAnsi"/>
          <w:noProof/>
          <w:lang w:val="en-US"/>
        </w:rPr>
        <w:t>2.</w:t>
      </w:r>
      <w:r w:rsidRPr="00DA6AD0">
        <w:rPr>
          <w:rFonts w:asciiTheme="minorHAnsi" w:eastAsiaTheme="minorEastAsia" w:hAnsiTheme="minorHAnsi" w:cstheme="minorBidi"/>
          <w:noProof/>
          <w:kern w:val="2"/>
          <w:lang w:val="en-US"/>
          <w14:ligatures w14:val="standardContextual"/>
        </w:rPr>
        <w:tab/>
      </w:r>
      <w:r w:rsidRPr="00DA6AD0">
        <w:rPr>
          <w:rFonts w:asciiTheme="minorHAnsi" w:hAnsiTheme="minorHAnsi"/>
          <w:noProof/>
          <w:lang w:val="en-US"/>
        </w:rPr>
        <w:t>Current system</w:t>
      </w:r>
      <w:r w:rsidRPr="00DA6AD0">
        <w:rPr>
          <w:noProof/>
          <w:lang w:val="en-US"/>
        </w:rPr>
        <w:tab/>
      </w:r>
      <w:r>
        <w:rPr>
          <w:noProof/>
        </w:rPr>
        <w:fldChar w:fldCharType="begin"/>
      </w:r>
      <w:r w:rsidRPr="00DA6AD0">
        <w:rPr>
          <w:noProof/>
          <w:lang w:val="en-US"/>
        </w:rPr>
        <w:instrText xml:space="preserve"> PAGEREF _Toc243846653 \h </w:instrText>
      </w:r>
      <w:r>
        <w:rPr>
          <w:noProof/>
        </w:rPr>
      </w:r>
      <w:r>
        <w:rPr>
          <w:noProof/>
        </w:rPr>
        <w:fldChar w:fldCharType="separate"/>
      </w:r>
      <w:r w:rsidR="00940C0F">
        <w:rPr>
          <w:noProof/>
          <w:lang w:val="en-US"/>
        </w:rPr>
        <w:t>7</w:t>
      </w:r>
      <w:r>
        <w:rPr>
          <w:noProof/>
        </w:rPr>
        <w:fldChar w:fldCharType="end"/>
      </w:r>
    </w:p>
    <w:p w14:paraId="619AEF6E" w14:textId="534B3DC0" w:rsidR="00DA6AD0" w:rsidRPr="00DA6AD0" w:rsidRDefault="00DA6AD0">
      <w:pPr>
        <w:pStyle w:val="TOC1"/>
        <w:tabs>
          <w:tab w:val="left" w:pos="566"/>
        </w:tabs>
        <w:rPr>
          <w:rFonts w:asciiTheme="minorHAnsi" w:eastAsiaTheme="minorEastAsia" w:hAnsiTheme="minorHAnsi" w:cstheme="minorBidi"/>
          <w:noProof/>
          <w:kern w:val="2"/>
          <w:lang w:val="en-US"/>
          <w14:ligatures w14:val="standardContextual"/>
        </w:rPr>
      </w:pPr>
      <w:r w:rsidRPr="00DA6AD0">
        <w:rPr>
          <w:rFonts w:asciiTheme="minorHAnsi" w:hAnsiTheme="minorHAnsi"/>
          <w:noProof/>
          <w:lang w:val="en-US"/>
        </w:rPr>
        <w:t>3.</w:t>
      </w:r>
      <w:r w:rsidRPr="00DA6AD0">
        <w:rPr>
          <w:rFonts w:asciiTheme="minorHAnsi" w:eastAsiaTheme="minorEastAsia" w:hAnsiTheme="minorHAnsi" w:cstheme="minorBidi"/>
          <w:noProof/>
          <w:kern w:val="2"/>
          <w:lang w:val="en-US"/>
          <w14:ligatures w14:val="standardContextual"/>
        </w:rPr>
        <w:tab/>
      </w:r>
      <w:r w:rsidRPr="00DA6AD0">
        <w:rPr>
          <w:rFonts w:asciiTheme="minorHAnsi" w:hAnsiTheme="minorHAnsi"/>
          <w:noProof/>
          <w:lang w:val="en-US"/>
        </w:rPr>
        <w:t>Proposed system</w:t>
      </w:r>
      <w:r w:rsidRPr="00DA6AD0">
        <w:rPr>
          <w:noProof/>
          <w:lang w:val="en-US"/>
        </w:rPr>
        <w:tab/>
      </w:r>
      <w:r>
        <w:rPr>
          <w:noProof/>
        </w:rPr>
        <w:fldChar w:fldCharType="begin"/>
      </w:r>
      <w:r w:rsidRPr="00DA6AD0">
        <w:rPr>
          <w:noProof/>
          <w:lang w:val="en-US"/>
        </w:rPr>
        <w:instrText xml:space="preserve"> PAGEREF _Toc243846654 \h </w:instrText>
      </w:r>
      <w:r>
        <w:rPr>
          <w:noProof/>
        </w:rPr>
      </w:r>
      <w:r>
        <w:rPr>
          <w:noProof/>
        </w:rPr>
        <w:fldChar w:fldCharType="separate"/>
      </w:r>
      <w:r w:rsidR="00940C0F">
        <w:rPr>
          <w:noProof/>
          <w:lang w:val="en-US"/>
        </w:rPr>
        <w:t>8</w:t>
      </w:r>
      <w:r>
        <w:rPr>
          <w:noProof/>
        </w:rPr>
        <w:fldChar w:fldCharType="end"/>
      </w:r>
    </w:p>
    <w:p w14:paraId="0FE02954" w14:textId="1B3D42F0" w:rsidR="00DA6AD0" w:rsidRPr="00DA6AD0" w:rsidRDefault="00DA6AD0">
      <w:pPr>
        <w:pStyle w:val="TOC2"/>
        <w:tabs>
          <w:tab w:val="left" w:pos="1132"/>
        </w:tabs>
        <w:rPr>
          <w:rFonts w:asciiTheme="minorHAnsi" w:eastAsiaTheme="minorEastAsia" w:hAnsiTheme="minorHAnsi" w:cstheme="minorBidi"/>
          <w:noProof/>
          <w:kern w:val="2"/>
          <w:lang w:val="en-US"/>
          <w14:ligatures w14:val="standardContextual"/>
        </w:rPr>
      </w:pPr>
      <w:r w:rsidRPr="00DA6AD0">
        <w:rPr>
          <w:rFonts w:ascii="Aptos" w:hAnsi="Aptos"/>
          <w:noProof/>
          <w:lang w:val="en-US"/>
        </w:rPr>
        <w:t>3.1.</w:t>
      </w:r>
      <w:r w:rsidRPr="00DA6AD0">
        <w:rPr>
          <w:rFonts w:asciiTheme="minorHAnsi" w:eastAsiaTheme="minorEastAsia" w:hAnsiTheme="minorHAnsi" w:cstheme="minorBidi"/>
          <w:noProof/>
          <w:kern w:val="2"/>
          <w:lang w:val="en-US"/>
          <w14:ligatures w14:val="standardContextual"/>
        </w:rPr>
        <w:tab/>
      </w:r>
      <w:r w:rsidRPr="00DA6AD0">
        <w:rPr>
          <w:rFonts w:ascii="Aptos" w:hAnsi="Aptos"/>
          <w:noProof/>
          <w:lang w:val="en-US"/>
        </w:rPr>
        <w:t>Overview</w:t>
      </w:r>
      <w:r w:rsidRPr="00DA6AD0">
        <w:rPr>
          <w:noProof/>
          <w:lang w:val="en-US"/>
        </w:rPr>
        <w:tab/>
      </w:r>
      <w:r>
        <w:rPr>
          <w:noProof/>
        </w:rPr>
        <w:fldChar w:fldCharType="begin"/>
      </w:r>
      <w:r w:rsidRPr="00DA6AD0">
        <w:rPr>
          <w:noProof/>
          <w:lang w:val="en-US"/>
        </w:rPr>
        <w:instrText xml:space="preserve"> PAGEREF _Toc243846655 \h </w:instrText>
      </w:r>
      <w:r>
        <w:rPr>
          <w:noProof/>
        </w:rPr>
      </w:r>
      <w:r>
        <w:rPr>
          <w:noProof/>
        </w:rPr>
        <w:fldChar w:fldCharType="separate"/>
      </w:r>
      <w:r w:rsidR="00940C0F">
        <w:rPr>
          <w:noProof/>
          <w:lang w:val="en-US"/>
        </w:rPr>
        <w:t>8</w:t>
      </w:r>
      <w:r>
        <w:rPr>
          <w:noProof/>
        </w:rPr>
        <w:fldChar w:fldCharType="end"/>
      </w:r>
    </w:p>
    <w:p w14:paraId="259E313E" w14:textId="0FB7C15F" w:rsidR="00DA6AD0" w:rsidRPr="00DA6AD0" w:rsidRDefault="00DA6AD0">
      <w:pPr>
        <w:pStyle w:val="TOC2"/>
        <w:tabs>
          <w:tab w:val="left" w:pos="1132"/>
        </w:tabs>
        <w:rPr>
          <w:rFonts w:asciiTheme="minorHAnsi" w:eastAsiaTheme="minorEastAsia" w:hAnsiTheme="minorHAnsi" w:cstheme="minorBidi"/>
          <w:noProof/>
          <w:kern w:val="2"/>
          <w:lang w:val="en-US"/>
          <w14:ligatures w14:val="standardContextual"/>
        </w:rPr>
      </w:pPr>
      <w:r w:rsidRPr="00DA6AD0">
        <w:rPr>
          <w:rFonts w:ascii="Aptos" w:hAnsi="Aptos"/>
          <w:noProof/>
          <w:lang w:val="en-US"/>
        </w:rPr>
        <w:t>3.2.</w:t>
      </w:r>
      <w:r w:rsidRPr="00DA6AD0">
        <w:rPr>
          <w:rFonts w:asciiTheme="minorHAnsi" w:eastAsiaTheme="minorEastAsia" w:hAnsiTheme="minorHAnsi" w:cstheme="minorBidi"/>
          <w:noProof/>
          <w:kern w:val="2"/>
          <w:lang w:val="en-US"/>
          <w14:ligatures w14:val="standardContextual"/>
        </w:rPr>
        <w:tab/>
      </w:r>
      <w:r w:rsidRPr="00DA6AD0">
        <w:rPr>
          <w:rFonts w:ascii="Aptos" w:hAnsi="Aptos"/>
          <w:noProof/>
          <w:lang w:val="en-US"/>
        </w:rPr>
        <w:t>Functional requirements</w:t>
      </w:r>
      <w:r w:rsidRPr="00DA6AD0">
        <w:rPr>
          <w:noProof/>
          <w:lang w:val="en-US"/>
        </w:rPr>
        <w:tab/>
      </w:r>
      <w:r>
        <w:rPr>
          <w:noProof/>
        </w:rPr>
        <w:fldChar w:fldCharType="begin"/>
      </w:r>
      <w:r w:rsidRPr="00DA6AD0">
        <w:rPr>
          <w:noProof/>
          <w:lang w:val="en-US"/>
        </w:rPr>
        <w:instrText xml:space="preserve"> PAGEREF _Toc243846656 \h </w:instrText>
      </w:r>
      <w:r>
        <w:rPr>
          <w:noProof/>
        </w:rPr>
      </w:r>
      <w:r>
        <w:rPr>
          <w:noProof/>
        </w:rPr>
        <w:fldChar w:fldCharType="separate"/>
      </w:r>
      <w:r w:rsidR="00940C0F">
        <w:rPr>
          <w:noProof/>
          <w:lang w:val="en-US"/>
        </w:rPr>
        <w:t>9</w:t>
      </w:r>
      <w:r>
        <w:rPr>
          <w:noProof/>
        </w:rPr>
        <w:fldChar w:fldCharType="end"/>
      </w:r>
    </w:p>
    <w:p w14:paraId="40D3D411" w14:textId="76AB8FE0" w:rsidR="00DA6AD0" w:rsidRPr="00DA6AD0" w:rsidRDefault="00DA6AD0">
      <w:pPr>
        <w:pStyle w:val="TOC2"/>
        <w:tabs>
          <w:tab w:val="left" w:pos="1132"/>
        </w:tabs>
        <w:rPr>
          <w:rFonts w:asciiTheme="minorHAnsi" w:eastAsiaTheme="minorEastAsia" w:hAnsiTheme="minorHAnsi" w:cstheme="minorBidi"/>
          <w:noProof/>
          <w:kern w:val="2"/>
          <w:lang w:val="en-US"/>
          <w14:ligatures w14:val="standardContextual"/>
        </w:rPr>
      </w:pPr>
      <w:r w:rsidRPr="00DA6AD0">
        <w:rPr>
          <w:rFonts w:ascii="Aptos" w:hAnsi="Aptos"/>
          <w:noProof/>
          <w:lang w:val="en-US"/>
        </w:rPr>
        <w:t>3.3.</w:t>
      </w:r>
      <w:r w:rsidRPr="00DA6AD0">
        <w:rPr>
          <w:rFonts w:asciiTheme="minorHAnsi" w:eastAsiaTheme="minorEastAsia" w:hAnsiTheme="minorHAnsi" w:cstheme="minorBidi"/>
          <w:noProof/>
          <w:kern w:val="2"/>
          <w:lang w:val="en-US"/>
          <w14:ligatures w14:val="standardContextual"/>
        </w:rPr>
        <w:tab/>
      </w:r>
      <w:r w:rsidRPr="00DA6AD0">
        <w:rPr>
          <w:rFonts w:ascii="Aptos" w:hAnsi="Aptos"/>
          <w:noProof/>
          <w:lang w:val="en-US"/>
        </w:rPr>
        <w:t>Nonfunctional requirements</w:t>
      </w:r>
      <w:r w:rsidRPr="00DA6AD0">
        <w:rPr>
          <w:noProof/>
          <w:lang w:val="en-US"/>
        </w:rPr>
        <w:tab/>
      </w:r>
      <w:r>
        <w:rPr>
          <w:noProof/>
        </w:rPr>
        <w:fldChar w:fldCharType="begin"/>
      </w:r>
      <w:r w:rsidRPr="00DA6AD0">
        <w:rPr>
          <w:noProof/>
          <w:lang w:val="en-US"/>
        </w:rPr>
        <w:instrText xml:space="preserve"> PAGEREF _Toc243846657 \h </w:instrText>
      </w:r>
      <w:r>
        <w:rPr>
          <w:noProof/>
        </w:rPr>
      </w:r>
      <w:r>
        <w:rPr>
          <w:noProof/>
        </w:rPr>
        <w:fldChar w:fldCharType="separate"/>
      </w:r>
      <w:r w:rsidR="00940C0F">
        <w:rPr>
          <w:noProof/>
          <w:lang w:val="en-US"/>
        </w:rPr>
        <w:t>11</w:t>
      </w:r>
      <w:r>
        <w:rPr>
          <w:noProof/>
        </w:rPr>
        <w:fldChar w:fldCharType="end"/>
      </w:r>
    </w:p>
    <w:p w14:paraId="197B6107" w14:textId="6AE852CA" w:rsidR="00DA6AD0" w:rsidRPr="00DA6AD0" w:rsidRDefault="00DA6AD0">
      <w:pPr>
        <w:pStyle w:val="TOC3"/>
        <w:rPr>
          <w:rFonts w:asciiTheme="minorHAnsi" w:eastAsiaTheme="minorEastAsia" w:hAnsiTheme="minorHAnsi" w:cstheme="minorBidi"/>
          <w:noProof/>
          <w:kern w:val="2"/>
          <w:lang w:val="en-US"/>
          <w14:ligatures w14:val="standardContextual"/>
        </w:rPr>
      </w:pPr>
      <w:r w:rsidRPr="00DA6AD0">
        <w:rPr>
          <w:rFonts w:asciiTheme="minorHAnsi" w:hAnsiTheme="minorHAnsi"/>
          <w:noProof/>
          <w:lang w:val="en-US"/>
        </w:rPr>
        <w:t>3.3.1. Usability</w:t>
      </w:r>
      <w:r w:rsidRPr="00DA6AD0">
        <w:rPr>
          <w:noProof/>
          <w:lang w:val="en-US"/>
        </w:rPr>
        <w:tab/>
      </w:r>
      <w:r>
        <w:rPr>
          <w:noProof/>
        </w:rPr>
        <w:fldChar w:fldCharType="begin"/>
      </w:r>
      <w:r w:rsidRPr="00DA6AD0">
        <w:rPr>
          <w:noProof/>
          <w:lang w:val="en-US"/>
        </w:rPr>
        <w:instrText xml:space="preserve"> PAGEREF _Toc243846658 \h </w:instrText>
      </w:r>
      <w:r>
        <w:rPr>
          <w:noProof/>
        </w:rPr>
      </w:r>
      <w:r>
        <w:rPr>
          <w:noProof/>
        </w:rPr>
        <w:fldChar w:fldCharType="separate"/>
      </w:r>
      <w:r w:rsidR="00940C0F">
        <w:rPr>
          <w:noProof/>
          <w:lang w:val="en-US"/>
        </w:rPr>
        <w:t>11</w:t>
      </w:r>
      <w:r>
        <w:rPr>
          <w:noProof/>
        </w:rPr>
        <w:fldChar w:fldCharType="end"/>
      </w:r>
    </w:p>
    <w:p w14:paraId="2D45FCA5" w14:textId="05E403A9" w:rsidR="00DA6AD0" w:rsidRPr="00DA6AD0" w:rsidRDefault="00DA6AD0">
      <w:pPr>
        <w:pStyle w:val="TOC3"/>
        <w:rPr>
          <w:rFonts w:asciiTheme="minorHAnsi" w:eastAsiaTheme="minorEastAsia" w:hAnsiTheme="minorHAnsi" w:cstheme="minorBidi"/>
          <w:noProof/>
          <w:kern w:val="2"/>
          <w:lang w:val="en-US"/>
          <w14:ligatures w14:val="standardContextual"/>
        </w:rPr>
      </w:pPr>
      <w:r w:rsidRPr="00DA6AD0">
        <w:rPr>
          <w:rFonts w:asciiTheme="minorHAnsi" w:hAnsiTheme="minorHAnsi"/>
          <w:noProof/>
          <w:lang w:val="en-US"/>
        </w:rPr>
        <w:t>3.3.2. Reliability</w:t>
      </w:r>
      <w:r w:rsidRPr="00DA6AD0">
        <w:rPr>
          <w:noProof/>
          <w:lang w:val="en-US"/>
        </w:rPr>
        <w:tab/>
      </w:r>
      <w:r>
        <w:rPr>
          <w:noProof/>
        </w:rPr>
        <w:fldChar w:fldCharType="begin"/>
      </w:r>
      <w:r w:rsidRPr="00DA6AD0">
        <w:rPr>
          <w:noProof/>
          <w:lang w:val="en-US"/>
        </w:rPr>
        <w:instrText xml:space="preserve"> PAGEREF _Toc243846659 \h </w:instrText>
      </w:r>
      <w:r>
        <w:rPr>
          <w:noProof/>
        </w:rPr>
      </w:r>
      <w:r>
        <w:rPr>
          <w:noProof/>
        </w:rPr>
        <w:fldChar w:fldCharType="separate"/>
      </w:r>
      <w:r w:rsidR="00940C0F">
        <w:rPr>
          <w:noProof/>
          <w:lang w:val="en-US"/>
        </w:rPr>
        <w:t>11</w:t>
      </w:r>
      <w:r>
        <w:rPr>
          <w:noProof/>
        </w:rPr>
        <w:fldChar w:fldCharType="end"/>
      </w:r>
    </w:p>
    <w:p w14:paraId="70FA1B22" w14:textId="4D796434" w:rsidR="00DA6AD0" w:rsidRPr="00DA6AD0" w:rsidRDefault="00DA6AD0">
      <w:pPr>
        <w:pStyle w:val="TOC3"/>
        <w:rPr>
          <w:rFonts w:asciiTheme="minorHAnsi" w:eastAsiaTheme="minorEastAsia" w:hAnsiTheme="minorHAnsi" w:cstheme="minorBidi"/>
          <w:noProof/>
          <w:kern w:val="2"/>
          <w:lang w:val="en-US"/>
          <w14:ligatures w14:val="standardContextual"/>
        </w:rPr>
      </w:pPr>
      <w:r w:rsidRPr="00DA6AD0">
        <w:rPr>
          <w:rFonts w:asciiTheme="minorHAnsi" w:hAnsiTheme="minorHAnsi"/>
          <w:noProof/>
          <w:lang w:val="en-US"/>
        </w:rPr>
        <w:t>3.3.3. Performance</w:t>
      </w:r>
      <w:r w:rsidRPr="00DA6AD0">
        <w:rPr>
          <w:noProof/>
          <w:lang w:val="en-US"/>
        </w:rPr>
        <w:tab/>
      </w:r>
      <w:r>
        <w:rPr>
          <w:noProof/>
        </w:rPr>
        <w:fldChar w:fldCharType="begin"/>
      </w:r>
      <w:r w:rsidRPr="00DA6AD0">
        <w:rPr>
          <w:noProof/>
          <w:lang w:val="en-US"/>
        </w:rPr>
        <w:instrText xml:space="preserve"> PAGEREF _Toc243846660 \h </w:instrText>
      </w:r>
      <w:r>
        <w:rPr>
          <w:noProof/>
        </w:rPr>
      </w:r>
      <w:r>
        <w:rPr>
          <w:noProof/>
        </w:rPr>
        <w:fldChar w:fldCharType="separate"/>
      </w:r>
      <w:r w:rsidR="00940C0F">
        <w:rPr>
          <w:noProof/>
          <w:lang w:val="en-US"/>
        </w:rPr>
        <w:t>11</w:t>
      </w:r>
      <w:r>
        <w:rPr>
          <w:noProof/>
        </w:rPr>
        <w:fldChar w:fldCharType="end"/>
      </w:r>
    </w:p>
    <w:p w14:paraId="45EFD559" w14:textId="1318191B" w:rsidR="00DA6AD0" w:rsidRPr="00DA6AD0" w:rsidRDefault="00DA6AD0">
      <w:pPr>
        <w:pStyle w:val="TOC3"/>
        <w:rPr>
          <w:rFonts w:asciiTheme="minorHAnsi" w:eastAsiaTheme="minorEastAsia" w:hAnsiTheme="minorHAnsi" w:cstheme="minorBidi"/>
          <w:noProof/>
          <w:kern w:val="2"/>
          <w:lang w:val="en-US"/>
          <w14:ligatures w14:val="standardContextual"/>
        </w:rPr>
      </w:pPr>
      <w:r w:rsidRPr="00DA6AD0">
        <w:rPr>
          <w:rFonts w:asciiTheme="minorHAnsi" w:hAnsiTheme="minorHAnsi"/>
          <w:noProof/>
          <w:lang w:val="en-US"/>
        </w:rPr>
        <w:t>3.3.4. Supportability</w:t>
      </w:r>
      <w:r w:rsidRPr="00DA6AD0">
        <w:rPr>
          <w:noProof/>
          <w:lang w:val="en-US"/>
        </w:rPr>
        <w:tab/>
      </w:r>
      <w:r>
        <w:rPr>
          <w:noProof/>
        </w:rPr>
        <w:fldChar w:fldCharType="begin"/>
      </w:r>
      <w:r w:rsidRPr="00DA6AD0">
        <w:rPr>
          <w:noProof/>
          <w:lang w:val="en-US"/>
        </w:rPr>
        <w:instrText xml:space="preserve"> PAGEREF _Toc243846661 \h </w:instrText>
      </w:r>
      <w:r>
        <w:rPr>
          <w:noProof/>
        </w:rPr>
      </w:r>
      <w:r>
        <w:rPr>
          <w:noProof/>
        </w:rPr>
        <w:fldChar w:fldCharType="separate"/>
      </w:r>
      <w:r w:rsidR="00940C0F">
        <w:rPr>
          <w:noProof/>
          <w:lang w:val="en-US"/>
        </w:rPr>
        <w:t>11</w:t>
      </w:r>
      <w:r>
        <w:rPr>
          <w:noProof/>
        </w:rPr>
        <w:fldChar w:fldCharType="end"/>
      </w:r>
    </w:p>
    <w:p w14:paraId="1CD883B0" w14:textId="5D9CB288" w:rsidR="00DA6AD0" w:rsidRPr="00DA6AD0" w:rsidRDefault="00DA6AD0">
      <w:pPr>
        <w:pStyle w:val="TOC3"/>
        <w:rPr>
          <w:rFonts w:asciiTheme="minorHAnsi" w:eastAsiaTheme="minorEastAsia" w:hAnsiTheme="minorHAnsi" w:cstheme="minorBidi"/>
          <w:noProof/>
          <w:kern w:val="2"/>
          <w:lang w:val="en-US"/>
          <w14:ligatures w14:val="standardContextual"/>
        </w:rPr>
      </w:pPr>
      <w:r w:rsidRPr="00DA6AD0">
        <w:rPr>
          <w:rFonts w:asciiTheme="minorHAnsi" w:hAnsiTheme="minorHAnsi"/>
          <w:noProof/>
          <w:lang w:val="en-US"/>
        </w:rPr>
        <w:t>3.3.5. Implementation</w:t>
      </w:r>
      <w:r w:rsidRPr="00DA6AD0">
        <w:rPr>
          <w:noProof/>
          <w:lang w:val="en-US"/>
        </w:rPr>
        <w:tab/>
      </w:r>
      <w:r>
        <w:rPr>
          <w:noProof/>
        </w:rPr>
        <w:fldChar w:fldCharType="begin"/>
      </w:r>
      <w:r w:rsidRPr="00DA6AD0">
        <w:rPr>
          <w:noProof/>
          <w:lang w:val="en-US"/>
        </w:rPr>
        <w:instrText xml:space="preserve"> PAGEREF _Toc243846662 \h </w:instrText>
      </w:r>
      <w:r>
        <w:rPr>
          <w:noProof/>
        </w:rPr>
      </w:r>
      <w:r>
        <w:rPr>
          <w:noProof/>
        </w:rPr>
        <w:fldChar w:fldCharType="separate"/>
      </w:r>
      <w:r w:rsidR="00940C0F">
        <w:rPr>
          <w:noProof/>
          <w:lang w:val="en-US"/>
        </w:rPr>
        <w:t>11</w:t>
      </w:r>
      <w:r>
        <w:rPr>
          <w:noProof/>
        </w:rPr>
        <w:fldChar w:fldCharType="end"/>
      </w:r>
    </w:p>
    <w:p w14:paraId="3940ADF0" w14:textId="662807D8" w:rsidR="00DA6AD0" w:rsidRPr="00DA6AD0" w:rsidRDefault="00DA6AD0">
      <w:pPr>
        <w:pStyle w:val="TOC3"/>
        <w:rPr>
          <w:rFonts w:asciiTheme="minorHAnsi" w:eastAsiaTheme="minorEastAsia" w:hAnsiTheme="minorHAnsi" w:cstheme="minorBidi"/>
          <w:noProof/>
          <w:kern w:val="2"/>
          <w:lang w:val="en-US"/>
          <w14:ligatures w14:val="standardContextual"/>
        </w:rPr>
      </w:pPr>
      <w:r w:rsidRPr="00DA6AD0">
        <w:rPr>
          <w:rFonts w:asciiTheme="minorHAnsi" w:hAnsiTheme="minorHAnsi"/>
          <w:noProof/>
          <w:lang w:val="en-US"/>
        </w:rPr>
        <w:t>3.3.6. Interface</w:t>
      </w:r>
      <w:r w:rsidRPr="00DA6AD0">
        <w:rPr>
          <w:noProof/>
          <w:lang w:val="en-US"/>
        </w:rPr>
        <w:tab/>
      </w:r>
      <w:r>
        <w:rPr>
          <w:noProof/>
        </w:rPr>
        <w:fldChar w:fldCharType="begin"/>
      </w:r>
      <w:r w:rsidRPr="00DA6AD0">
        <w:rPr>
          <w:noProof/>
          <w:lang w:val="en-US"/>
        </w:rPr>
        <w:instrText xml:space="preserve"> PAGEREF _Toc243846663 \h </w:instrText>
      </w:r>
      <w:r>
        <w:rPr>
          <w:noProof/>
        </w:rPr>
      </w:r>
      <w:r>
        <w:rPr>
          <w:noProof/>
        </w:rPr>
        <w:fldChar w:fldCharType="separate"/>
      </w:r>
      <w:r w:rsidR="00940C0F">
        <w:rPr>
          <w:noProof/>
          <w:lang w:val="en-US"/>
        </w:rPr>
        <w:t>12</w:t>
      </w:r>
      <w:r>
        <w:rPr>
          <w:noProof/>
        </w:rPr>
        <w:fldChar w:fldCharType="end"/>
      </w:r>
    </w:p>
    <w:p w14:paraId="015D901B" w14:textId="3056D25E" w:rsidR="00DA6AD0" w:rsidRPr="00DA6AD0" w:rsidRDefault="00DA6AD0">
      <w:pPr>
        <w:pStyle w:val="TOC3"/>
        <w:rPr>
          <w:rFonts w:asciiTheme="minorHAnsi" w:eastAsiaTheme="minorEastAsia" w:hAnsiTheme="minorHAnsi" w:cstheme="minorBidi"/>
          <w:noProof/>
          <w:kern w:val="2"/>
          <w:lang w:val="en-US"/>
          <w14:ligatures w14:val="standardContextual"/>
        </w:rPr>
      </w:pPr>
      <w:r w:rsidRPr="00DA6AD0">
        <w:rPr>
          <w:rFonts w:asciiTheme="minorHAnsi" w:hAnsiTheme="minorHAnsi"/>
          <w:noProof/>
          <w:lang w:val="en-US"/>
        </w:rPr>
        <w:t>3.3.7. Packaging</w:t>
      </w:r>
      <w:r w:rsidRPr="00DA6AD0">
        <w:rPr>
          <w:noProof/>
          <w:lang w:val="en-US"/>
        </w:rPr>
        <w:tab/>
      </w:r>
      <w:r>
        <w:rPr>
          <w:noProof/>
        </w:rPr>
        <w:fldChar w:fldCharType="begin"/>
      </w:r>
      <w:r w:rsidRPr="00DA6AD0">
        <w:rPr>
          <w:noProof/>
          <w:lang w:val="en-US"/>
        </w:rPr>
        <w:instrText xml:space="preserve"> PAGEREF _Toc243846664 \h </w:instrText>
      </w:r>
      <w:r>
        <w:rPr>
          <w:noProof/>
        </w:rPr>
      </w:r>
      <w:r>
        <w:rPr>
          <w:noProof/>
        </w:rPr>
        <w:fldChar w:fldCharType="separate"/>
      </w:r>
      <w:r w:rsidR="00940C0F">
        <w:rPr>
          <w:noProof/>
          <w:lang w:val="en-US"/>
        </w:rPr>
        <w:t>12</w:t>
      </w:r>
      <w:r>
        <w:rPr>
          <w:noProof/>
        </w:rPr>
        <w:fldChar w:fldCharType="end"/>
      </w:r>
    </w:p>
    <w:p w14:paraId="7D6E0CF5" w14:textId="2C65CAB5" w:rsidR="00DA6AD0" w:rsidRPr="00DA6AD0" w:rsidRDefault="00DA6AD0">
      <w:pPr>
        <w:pStyle w:val="TOC3"/>
        <w:rPr>
          <w:rFonts w:asciiTheme="minorHAnsi" w:eastAsiaTheme="minorEastAsia" w:hAnsiTheme="minorHAnsi" w:cstheme="minorBidi"/>
          <w:noProof/>
          <w:kern w:val="2"/>
          <w:lang w:val="en-US"/>
          <w14:ligatures w14:val="standardContextual"/>
        </w:rPr>
      </w:pPr>
      <w:r w:rsidRPr="00DA6AD0">
        <w:rPr>
          <w:rFonts w:asciiTheme="minorHAnsi" w:hAnsiTheme="minorHAnsi"/>
          <w:noProof/>
          <w:lang w:val="en-US"/>
        </w:rPr>
        <w:t>3.3.8. Legal</w:t>
      </w:r>
      <w:r w:rsidRPr="00DA6AD0">
        <w:rPr>
          <w:noProof/>
          <w:lang w:val="en-US"/>
        </w:rPr>
        <w:tab/>
      </w:r>
      <w:r>
        <w:rPr>
          <w:noProof/>
        </w:rPr>
        <w:fldChar w:fldCharType="begin"/>
      </w:r>
      <w:r w:rsidRPr="00DA6AD0">
        <w:rPr>
          <w:noProof/>
          <w:lang w:val="en-US"/>
        </w:rPr>
        <w:instrText xml:space="preserve"> PAGEREF _Toc243846665 \h </w:instrText>
      </w:r>
      <w:r>
        <w:rPr>
          <w:noProof/>
        </w:rPr>
      </w:r>
      <w:r>
        <w:rPr>
          <w:noProof/>
        </w:rPr>
        <w:fldChar w:fldCharType="separate"/>
      </w:r>
      <w:r w:rsidR="00940C0F">
        <w:rPr>
          <w:noProof/>
          <w:lang w:val="en-US"/>
        </w:rPr>
        <w:t>12</w:t>
      </w:r>
      <w:r>
        <w:rPr>
          <w:noProof/>
        </w:rPr>
        <w:fldChar w:fldCharType="end"/>
      </w:r>
    </w:p>
    <w:p w14:paraId="01F41935" w14:textId="1DE0BC96" w:rsidR="00DA6AD0" w:rsidRPr="00DA6AD0" w:rsidRDefault="00DA6AD0">
      <w:pPr>
        <w:pStyle w:val="TOC2"/>
        <w:tabs>
          <w:tab w:val="left" w:pos="1132"/>
        </w:tabs>
        <w:rPr>
          <w:rFonts w:asciiTheme="minorHAnsi" w:eastAsiaTheme="minorEastAsia" w:hAnsiTheme="minorHAnsi" w:cstheme="minorBidi"/>
          <w:noProof/>
          <w:kern w:val="2"/>
          <w:lang w:val="en-US"/>
          <w14:ligatures w14:val="standardContextual"/>
        </w:rPr>
      </w:pPr>
      <w:r w:rsidRPr="00DA6AD0">
        <w:rPr>
          <w:rFonts w:ascii="Aptos" w:hAnsi="Aptos"/>
          <w:noProof/>
          <w:lang w:val="en-US"/>
        </w:rPr>
        <w:t>3.4.</w:t>
      </w:r>
      <w:r w:rsidRPr="00DA6AD0">
        <w:rPr>
          <w:rFonts w:asciiTheme="minorHAnsi" w:eastAsiaTheme="minorEastAsia" w:hAnsiTheme="minorHAnsi" w:cstheme="minorBidi"/>
          <w:noProof/>
          <w:kern w:val="2"/>
          <w:lang w:val="en-US"/>
          <w14:ligatures w14:val="standardContextual"/>
        </w:rPr>
        <w:tab/>
      </w:r>
      <w:r w:rsidRPr="00DA6AD0">
        <w:rPr>
          <w:rFonts w:ascii="Aptos" w:hAnsi="Aptos"/>
          <w:noProof/>
          <w:lang w:val="en-US"/>
        </w:rPr>
        <w:t>System models</w:t>
      </w:r>
      <w:r w:rsidRPr="00DA6AD0">
        <w:rPr>
          <w:noProof/>
          <w:lang w:val="en-US"/>
        </w:rPr>
        <w:tab/>
      </w:r>
      <w:r>
        <w:rPr>
          <w:noProof/>
        </w:rPr>
        <w:fldChar w:fldCharType="begin"/>
      </w:r>
      <w:r w:rsidRPr="00DA6AD0">
        <w:rPr>
          <w:noProof/>
          <w:lang w:val="en-US"/>
        </w:rPr>
        <w:instrText xml:space="preserve"> PAGEREF _Toc243846666 \h </w:instrText>
      </w:r>
      <w:r>
        <w:rPr>
          <w:noProof/>
        </w:rPr>
      </w:r>
      <w:r>
        <w:rPr>
          <w:noProof/>
        </w:rPr>
        <w:fldChar w:fldCharType="separate"/>
      </w:r>
      <w:r w:rsidR="00940C0F">
        <w:rPr>
          <w:noProof/>
          <w:lang w:val="en-US"/>
        </w:rPr>
        <w:t>12</w:t>
      </w:r>
      <w:r>
        <w:rPr>
          <w:noProof/>
        </w:rPr>
        <w:fldChar w:fldCharType="end"/>
      </w:r>
    </w:p>
    <w:p w14:paraId="0C77AB32" w14:textId="54E9A520" w:rsidR="00DA6AD0" w:rsidRPr="00DA6AD0" w:rsidRDefault="00DA6AD0">
      <w:pPr>
        <w:pStyle w:val="TOC3"/>
        <w:rPr>
          <w:rFonts w:asciiTheme="minorHAnsi" w:eastAsiaTheme="minorEastAsia" w:hAnsiTheme="minorHAnsi" w:cstheme="minorBidi"/>
          <w:noProof/>
          <w:kern w:val="2"/>
          <w:lang w:val="en-US"/>
          <w14:ligatures w14:val="standardContextual"/>
        </w:rPr>
      </w:pPr>
      <w:r w:rsidRPr="00DA6AD0">
        <w:rPr>
          <w:rFonts w:asciiTheme="minorHAnsi" w:hAnsiTheme="minorHAnsi"/>
          <w:noProof/>
          <w:lang w:val="en-US"/>
        </w:rPr>
        <w:t>3.4.1. Scenarios</w:t>
      </w:r>
      <w:r w:rsidRPr="00DA6AD0">
        <w:rPr>
          <w:noProof/>
          <w:lang w:val="en-US"/>
        </w:rPr>
        <w:tab/>
      </w:r>
      <w:r>
        <w:rPr>
          <w:noProof/>
        </w:rPr>
        <w:fldChar w:fldCharType="begin"/>
      </w:r>
      <w:r w:rsidRPr="00DA6AD0">
        <w:rPr>
          <w:noProof/>
          <w:lang w:val="en-US"/>
        </w:rPr>
        <w:instrText xml:space="preserve"> PAGEREF _Toc243846667 \h </w:instrText>
      </w:r>
      <w:r>
        <w:rPr>
          <w:noProof/>
        </w:rPr>
      </w:r>
      <w:r>
        <w:rPr>
          <w:noProof/>
        </w:rPr>
        <w:fldChar w:fldCharType="separate"/>
      </w:r>
      <w:r w:rsidR="00940C0F">
        <w:rPr>
          <w:noProof/>
          <w:lang w:val="en-US"/>
        </w:rPr>
        <w:t>12</w:t>
      </w:r>
      <w:r>
        <w:rPr>
          <w:noProof/>
        </w:rPr>
        <w:fldChar w:fldCharType="end"/>
      </w:r>
    </w:p>
    <w:p w14:paraId="65EF65B2" w14:textId="56208FB1" w:rsidR="00DA6AD0" w:rsidRPr="00DA6AD0" w:rsidRDefault="00DA6AD0">
      <w:pPr>
        <w:pStyle w:val="TOC3"/>
        <w:rPr>
          <w:rFonts w:asciiTheme="minorHAnsi" w:eastAsiaTheme="minorEastAsia" w:hAnsiTheme="minorHAnsi" w:cstheme="minorBidi"/>
          <w:noProof/>
          <w:kern w:val="2"/>
          <w:lang w:val="en-US"/>
          <w14:ligatures w14:val="standardContextual"/>
        </w:rPr>
      </w:pPr>
      <w:r w:rsidRPr="00DA6AD0">
        <w:rPr>
          <w:rFonts w:asciiTheme="minorHAnsi" w:hAnsiTheme="minorHAnsi"/>
          <w:noProof/>
          <w:lang w:val="en-US"/>
        </w:rPr>
        <w:t>3.4.2. Use case model</w:t>
      </w:r>
      <w:r w:rsidRPr="00DA6AD0">
        <w:rPr>
          <w:noProof/>
          <w:lang w:val="en-US"/>
        </w:rPr>
        <w:tab/>
      </w:r>
      <w:r>
        <w:rPr>
          <w:noProof/>
        </w:rPr>
        <w:fldChar w:fldCharType="begin"/>
      </w:r>
      <w:r w:rsidRPr="00DA6AD0">
        <w:rPr>
          <w:noProof/>
          <w:lang w:val="en-US"/>
        </w:rPr>
        <w:instrText xml:space="preserve"> PAGEREF _Toc243846668 \h </w:instrText>
      </w:r>
      <w:r>
        <w:rPr>
          <w:noProof/>
        </w:rPr>
      </w:r>
      <w:r>
        <w:rPr>
          <w:noProof/>
        </w:rPr>
        <w:fldChar w:fldCharType="separate"/>
      </w:r>
      <w:r w:rsidR="00940C0F">
        <w:rPr>
          <w:noProof/>
          <w:lang w:val="en-US"/>
        </w:rPr>
        <w:t>17</w:t>
      </w:r>
      <w:r>
        <w:rPr>
          <w:noProof/>
        </w:rPr>
        <w:fldChar w:fldCharType="end"/>
      </w:r>
    </w:p>
    <w:p w14:paraId="2C1D47E8" w14:textId="2CE5852E" w:rsidR="00DA6AD0" w:rsidRPr="00DA6AD0" w:rsidRDefault="00DA6AD0">
      <w:pPr>
        <w:pStyle w:val="TOC3"/>
        <w:rPr>
          <w:rFonts w:asciiTheme="minorHAnsi" w:eastAsiaTheme="minorEastAsia" w:hAnsiTheme="minorHAnsi" w:cstheme="minorBidi"/>
          <w:noProof/>
          <w:kern w:val="2"/>
          <w:lang w:val="en-US"/>
          <w14:ligatures w14:val="standardContextual"/>
        </w:rPr>
      </w:pPr>
      <w:r w:rsidRPr="00DA6AD0">
        <w:rPr>
          <w:rFonts w:asciiTheme="minorHAnsi" w:hAnsiTheme="minorHAnsi"/>
          <w:noProof/>
          <w:lang w:val="en-US"/>
        </w:rPr>
        <w:t>3.4.3. Object model</w:t>
      </w:r>
      <w:r w:rsidRPr="00DA6AD0">
        <w:rPr>
          <w:noProof/>
          <w:lang w:val="en-US"/>
        </w:rPr>
        <w:tab/>
      </w:r>
      <w:r>
        <w:rPr>
          <w:noProof/>
        </w:rPr>
        <w:fldChar w:fldCharType="begin"/>
      </w:r>
      <w:r w:rsidRPr="00DA6AD0">
        <w:rPr>
          <w:noProof/>
          <w:lang w:val="en-US"/>
        </w:rPr>
        <w:instrText xml:space="preserve"> PAGEREF _Toc243846669 \h </w:instrText>
      </w:r>
      <w:r>
        <w:rPr>
          <w:noProof/>
        </w:rPr>
      </w:r>
      <w:r>
        <w:rPr>
          <w:noProof/>
        </w:rPr>
        <w:fldChar w:fldCharType="separate"/>
      </w:r>
      <w:r w:rsidR="00940C0F">
        <w:rPr>
          <w:noProof/>
          <w:lang w:val="en-US"/>
        </w:rPr>
        <w:t>43</w:t>
      </w:r>
      <w:r>
        <w:rPr>
          <w:noProof/>
        </w:rPr>
        <w:fldChar w:fldCharType="end"/>
      </w:r>
    </w:p>
    <w:p w14:paraId="7A5C4933" w14:textId="4B7B81D4" w:rsidR="00DA6AD0" w:rsidRPr="00DA6AD0" w:rsidRDefault="00DA6AD0">
      <w:pPr>
        <w:pStyle w:val="TOC3"/>
        <w:rPr>
          <w:rFonts w:asciiTheme="minorHAnsi" w:eastAsiaTheme="minorEastAsia" w:hAnsiTheme="minorHAnsi" w:cstheme="minorBidi"/>
          <w:noProof/>
          <w:kern w:val="2"/>
          <w:lang w:val="en-US"/>
          <w14:ligatures w14:val="standardContextual"/>
        </w:rPr>
      </w:pPr>
      <w:r w:rsidRPr="00DA6AD0">
        <w:rPr>
          <w:rFonts w:asciiTheme="minorHAnsi" w:hAnsiTheme="minorHAnsi"/>
          <w:noProof/>
          <w:lang w:val="en-US"/>
        </w:rPr>
        <w:t>3.4.4. Dynamic model</w:t>
      </w:r>
      <w:r w:rsidRPr="00DA6AD0">
        <w:rPr>
          <w:noProof/>
          <w:lang w:val="en-US"/>
        </w:rPr>
        <w:tab/>
      </w:r>
      <w:r>
        <w:rPr>
          <w:noProof/>
        </w:rPr>
        <w:fldChar w:fldCharType="begin"/>
      </w:r>
      <w:r w:rsidRPr="00DA6AD0">
        <w:rPr>
          <w:noProof/>
          <w:lang w:val="en-US"/>
        </w:rPr>
        <w:instrText xml:space="preserve"> PAGEREF _Toc243846670 \h </w:instrText>
      </w:r>
      <w:r>
        <w:rPr>
          <w:noProof/>
        </w:rPr>
      </w:r>
      <w:r>
        <w:rPr>
          <w:noProof/>
        </w:rPr>
        <w:fldChar w:fldCharType="separate"/>
      </w:r>
      <w:r w:rsidR="00940C0F">
        <w:rPr>
          <w:noProof/>
          <w:lang w:val="en-US"/>
        </w:rPr>
        <w:t>47</w:t>
      </w:r>
      <w:r>
        <w:rPr>
          <w:noProof/>
        </w:rPr>
        <w:fldChar w:fldCharType="end"/>
      </w:r>
    </w:p>
    <w:p w14:paraId="41711307" w14:textId="4C2BC54C" w:rsidR="00DA6AD0" w:rsidRPr="00DA6AD0" w:rsidRDefault="00DA6AD0">
      <w:pPr>
        <w:pStyle w:val="TOC3"/>
        <w:rPr>
          <w:rFonts w:asciiTheme="minorHAnsi" w:eastAsiaTheme="minorEastAsia" w:hAnsiTheme="minorHAnsi" w:cstheme="minorBidi"/>
          <w:noProof/>
          <w:kern w:val="2"/>
          <w:lang w:val="en-US"/>
          <w14:ligatures w14:val="standardContextual"/>
        </w:rPr>
      </w:pPr>
      <w:r w:rsidRPr="00A6379B">
        <w:rPr>
          <w:rFonts w:asciiTheme="minorHAnsi" w:hAnsiTheme="minorHAnsi"/>
          <w:noProof/>
          <w:lang w:val="en-US"/>
        </w:rPr>
        <w:t>3.4.5. User interface (Navigational paths and mock-ups)</w:t>
      </w:r>
      <w:r w:rsidRPr="00DA6AD0">
        <w:rPr>
          <w:noProof/>
          <w:lang w:val="en-US"/>
        </w:rPr>
        <w:tab/>
      </w:r>
      <w:r>
        <w:rPr>
          <w:noProof/>
        </w:rPr>
        <w:fldChar w:fldCharType="begin"/>
      </w:r>
      <w:r w:rsidRPr="00DA6AD0">
        <w:rPr>
          <w:noProof/>
          <w:lang w:val="en-US"/>
        </w:rPr>
        <w:instrText xml:space="preserve"> PAGEREF _Toc243846671 \h </w:instrText>
      </w:r>
      <w:r>
        <w:rPr>
          <w:noProof/>
        </w:rPr>
      </w:r>
      <w:r>
        <w:rPr>
          <w:noProof/>
        </w:rPr>
        <w:fldChar w:fldCharType="separate"/>
      </w:r>
      <w:r w:rsidR="00940C0F">
        <w:rPr>
          <w:noProof/>
          <w:lang w:val="en-US"/>
        </w:rPr>
        <w:t>47</w:t>
      </w:r>
      <w:r>
        <w:rPr>
          <w:noProof/>
        </w:rPr>
        <w:fldChar w:fldCharType="end"/>
      </w:r>
    </w:p>
    <w:p w14:paraId="29F3C3CB" w14:textId="27331328" w:rsidR="00DA6AD0" w:rsidRDefault="00DA6AD0">
      <w:pPr>
        <w:pStyle w:val="TOC1"/>
        <w:tabs>
          <w:tab w:val="left" w:pos="566"/>
        </w:tabs>
        <w:rPr>
          <w:rFonts w:asciiTheme="minorHAnsi" w:eastAsiaTheme="minorEastAsia" w:hAnsiTheme="minorHAnsi" w:cstheme="minorBidi"/>
          <w:noProof/>
          <w:kern w:val="2"/>
          <w14:ligatures w14:val="standardContextual"/>
        </w:rPr>
      </w:pPr>
      <w:r w:rsidRPr="00A6379B">
        <w:rPr>
          <w:rFonts w:asciiTheme="minorHAnsi" w:hAnsiTheme="minorHAnsi"/>
          <w:noProof/>
        </w:rPr>
        <w:t>4.</w:t>
      </w:r>
      <w:r>
        <w:rPr>
          <w:rFonts w:asciiTheme="minorHAnsi" w:eastAsiaTheme="minorEastAsia" w:hAnsiTheme="minorHAnsi" w:cstheme="minorBidi"/>
          <w:noProof/>
          <w:kern w:val="2"/>
          <w14:ligatures w14:val="standardContextual"/>
        </w:rPr>
        <w:tab/>
      </w:r>
      <w:r w:rsidRPr="00A6379B">
        <w:rPr>
          <w:rFonts w:asciiTheme="minorHAnsi" w:hAnsiTheme="minorHAnsi"/>
          <w:noProof/>
        </w:rPr>
        <w:t>Glossary</w:t>
      </w:r>
      <w:r>
        <w:rPr>
          <w:noProof/>
        </w:rPr>
        <w:tab/>
      </w:r>
      <w:r>
        <w:rPr>
          <w:noProof/>
        </w:rPr>
        <w:fldChar w:fldCharType="begin"/>
      </w:r>
      <w:r>
        <w:rPr>
          <w:noProof/>
        </w:rPr>
        <w:instrText xml:space="preserve"> PAGEREF _Toc243846672 \h </w:instrText>
      </w:r>
      <w:r>
        <w:rPr>
          <w:noProof/>
        </w:rPr>
      </w:r>
      <w:r>
        <w:rPr>
          <w:noProof/>
        </w:rPr>
        <w:fldChar w:fldCharType="separate"/>
      </w:r>
      <w:r w:rsidR="00940C0F">
        <w:rPr>
          <w:noProof/>
        </w:rPr>
        <w:t>47</w:t>
      </w:r>
      <w:r>
        <w:rPr>
          <w:noProof/>
        </w:rPr>
        <w:fldChar w:fldCharType="end"/>
      </w:r>
    </w:p>
    <w:p w14:paraId="04AA207C" w14:textId="07AB0AD5" w:rsidR="00B51734" w:rsidRDefault="00B51734">
      <w:pPr>
        <w:pStyle w:val="TOC5"/>
      </w:pPr>
      <w:r w:rsidRPr="00C23901">
        <w:rPr>
          <w:rFonts w:asciiTheme="minorHAnsi" w:hAnsiTheme="minorHAnsi"/>
        </w:rPr>
        <w:fldChar w:fldCharType="end"/>
      </w:r>
    </w:p>
    <w:p w14:paraId="0DACE60E" w14:textId="77777777" w:rsidR="003E00FB" w:rsidRDefault="003E00FB">
      <w:pPr>
        <w:pStyle w:val="TOC5"/>
      </w:pPr>
    </w:p>
    <w:p w14:paraId="3D02529F" w14:textId="77777777" w:rsidR="00B51734" w:rsidRDefault="00B51734">
      <w:pPr>
        <w:pStyle w:val="TOC5"/>
        <w:sectPr w:rsidR="00B51734" w:rsidSect="00B51734">
          <w:footnotePr>
            <w:pos w:val="beneathText"/>
          </w:footnotePr>
          <w:pgSz w:w="11905" w:h="16837"/>
          <w:pgMar w:top="1560" w:right="1134" w:bottom="1798" w:left="1134" w:header="1134" w:footer="1134" w:gutter="0"/>
          <w:cols w:space="720"/>
          <w:formProt w:val="0"/>
          <w:docGrid w:linePitch="312" w:charSpace="-6145"/>
        </w:sectPr>
      </w:pPr>
    </w:p>
    <w:p w14:paraId="65104AEB" w14:textId="0110FB9E" w:rsidR="003E00FB" w:rsidRPr="002F7914" w:rsidRDefault="00CB0D85">
      <w:pPr>
        <w:pStyle w:val="Title"/>
        <w:numPr>
          <w:ilvl w:val="0"/>
          <w:numId w:val="5"/>
        </w:numPr>
        <w:spacing w:line="360" w:lineRule="auto"/>
        <w:ind w:left="426"/>
        <w:jc w:val="both"/>
        <w:rPr>
          <w:rFonts w:asciiTheme="minorHAnsi" w:hAnsiTheme="minorHAnsi"/>
        </w:rPr>
      </w:pPr>
      <w:bookmarkStart w:id="0" w:name="_Toc243846646"/>
      <w:r>
        <w:rPr>
          <w:rFonts w:asciiTheme="minorHAnsi" w:hAnsiTheme="minorHAnsi"/>
        </w:rPr>
        <w:lastRenderedPageBreak/>
        <w:t>Introduzione</w:t>
      </w:r>
      <w:bookmarkEnd w:id="0"/>
    </w:p>
    <w:p w14:paraId="1BE92311" w14:textId="21CA8452" w:rsidR="00180DD4" w:rsidRDefault="00CB0D85" w:rsidP="00A433C0">
      <w:pPr>
        <w:pStyle w:val="Heading2"/>
        <w:spacing w:line="276" w:lineRule="auto"/>
        <w:jc w:val="both"/>
        <w:rPr>
          <w:rFonts w:ascii="Aptos" w:hAnsi="Aptos"/>
          <w:i w:val="0"/>
          <w:iCs w:val="0"/>
        </w:rPr>
      </w:pPr>
      <w:bookmarkStart w:id="1" w:name="_Toc243846647"/>
      <w:r>
        <w:rPr>
          <w:rFonts w:ascii="Aptos" w:hAnsi="Aptos"/>
          <w:i w:val="0"/>
          <w:iCs w:val="0"/>
        </w:rPr>
        <w:t>Purpose</w:t>
      </w:r>
      <w:r w:rsidR="001417AC">
        <w:rPr>
          <w:rFonts w:ascii="Aptos" w:hAnsi="Aptos"/>
          <w:i w:val="0"/>
          <w:iCs w:val="0"/>
        </w:rPr>
        <w:t xml:space="preserve"> of the system</w:t>
      </w:r>
      <w:bookmarkEnd w:id="1"/>
    </w:p>
    <w:p w14:paraId="4484D082" w14:textId="32B71D71" w:rsidR="00D079D8" w:rsidRDefault="0019427E" w:rsidP="00A433C0">
      <w:pPr>
        <w:jc w:val="both"/>
        <w:rPr>
          <w:rFonts w:asciiTheme="minorHAnsi" w:hAnsiTheme="minorHAnsi"/>
        </w:rPr>
      </w:pPr>
      <w:r>
        <w:rPr>
          <w:rFonts w:asciiTheme="minorHAnsi" w:hAnsiTheme="minorHAnsi"/>
        </w:rPr>
        <w:t xml:space="preserve">Lo scopo di NovaBiblioteca </w:t>
      </w:r>
      <w:r w:rsidR="00FA3E0C">
        <w:rPr>
          <w:rFonts w:asciiTheme="minorHAnsi" w:hAnsiTheme="minorHAnsi"/>
        </w:rPr>
        <w:t>è digitalizzare e centralizzare una sezione dei servizi di una biblioteca comunale</w:t>
      </w:r>
      <w:r w:rsidR="00F45734">
        <w:rPr>
          <w:rFonts w:asciiTheme="minorHAnsi" w:hAnsiTheme="minorHAnsi"/>
        </w:rPr>
        <w:t>, cercando di ridurre le operazioni manuali e gli spostamenti dei lettori</w:t>
      </w:r>
      <w:r w:rsidR="00FA3E0C">
        <w:rPr>
          <w:rFonts w:asciiTheme="minorHAnsi" w:hAnsiTheme="minorHAnsi"/>
        </w:rPr>
        <w:t>. Si rivolge a due tipologie di utenti:</w:t>
      </w:r>
    </w:p>
    <w:p w14:paraId="1A622F29" w14:textId="4468453D" w:rsidR="00FA3E0C" w:rsidRDefault="00FA3E0C">
      <w:pPr>
        <w:pStyle w:val="ListParagraph"/>
        <w:numPr>
          <w:ilvl w:val="0"/>
          <w:numId w:val="9"/>
        </w:numPr>
        <w:jc w:val="both"/>
        <w:rPr>
          <w:rFonts w:asciiTheme="minorHAnsi" w:hAnsiTheme="minorHAnsi"/>
        </w:rPr>
      </w:pPr>
      <w:r w:rsidRPr="00FA3E0C">
        <w:rPr>
          <w:rFonts w:asciiTheme="minorHAnsi" w:hAnsiTheme="minorHAnsi"/>
          <w:b/>
          <w:bCs/>
        </w:rPr>
        <w:t>I lettori</w:t>
      </w:r>
      <w:r>
        <w:rPr>
          <w:rFonts w:asciiTheme="minorHAnsi" w:hAnsiTheme="minorHAnsi"/>
        </w:rPr>
        <w:t>, a cui fornisce uno strumento che permette di consultare liberamente il catalogo, e, una volta registrati, per prenotare online le copie di interesse, le quali possono essere ritirate in biblioteca con la certezza che siano disponibili;</w:t>
      </w:r>
    </w:p>
    <w:p w14:paraId="5EAA85E8" w14:textId="425F7BD4" w:rsidR="00FA3E0C" w:rsidRDefault="00FA3E0C">
      <w:pPr>
        <w:pStyle w:val="ListParagraph"/>
        <w:numPr>
          <w:ilvl w:val="0"/>
          <w:numId w:val="9"/>
        </w:numPr>
        <w:jc w:val="both"/>
        <w:rPr>
          <w:rFonts w:asciiTheme="minorHAnsi" w:hAnsiTheme="minorHAnsi"/>
        </w:rPr>
      </w:pPr>
      <w:r w:rsidRPr="00FA3E0C">
        <w:rPr>
          <w:rFonts w:asciiTheme="minorHAnsi" w:hAnsiTheme="minorHAnsi"/>
          <w:b/>
          <w:bCs/>
        </w:rPr>
        <w:t>Gli operatori della biblioteca</w:t>
      </w:r>
      <w:r>
        <w:rPr>
          <w:rFonts w:asciiTheme="minorHAnsi" w:hAnsiTheme="minorHAnsi"/>
        </w:rPr>
        <w:t>, a cui fornisce gli strumenti per gestire il catalogo, registrare prestiti, restituzioni e sospensioni dei lettori e consultarne lo storico.</w:t>
      </w:r>
    </w:p>
    <w:p w14:paraId="797B1DC7" w14:textId="77777777" w:rsidR="00FA3E0C" w:rsidRPr="00FA3E0C" w:rsidRDefault="00FA3E0C" w:rsidP="00A433C0">
      <w:pPr>
        <w:jc w:val="both"/>
        <w:rPr>
          <w:rFonts w:asciiTheme="minorHAnsi" w:hAnsiTheme="minorHAnsi"/>
        </w:rPr>
      </w:pPr>
    </w:p>
    <w:p w14:paraId="60DB4FEF" w14:textId="65D0B87B" w:rsidR="003E00FB" w:rsidRPr="00E06BD6" w:rsidRDefault="00CB0D85" w:rsidP="00A433C0">
      <w:pPr>
        <w:pStyle w:val="Heading2"/>
        <w:spacing w:line="276" w:lineRule="auto"/>
        <w:jc w:val="both"/>
        <w:rPr>
          <w:rFonts w:asciiTheme="minorHAnsi" w:hAnsiTheme="minorHAnsi"/>
          <w:i w:val="0"/>
          <w:iCs w:val="0"/>
        </w:rPr>
      </w:pPr>
      <w:bookmarkStart w:id="2" w:name="_Toc243846648"/>
      <w:r>
        <w:rPr>
          <w:rFonts w:asciiTheme="minorHAnsi" w:hAnsiTheme="minorHAnsi"/>
          <w:i w:val="0"/>
          <w:iCs w:val="0"/>
        </w:rPr>
        <w:t>Scope</w:t>
      </w:r>
      <w:r w:rsidR="001417AC">
        <w:rPr>
          <w:rFonts w:asciiTheme="minorHAnsi" w:hAnsiTheme="minorHAnsi"/>
          <w:i w:val="0"/>
          <w:iCs w:val="0"/>
        </w:rPr>
        <w:t xml:space="preserve"> of the system</w:t>
      </w:r>
      <w:bookmarkEnd w:id="2"/>
    </w:p>
    <w:p w14:paraId="73BC0A6D" w14:textId="7D0A1520" w:rsidR="00D079D8" w:rsidRDefault="00D079D8" w:rsidP="00A433C0">
      <w:pPr>
        <w:spacing w:line="276" w:lineRule="auto"/>
        <w:jc w:val="both"/>
        <w:rPr>
          <w:rFonts w:asciiTheme="minorHAnsi" w:hAnsiTheme="minorHAnsi"/>
        </w:rPr>
      </w:pPr>
      <w:r>
        <w:rPr>
          <w:rFonts w:asciiTheme="minorHAnsi" w:hAnsiTheme="minorHAnsi"/>
        </w:rPr>
        <w:t>Le funzionalità in scope di NovaBiblioteca sono:</w:t>
      </w:r>
      <w:r w:rsidR="0019427E">
        <w:rPr>
          <w:rFonts w:asciiTheme="minorHAnsi" w:hAnsiTheme="minorHAnsi"/>
        </w:rPr>
        <w:t xml:space="preserve"> </w:t>
      </w:r>
    </w:p>
    <w:p w14:paraId="5DC0B7BB" w14:textId="1C3C9161" w:rsidR="00D079D8" w:rsidRPr="00DC4AB7" w:rsidRDefault="00D079D8">
      <w:pPr>
        <w:pStyle w:val="ListParagraph"/>
        <w:numPr>
          <w:ilvl w:val="0"/>
          <w:numId w:val="8"/>
        </w:numPr>
        <w:spacing w:line="276" w:lineRule="auto"/>
        <w:jc w:val="both"/>
        <w:rPr>
          <w:rFonts w:asciiTheme="minorHAnsi" w:hAnsiTheme="minorHAnsi"/>
          <w:b/>
          <w:bCs/>
        </w:rPr>
      </w:pPr>
      <w:r w:rsidRPr="00DC4AB7">
        <w:rPr>
          <w:rFonts w:asciiTheme="minorHAnsi" w:hAnsiTheme="minorHAnsi"/>
          <w:b/>
          <w:bCs/>
        </w:rPr>
        <w:t>Gestione account e accesso</w:t>
      </w:r>
      <w:r w:rsidR="00DC4AB7" w:rsidRPr="00DC4AB7">
        <w:rPr>
          <w:rFonts w:asciiTheme="minorHAnsi" w:hAnsiTheme="minorHAnsi"/>
          <w:b/>
          <w:bCs/>
        </w:rPr>
        <w:t>:</w:t>
      </w:r>
    </w:p>
    <w:p w14:paraId="1FB63772" w14:textId="51AC2B80" w:rsidR="00D079D8" w:rsidRDefault="00D079D8">
      <w:pPr>
        <w:pStyle w:val="ListParagraph"/>
        <w:numPr>
          <w:ilvl w:val="1"/>
          <w:numId w:val="8"/>
        </w:numPr>
        <w:spacing w:line="276" w:lineRule="auto"/>
        <w:jc w:val="both"/>
        <w:rPr>
          <w:rFonts w:asciiTheme="minorHAnsi" w:hAnsiTheme="minorHAnsi"/>
        </w:rPr>
      </w:pPr>
      <w:r>
        <w:rPr>
          <w:rFonts w:asciiTheme="minorHAnsi" w:hAnsiTheme="minorHAnsi"/>
        </w:rPr>
        <w:t>Registrazione del lettore da parte dell’operatore</w:t>
      </w:r>
      <w:r w:rsidR="0046535A">
        <w:rPr>
          <w:rFonts w:asciiTheme="minorHAnsi" w:hAnsiTheme="minorHAnsi"/>
        </w:rPr>
        <w:t>,</w:t>
      </w:r>
      <w:r w:rsidR="00FF3A8B">
        <w:rPr>
          <w:rFonts w:asciiTheme="minorHAnsi" w:hAnsiTheme="minorHAnsi"/>
        </w:rPr>
        <w:t xml:space="preserve"> </w:t>
      </w:r>
      <w:r w:rsidR="00743D28">
        <w:rPr>
          <w:rFonts w:asciiTheme="minorHAnsi" w:hAnsiTheme="minorHAnsi"/>
        </w:rPr>
        <w:t xml:space="preserve">con generazione di password </w:t>
      </w:r>
      <w:r w:rsidR="00DC04CE">
        <w:rPr>
          <w:rFonts w:asciiTheme="minorHAnsi" w:hAnsiTheme="minorHAnsi"/>
        </w:rPr>
        <w:t>provvisoria</w:t>
      </w:r>
      <w:r>
        <w:rPr>
          <w:rFonts w:asciiTheme="minorHAnsi" w:hAnsiTheme="minorHAnsi"/>
        </w:rPr>
        <w:t>;</w:t>
      </w:r>
    </w:p>
    <w:p w14:paraId="0483CCF4" w14:textId="6B47A92A" w:rsidR="00D079D8" w:rsidRDefault="00D079D8">
      <w:pPr>
        <w:pStyle w:val="ListParagraph"/>
        <w:numPr>
          <w:ilvl w:val="1"/>
          <w:numId w:val="8"/>
        </w:numPr>
        <w:spacing w:line="276" w:lineRule="auto"/>
        <w:jc w:val="both"/>
        <w:rPr>
          <w:rFonts w:asciiTheme="minorHAnsi" w:hAnsiTheme="minorHAnsi"/>
        </w:rPr>
      </w:pPr>
      <w:r>
        <w:rPr>
          <w:rFonts w:asciiTheme="minorHAnsi" w:hAnsiTheme="minorHAnsi"/>
        </w:rPr>
        <w:t>Autenticazione tramite e-mail e password;</w:t>
      </w:r>
    </w:p>
    <w:p w14:paraId="0509D61F" w14:textId="08BE8F53" w:rsidR="00D079D8" w:rsidRDefault="00D079D8">
      <w:pPr>
        <w:pStyle w:val="ListParagraph"/>
        <w:numPr>
          <w:ilvl w:val="1"/>
          <w:numId w:val="8"/>
        </w:numPr>
        <w:spacing w:line="276" w:lineRule="auto"/>
        <w:jc w:val="both"/>
        <w:rPr>
          <w:rFonts w:asciiTheme="minorHAnsi" w:hAnsiTheme="minorHAnsi"/>
        </w:rPr>
      </w:pPr>
      <w:r>
        <w:rPr>
          <w:rFonts w:asciiTheme="minorHAnsi" w:hAnsiTheme="minorHAnsi"/>
        </w:rPr>
        <w:t xml:space="preserve">Impostazione della nuova password al primo accesso e in seguito </w:t>
      </w:r>
      <w:r w:rsidR="00E80857">
        <w:rPr>
          <w:rFonts w:asciiTheme="minorHAnsi" w:hAnsiTheme="minorHAnsi"/>
        </w:rPr>
        <w:t>a un reset</w:t>
      </w:r>
      <w:r>
        <w:rPr>
          <w:rFonts w:asciiTheme="minorHAnsi" w:hAnsiTheme="minorHAnsi"/>
        </w:rPr>
        <w:t>;</w:t>
      </w:r>
    </w:p>
    <w:p w14:paraId="64B99C2F" w14:textId="01874B0E" w:rsidR="00D079D8" w:rsidRDefault="00D079D8">
      <w:pPr>
        <w:pStyle w:val="ListParagraph"/>
        <w:numPr>
          <w:ilvl w:val="1"/>
          <w:numId w:val="8"/>
        </w:numPr>
        <w:spacing w:line="276" w:lineRule="auto"/>
        <w:jc w:val="both"/>
        <w:rPr>
          <w:rFonts w:asciiTheme="minorHAnsi" w:hAnsiTheme="minorHAnsi"/>
        </w:rPr>
      </w:pPr>
      <w:r>
        <w:rPr>
          <w:rFonts w:asciiTheme="minorHAnsi" w:hAnsiTheme="minorHAnsi"/>
        </w:rPr>
        <w:t>Logout.</w:t>
      </w:r>
    </w:p>
    <w:p w14:paraId="093BD270" w14:textId="77777777" w:rsidR="00A72BAE" w:rsidRDefault="00A72BAE">
      <w:pPr>
        <w:pStyle w:val="ListParagraph"/>
        <w:numPr>
          <w:ilvl w:val="0"/>
          <w:numId w:val="8"/>
        </w:numPr>
        <w:spacing w:line="276" w:lineRule="auto"/>
        <w:jc w:val="both"/>
        <w:rPr>
          <w:rFonts w:asciiTheme="minorHAnsi" w:hAnsiTheme="minorHAnsi"/>
          <w:b/>
          <w:bCs/>
        </w:rPr>
      </w:pPr>
      <w:r>
        <w:rPr>
          <w:rFonts w:asciiTheme="minorHAnsi" w:hAnsiTheme="minorHAnsi"/>
          <w:b/>
          <w:bCs/>
        </w:rPr>
        <w:t>Consultazione e prenotazione</w:t>
      </w:r>
    </w:p>
    <w:p w14:paraId="5704C6C3" w14:textId="7CD12C3E" w:rsidR="00A72BAE" w:rsidRPr="00255972" w:rsidRDefault="00A72BAE">
      <w:pPr>
        <w:pStyle w:val="ListParagraph"/>
        <w:numPr>
          <w:ilvl w:val="1"/>
          <w:numId w:val="8"/>
        </w:numPr>
        <w:spacing w:line="276" w:lineRule="auto"/>
        <w:jc w:val="both"/>
        <w:rPr>
          <w:rFonts w:asciiTheme="minorHAnsi" w:hAnsiTheme="minorHAnsi"/>
          <w:b/>
          <w:bCs/>
        </w:rPr>
      </w:pPr>
      <w:r>
        <w:rPr>
          <w:rFonts w:asciiTheme="minorHAnsi" w:hAnsiTheme="minorHAnsi"/>
        </w:rPr>
        <w:t>Ricerca delle edizioni nel catalogo tramite filtri e consultazione dei dettagli di un’edizione;</w:t>
      </w:r>
    </w:p>
    <w:p w14:paraId="6D4A09E5" w14:textId="74B51F04" w:rsidR="00A72BAE" w:rsidRPr="00255972" w:rsidRDefault="00A72BAE">
      <w:pPr>
        <w:pStyle w:val="ListParagraph"/>
        <w:numPr>
          <w:ilvl w:val="1"/>
          <w:numId w:val="8"/>
        </w:numPr>
        <w:spacing w:line="276" w:lineRule="auto"/>
        <w:jc w:val="both"/>
        <w:rPr>
          <w:rFonts w:asciiTheme="minorHAnsi" w:hAnsiTheme="minorHAnsi"/>
          <w:b/>
          <w:bCs/>
        </w:rPr>
      </w:pPr>
      <w:r>
        <w:rPr>
          <w:rFonts w:asciiTheme="minorHAnsi" w:hAnsiTheme="minorHAnsi"/>
        </w:rPr>
        <w:t>Prenotazione online di un</w:t>
      </w:r>
      <w:r w:rsidR="00424EC0">
        <w:rPr>
          <w:rFonts w:asciiTheme="minorHAnsi" w:hAnsiTheme="minorHAnsi"/>
        </w:rPr>
        <w:t>’edizione</w:t>
      </w:r>
      <w:r>
        <w:rPr>
          <w:rFonts w:asciiTheme="minorHAnsi" w:hAnsiTheme="minorHAnsi"/>
        </w:rPr>
        <w:t xml:space="preserve"> disponibile, accessibile solo a lettori registrati</w:t>
      </w:r>
      <w:r w:rsidR="007F5918">
        <w:rPr>
          <w:rFonts w:asciiTheme="minorHAnsi" w:hAnsiTheme="minorHAnsi"/>
        </w:rPr>
        <w:t xml:space="preserve"> con un massimo di tre prenotazioni per lettore</w:t>
      </w:r>
      <w:r>
        <w:rPr>
          <w:rFonts w:asciiTheme="minorHAnsi" w:hAnsiTheme="minorHAnsi"/>
        </w:rPr>
        <w:t>;</w:t>
      </w:r>
    </w:p>
    <w:p w14:paraId="57523EB0" w14:textId="109B3AA8" w:rsidR="00A72BAE" w:rsidRPr="00E05233" w:rsidRDefault="00A72BAE">
      <w:pPr>
        <w:pStyle w:val="ListParagraph"/>
        <w:numPr>
          <w:ilvl w:val="1"/>
          <w:numId w:val="8"/>
        </w:numPr>
        <w:spacing w:line="276" w:lineRule="auto"/>
        <w:jc w:val="both"/>
        <w:rPr>
          <w:rFonts w:asciiTheme="minorHAnsi" w:hAnsiTheme="minorHAnsi"/>
          <w:b/>
          <w:bCs/>
        </w:rPr>
      </w:pPr>
      <w:r>
        <w:rPr>
          <w:rFonts w:asciiTheme="minorHAnsi" w:hAnsiTheme="minorHAnsi"/>
        </w:rPr>
        <w:t>Annullamento delle proprie prenotazioni</w:t>
      </w:r>
      <w:r w:rsidR="00AB5AD0">
        <w:rPr>
          <w:rFonts w:asciiTheme="minorHAnsi" w:hAnsiTheme="minorHAnsi"/>
        </w:rPr>
        <w:t>;</w:t>
      </w:r>
    </w:p>
    <w:p w14:paraId="781004C8" w14:textId="266A4189" w:rsidR="00E05233" w:rsidRPr="00A72BAE" w:rsidRDefault="00E05233">
      <w:pPr>
        <w:pStyle w:val="ListParagraph"/>
        <w:numPr>
          <w:ilvl w:val="1"/>
          <w:numId w:val="8"/>
        </w:numPr>
        <w:spacing w:line="276" w:lineRule="auto"/>
        <w:jc w:val="both"/>
        <w:rPr>
          <w:rFonts w:asciiTheme="minorHAnsi" w:hAnsiTheme="minorHAnsi"/>
          <w:b/>
          <w:bCs/>
        </w:rPr>
      </w:pPr>
      <w:r>
        <w:rPr>
          <w:rFonts w:asciiTheme="minorHAnsi" w:hAnsiTheme="minorHAnsi"/>
        </w:rPr>
        <w:t>Cancellazione automatica delle prenotazioni scadute.</w:t>
      </w:r>
    </w:p>
    <w:p w14:paraId="718400E4" w14:textId="647273DA" w:rsidR="00DC4AB7" w:rsidRDefault="00DC4AB7">
      <w:pPr>
        <w:pStyle w:val="ListParagraph"/>
        <w:numPr>
          <w:ilvl w:val="0"/>
          <w:numId w:val="8"/>
        </w:numPr>
        <w:spacing w:line="276" w:lineRule="auto"/>
        <w:jc w:val="both"/>
        <w:rPr>
          <w:rFonts w:asciiTheme="minorHAnsi" w:hAnsiTheme="minorHAnsi"/>
          <w:b/>
          <w:bCs/>
        </w:rPr>
      </w:pPr>
      <w:r w:rsidRPr="00DC4AB7">
        <w:rPr>
          <w:rFonts w:asciiTheme="minorHAnsi" w:hAnsiTheme="minorHAnsi"/>
          <w:b/>
          <w:bCs/>
        </w:rPr>
        <w:t>Gestione del catalogo</w:t>
      </w:r>
      <w:r>
        <w:rPr>
          <w:rFonts w:asciiTheme="minorHAnsi" w:hAnsiTheme="minorHAnsi"/>
          <w:b/>
          <w:bCs/>
        </w:rPr>
        <w:t>:</w:t>
      </w:r>
    </w:p>
    <w:p w14:paraId="66FBDCB9" w14:textId="549ABFFD" w:rsidR="00DC4AB7" w:rsidRPr="00171369" w:rsidRDefault="00395180">
      <w:pPr>
        <w:pStyle w:val="ListParagraph"/>
        <w:numPr>
          <w:ilvl w:val="1"/>
          <w:numId w:val="8"/>
        </w:numPr>
        <w:spacing w:line="276" w:lineRule="auto"/>
        <w:jc w:val="both"/>
        <w:rPr>
          <w:rFonts w:asciiTheme="minorHAnsi" w:hAnsiTheme="minorHAnsi"/>
          <w:b/>
          <w:bCs/>
        </w:rPr>
      </w:pPr>
      <w:r>
        <w:rPr>
          <w:rFonts w:asciiTheme="minorHAnsi" w:hAnsiTheme="minorHAnsi"/>
        </w:rPr>
        <w:t>Aggiunta di una nuova edizione;</w:t>
      </w:r>
    </w:p>
    <w:p w14:paraId="30ACAD66" w14:textId="52EC8F52" w:rsidR="00171369" w:rsidRPr="00395180" w:rsidRDefault="00171369">
      <w:pPr>
        <w:pStyle w:val="ListParagraph"/>
        <w:numPr>
          <w:ilvl w:val="1"/>
          <w:numId w:val="8"/>
        </w:numPr>
        <w:spacing w:line="276" w:lineRule="auto"/>
        <w:jc w:val="both"/>
        <w:rPr>
          <w:rFonts w:asciiTheme="minorHAnsi" w:hAnsiTheme="minorHAnsi"/>
          <w:b/>
          <w:bCs/>
        </w:rPr>
      </w:pPr>
      <w:r>
        <w:rPr>
          <w:rFonts w:asciiTheme="minorHAnsi" w:hAnsiTheme="minorHAnsi"/>
        </w:rPr>
        <w:t>Modifica delle informazioni di un’edizione;</w:t>
      </w:r>
    </w:p>
    <w:p w14:paraId="4919C366" w14:textId="77777777" w:rsidR="001F6C1C" w:rsidRPr="001F6C1C" w:rsidRDefault="00395180">
      <w:pPr>
        <w:pStyle w:val="ListParagraph"/>
        <w:numPr>
          <w:ilvl w:val="1"/>
          <w:numId w:val="8"/>
        </w:numPr>
        <w:spacing w:line="276" w:lineRule="auto"/>
        <w:jc w:val="both"/>
        <w:rPr>
          <w:rFonts w:asciiTheme="minorHAnsi" w:hAnsiTheme="minorHAnsi"/>
          <w:b/>
          <w:bCs/>
        </w:rPr>
      </w:pPr>
      <w:r>
        <w:rPr>
          <w:rFonts w:asciiTheme="minorHAnsi" w:hAnsiTheme="minorHAnsi"/>
        </w:rPr>
        <w:t xml:space="preserve">Aggiunta </w:t>
      </w:r>
      <w:r w:rsidR="001F6C1C">
        <w:rPr>
          <w:rFonts w:asciiTheme="minorHAnsi" w:hAnsiTheme="minorHAnsi"/>
        </w:rPr>
        <w:t>di una copia di un’edizione;</w:t>
      </w:r>
    </w:p>
    <w:p w14:paraId="09F96259" w14:textId="074965B5" w:rsidR="00E211E2" w:rsidRPr="00E211E2" w:rsidRDefault="001F6C1C">
      <w:pPr>
        <w:pStyle w:val="ListParagraph"/>
        <w:numPr>
          <w:ilvl w:val="1"/>
          <w:numId w:val="8"/>
        </w:numPr>
        <w:spacing w:line="276" w:lineRule="auto"/>
        <w:jc w:val="both"/>
        <w:rPr>
          <w:rFonts w:asciiTheme="minorHAnsi" w:hAnsiTheme="minorHAnsi"/>
          <w:b/>
          <w:bCs/>
        </w:rPr>
      </w:pPr>
      <w:r>
        <w:rPr>
          <w:rFonts w:asciiTheme="minorHAnsi" w:hAnsiTheme="minorHAnsi"/>
        </w:rPr>
        <w:t>Rimozione di una copia disponibile, che viene resa inattiva</w:t>
      </w:r>
      <w:r w:rsidR="00255972">
        <w:rPr>
          <w:rFonts w:asciiTheme="minorHAnsi" w:hAnsiTheme="minorHAnsi"/>
        </w:rPr>
        <w:t>.</w:t>
      </w:r>
    </w:p>
    <w:p w14:paraId="413DA381" w14:textId="6534DA66" w:rsidR="00255972" w:rsidRDefault="00255972">
      <w:pPr>
        <w:pStyle w:val="ListParagraph"/>
        <w:numPr>
          <w:ilvl w:val="0"/>
          <w:numId w:val="8"/>
        </w:numPr>
        <w:spacing w:line="276" w:lineRule="auto"/>
        <w:jc w:val="both"/>
        <w:rPr>
          <w:rFonts w:asciiTheme="minorHAnsi" w:hAnsiTheme="minorHAnsi"/>
          <w:b/>
          <w:bCs/>
        </w:rPr>
      </w:pPr>
      <w:r>
        <w:rPr>
          <w:rFonts w:asciiTheme="minorHAnsi" w:hAnsiTheme="minorHAnsi"/>
          <w:b/>
          <w:bCs/>
        </w:rPr>
        <w:t>Prestiti e restituzioni</w:t>
      </w:r>
    </w:p>
    <w:p w14:paraId="23631E29" w14:textId="5C135681" w:rsidR="00255972" w:rsidRPr="00255972" w:rsidRDefault="00255972">
      <w:pPr>
        <w:pStyle w:val="ListParagraph"/>
        <w:numPr>
          <w:ilvl w:val="1"/>
          <w:numId w:val="8"/>
        </w:numPr>
        <w:spacing w:line="276" w:lineRule="auto"/>
        <w:jc w:val="both"/>
        <w:rPr>
          <w:rFonts w:asciiTheme="minorHAnsi" w:hAnsiTheme="minorHAnsi"/>
          <w:b/>
          <w:bCs/>
        </w:rPr>
      </w:pPr>
      <w:r>
        <w:rPr>
          <w:rFonts w:asciiTheme="minorHAnsi" w:hAnsiTheme="minorHAnsi"/>
        </w:rPr>
        <w:t>Registrazione di un prestito</w:t>
      </w:r>
      <w:r w:rsidR="00861242">
        <w:rPr>
          <w:rFonts w:asciiTheme="minorHAnsi" w:hAnsiTheme="minorHAnsi"/>
        </w:rPr>
        <w:t xml:space="preserve"> a un lettore non sospeso, anche su una copia riservata</w:t>
      </w:r>
      <w:r>
        <w:rPr>
          <w:rFonts w:asciiTheme="minorHAnsi" w:hAnsiTheme="minorHAnsi"/>
        </w:rPr>
        <w:t>;</w:t>
      </w:r>
    </w:p>
    <w:p w14:paraId="1FED8E3D" w14:textId="11F21D3E" w:rsidR="00255972" w:rsidRPr="00255972" w:rsidRDefault="00255972">
      <w:pPr>
        <w:pStyle w:val="ListParagraph"/>
        <w:numPr>
          <w:ilvl w:val="1"/>
          <w:numId w:val="8"/>
        </w:numPr>
        <w:spacing w:line="276" w:lineRule="auto"/>
        <w:jc w:val="both"/>
        <w:rPr>
          <w:rFonts w:asciiTheme="minorHAnsi" w:hAnsiTheme="minorHAnsi"/>
          <w:b/>
          <w:bCs/>
        </w:rPr>
      </w:pPr>
      <w:r>
        <w:rPr>
          <w:rFonts w:asciiTheme="minorHAnsi" w:hAnsiTheme="minorHAnsi"/>
        </w:rPr>
        <w:t>Registrazione di una restituzione</w:t>
      </w:r>
      <w:r w:rsidR="003B154C">
        <w:rPr>
          <w:rFonts w:asciiTheme="minorHAnsi" w:hAnsiTheme="minorHAnsi"/>
        </w:rPr>
        <w:t xml:space="preserve">, con </w:t>
      </w:r>
      <w:r w:rsidR="00EC6D2E">
        <w:rPr>
          <w:rFonts w:asciiTheme="minorHAnsi" w:hAnsiTheme="minorHAnsi"/>
        </w:rPr>
        <w:t xml:space="preserve">rilevazione e comunicazione </w:t>
      </w:r>
      <w:r w:rsidR="00275B99">
        <w:rPr>
          <w:rFonts w:asciiTheme="minorHAnsi" w:hAnsiTheme="minorHAnsi"/>
        </w:rPr>
        <w:t>dell’</w:t>
      </w:r>
      <w:r w:rsidR="003B154C">
        <w:rPr>
          <w:rFonts w:asciiTheme="minorHAnsi" w:hAnsiTheme="minorHAnsi"/>
        </w:rPr>
        <w:t>eventuale ritardo.</w:t>
      </w:r>
    </w:p>
    <w:p w14:paraId="4748944C" w14:textId="40200025" w:rsidR="00255972" w:rsidRDefault="00255972">
      <w:pPr>
        <w:pStyle w:val="ListParagraph"/>
        <w:numPr>
          <w:ilvl w:val="0"/>
          <w:numId w:val="8"/>
        </w:numPr>
        <w:spacing w:line="276" w:lineRule="auto"/>
        <w:jc w:val="both"/>
        <w:rPr>
          <w:rFonts w:asciiTheme="minorHAnsi" w:hAnsiTheme="minorHAnsi"/>
          <w:b/>
          <w:bCs/>
        </w:rPr>
      </w:pPr>
      <w:r>
        <w:rPr>
          <w:rFonts w:asciiTheme="minorHAnsi" w:hAnsiTheme="minorHAnsi"/>
          <w:b/>
          <w:bCs/>
        </w:rPr>
        <w:t>Gestione dei lettori e delle sospensioni</w:t>
      </w:r>
    </w:p>
    <w:p w14:paraId="1F5E1571" w14:textId="0DD02A53" w:rsidR="00255972" w:rsidRPr="00255972" w:rsidRDefault="00255972">
      <w:pPr>
        <w:pStyle w:val="ListParagraph"/>
        <w:numPr>
          <w:ilvl w:val="1"/>
          <w:numId w:val="8"/>
        </w:numPr>
        <w:spacing w:line="276" w:lineRule="auto"/>
        <w:jc w:val="both"/>
        <w:rPr>
          <w:rFonts w:asciiTheme="minorHAnsi" w:hAnsiTheme="minorHAnsi"/>
          <w:b/>
          <w:bCs/>
        </w:rPr>
      </w:pPr>
      <w:r>
        <w:rPr>
          <w:rFonts w:asciiTheme="minorHAnsi" w:hAnsiTheme="minorHAnsi"/>
        </w:rPr>
        <w:lastRenderedPageBreak/>
        <w:t>Ricerca di un lettore</w:t>
      </w:r>
      <w:r w:rsidR="002837FD">
        <w:rPr>
          <w:rFonts w:asciiTheme="minorHAnsi" w:hAnsiTheme="minorHAnsi"/>
        </w:rPr>
        <w:t xml:space="preserve"> tramite codice fiscale</w:t>
      </w:r>
      <w:r>
        <w:rPr>
          <w:rFonts w:asciiTheme="minorHAnsi" w:hAnsiTheme="minorHAnsi"/>
        </w:rPr>
        <w:t>;</w:t>
      </w:r>
    </w:p>
    <w:p w14:paraId="06B6B736" w14:textId="1B6975FA" w:rsidR="00255972" w:rsidRPr="002837FD" w:rsidRDefault="00255972">
      <w:pPr>
        <w:pStyle w:val="ListParagraph"/>
        <w:numPr>
          <w:ilvl w:val="1"/>
          <w:numId w:val="8"/>
        </w:numPr>
        <w:spacing w:line="276" w:lineRule="auto"/>
        <w:jc w:val="both"/>
        <w:rPr>
          <w:rFonts w:asciiTheme="minorHAnsi" w:hAnsiTheme="minorHAnsi"/>
          <w:b/>
          <w:bCs/>
        </w:rPr>
      </w:pPr>
      <w:r>
        <w:rPr>
          <w:rFonts w:asciiTheme="minorHAnsi" w:hAnsiTheme="minorHAnsi"/>
        </w:rPr>
        <w:t>Visualizzazione dello storico del lettore;</w:t>
      </w:r>
    </w:p>
    <w:p w14:paraId="0E4FE79E" w14:textId="2F248ACA" w:rsidR="002837FD" w:rsidRPr="001216E4" w:rsidRDefault="002837FD">
      <w:pPr>
        <w:pStyle w:val="ListParagraph"/>
        <w:numPr>
          <w:ilvl w:val="1"/>
          <w:numId w:val="8"/>
        </w:numPr>
        <w:spacing w:line="276" w:lineRule="auto"/>
        <w:jc w:val="both"/>
        <w:rPr>
          <w:rFonts w:asciiTheme="minorHAnsi" w:hAnsiTheme="minorHAnsi"/>
          <w:b/>
          <w:bCs/>
        </w:rPr>
      </w:pPr>
      <w:r>
        <w:rPr>
          <w:rFonts w:asciiTheme="minorHAnsi" w:hAnsiTheme="minorHAnsi"/>
        </w:rPr>
        <w:t>Modifica delle informazioni dell’account di un lettore;</w:t>
      </w:r>
    </w:p>
    <w:p w14:paraId="3C1BDF54" w14:textId="5DE2D4FB" w:rsidR="001216E4" w:rsidRPr="00255972" w:rsidRDefault="001216E4">
      <w:pPr>
        <w:pStyle w:val="ListParagraph"/>
        <w:numPr>
          <w:ilvl w:val="1"/>
          <w:numId w:val="8"/>
        </w:numPr>
        <w:spacing w:line="276" w:lineRule="auto"/>
        <w:jc w:val="both"/>
        <w:rPr>
          <w:rFonts w:asciiTheme="minorHAnsi" w:hAnsiTheme="minorHAnsi"/>
          <w:b/>
          <w:bCs/>
        </w:rPr>
      </w:pPr>
      <w:r>
        <w:rPr>
          <w:rFonts w:asciiTheme="minorHAnsi" w:hAnsiTheme="minorHAnsi"/>
        </w:rPr>
        <w:t>Reset della password dell’account di un lettore;</w:t>
      </w:r>
    </w:p>
    <w:p w14:paraId="1EF423A8" w14:textId="13903F2A" w:rsidR="00255972" w:rsidRPr="00255972" w:rsidRDefault="00255972">
      <w:pPr>
        <w:pStyle w:val="ListParagraph"/>
        <w:numPr>
          <w:ilvl w:val="1"/>
          <w:numId w:val="8"/>
        </w:numPr>
        <w:spacing w:line="276" w:lineRule="auto"/>
        <w:jc w:val="both"/>
        <w:rPr>
          <w:rFonts w:asciiTheme="minorHAnsi" w:hAnsiTheme="minorHAnsi"/>
          <w:b/>
          <w:bCs/>
        </w:rPr>
      </w:pPr>
      <w:r>
        <w:rPr>
          <w:rFonts w:asciiTheme="minorHAnsi" w:hAnsiTheme="minorHAnsi"/>
        </w:rPr>
        <w:t>Registrazione di una sospensione</w:t>
      </w:r>
      <w:r w:rsidR="00A86DB9">
        <w:rPr>
          <w:rFonts w:asciiTheme="minorHAnsi" w:hAnsiTheme="minorHAnsi"/>
        </w:rPr>
        <w:t xml:space="preserve">, che impedisce nuove prenotazioni e </w:t>
      </w:r>
      <w:r w:rsidR="00E226F4">
        <w:rPr>
          <w:rFonts w:asciiTheme="minorHAnsi" w:hAnsiTheme="minorHAnsi"/>
        </w:rPr>
        <w:t>pr</w:t>
      </w:r>
      <w:r w:rsidR="00A86DB9">
        <w:rPr>
          <w:rFonts w:asciiTheme="minorHAnsi" w:hAnsiTheme="minorHAnsi"/>
        </w:rPr>
        <w:t>estiti e annulla le prenotazioni del lettore</w:t>
      </w:r>
      <w:r w:rsidR="00333A91">
        <w:rPr>
          <w:rFonts w:asciiTheme="minorHAnsi" w:hAnsiTheme="minorHAnsi"/>
        </w:rPr>
        <w:t xml:space="preserve"> registrato</w:t>
      </w:r>
      <w:r>
        <w:rPr>
          <w:rFonts w:asciiTheme="minorHAnsi" w:hAnsiTheme="minorHAnsi"/>
        </w:rPr>
        <w:t>;</w:t>
      </w:r>
    </w:p>
    <w:p w14:paraId="46B2BFC4" w14:textId="7D2C1951" w:rsidR="00255972" w:rsidRPr="00255972" w:rsidRDefault="00255972">
      <w:pPr>
        <w:pStyle w:val="ListParagraph"/>
        <w:numPr>
          <w:ilvl w:val="1"/>
          <w:numId w:val="8"/>
        </w:numPr>
        <w:spacing w:line="276" w:lineRule="auto"/>
        <w:jc w:val="both"/>
        <w:rPr>
          <w:rFonts w:asciiTheme="minorHAnsi" w:hAnsiTheme="minorHAnsi"/>
          <w:b/>
          <w:bCs/>
        </w:rPr>
      </w:pPr>
      <w:r>
        <w:rPr>
          <w:rFonts w:asciiTheme="minorHAnsi" w:hAnsiTheme="minorHAnsi"/>
        </w:rPr>
        <w:t xml:space="preserve">Annullamento </w:t>
      </w:r>
      <w:r w:rsidR="007816A9">
        <w:rPr>
          <w:rFonts w:asciiTheme="minorHAnsi" w:hAnsiTheme="minorHAnsi"/>
        </w:rPr>
        <w:t xml:space="preserve">anticipato </w:t>
      </w:r>
      <w:r>
        <w:rPr>
          <w:rFonts w:asciiTheme="minorHAnsi" w:hAnsiTheme="minorHAnsi"/>
        </w:rPr>
        <w:t>di una sospensione.</w:t>
      </w:r>
    </w:p>
    <w:p w14:paraId="528053BA" w14:textId="730D5E2C" w:rsidR="00555533" w:rsidRPr="00555533" w:rsidRDefault="00350D51" w:rsidP="00555533">
      <w:pPr>
        <w:pStyle w:val="Heading2"/>
        <w:spacing w:line="276" w:lineRule="auto"/>
        <w:jc w:val="both"/>
        <w:rPr>
          <w:rFonts w:asciiTheme="minorHAnsi" w:hAnsiTheme="minorHAnsi"/>
          <w:i w:val="0"/>
          <w:iCs w:val="0"/>
          <w:lang w:val="en-US"/>
        </w:rPr>
      </w:pPr>
      <w:bookmarkStart w:id="3" w:name="_Toc243846649"/>
      <w:r w:rsidRPr="00350D51">
        <w:rPr>
          <w:rFonts w:asciiTheme="minorHAnsi" w:hAnsiTheme="minorHAnsi"/>
          <w:i w:val="0"/>
          <w:iCs w:val="0"/>
          <w:lang w:val="en-US"/>
        </w:rPr>
        <w:t>Objectives and success criteria o</w:t>
      </w:r>
      <w:r>
        <w:rPr>
          <w:rFonts w:asciiTheme="minorHAnsi" w:hAnsiTheme="minorHAnsi"/>
          <w:i w:val="0"/>
          <w:iCs w:val="0"/>
          <w:lang w:val="en-US"/>
        </w:rPr>
        <w:t>f the project</w:t>
      </w:r>
      <w:bookmarkEnd w:id="3"/>
    </w:p>
    <w:p w14:paraId="08F171F0" w14:textId="263EB8D3" w:rsidR="00A433C0" w:rsidRDefault="00A433C0">
      <w:pPr>
        <w:pStyle w:val="ListParagraph"/>
        <w:numPr>
          <w:ilvl w:val="0"/>
          <w:numId w:val="10"/>
        </w:numPr>
        <w:jc w:val="both"/>
        <w:rPr>
          <w:rFonts w:asciiTheme="minorHAnsi" w:hAnsiTheme="minorHAnsi"/>
        </w:rPr>
      </w:pPr>
      <w:r w:rsidRPr="007C0BE4">
        <w:rPr>
          <w:rFonts w:asciiTheme="minorHAnsi" w:hAnsiTheme="minorHAnsi"/>
          <w:b/>
          <w:bCs/>
        </w:rPr>
        <w:t>Consultazione e prenotazione</w:t>
      </w:r>
      <w:r>
        <w:rPr>
          <w:rFonts w:asciiTheme="minorHAnsi" w:hAnsiTheme="minorHAnsi"/>
        </w:rPr>
        <w:t>: p</w:t>
      </w:r>
      <w:r w:rsidRPr="0069724E">
        <w:rPr>
          <w:rFonts w:asciiTheme="minorHAnsi" w:hAnsiTheme="minorHAnsi"/>
        </w:rPr>
        <w:t>ermettere ai lettori di consult</w:t>
      </w:r>
      <w:r>
        <w:rPr>
          <w:rFonts w:asciiTheme="minorHAnsi" w:hAnsiTheme="minorHAnsi"/>
        </w:rPr>
        <w:t>are il catalogo e di prenotare online le copie disponibili, evitando spostamenti inutili in biblioteca.</w:t>
      </w:r>
    </w:p>
    <w:p w14:paraId="784CD4B2" w14:textId="170AE145" w:rsidR="00555533" w:rsidRDefault="00555533">
      <w:pPr>
        <w:pStyle w:val="ListParagraph"/>
        <w:numPr>
          <w:ilvl w:val="1"/>
          <w:numId w:val="10"/>
        </w:numPr>
        <w:jc w:val="both"/>
        <w:rPr>
          <w:rFonts w:asciiTheme="minorHAnsi" w:hAnsiTheme="minorHAnsi"/>
        </w:rPr>
      </w:pPr>
      <w:r>
        <w:rPr>
          <w:rFonts w:asciiTheme="minorHAnsi" w:hAnsiTheme="minorHAnsi"/>
        </w:rPr>
        <w:t>La ricerca nel catalogo, la prenotazione e l’annullamento della prenotazione possono essere eseguiti dall’inizio alla fine.</w:t>
      </w:r>
    </w:p>
    <w:p w14:paraId="03529045" w14:textId="32EC87D3" w:rsidR="00477337" w:rsidRDefault="00477337">
      <w:pPr>
        <w:pStyle w:val="ListParagraph"/>
        <w:numPr>
          <w:ilvl w:val="1"/>
          <w:numId w:val="10"/>
        </w:numPr>
        <w:jc w:val="both"/>
        <w:rPr>
          <w:rFonts w:asciiTheme="minorHAnsi" w:hAnsiTheme="minorHAnsi"/>
        </w:rPr>
      </w:pPr>
      <w:r>
        <w:rPr>
          <w:rFonts w:asciiTheme="minorHAnsi" w:hAnsiTheme="minorHAnsi"/>
        </w:rPr>
        <w:t xml:space="preserve">Il sito è raggiungibile dal lettore dai browser più comuni </w:t>
      </w:r>
      <w:r w:rsidR="000100CE">
        <w:rPr>
          <w:rFonts w:asciiTheme="minorHAnsi" w:hAnsiTheme="minorHAnsi"/>
        </w:rPr>
        <w:t>24 ore su 24</w:t>
      </w:r>
      <w:r>
        <w:rPr>
          <w:rFonts w:asciiTheme="minorHAnsi" w:hAnsiTheme="minorHAnsi"/>
        </w:rPr>
        <w:t>.</w:t>
      </w:r>
    </w:p>
    <w:p w14:paraId="488BE62E" w14:textId="2C5A791C" w:rsidR="00477337" w:rsidRDefault="00477337">
      <w:pPr>
        <w:pStyle w:val="ListParagraph"/>
        <w:numPr>
          <w:ilvl w:val="1"/>
          <w:numId w:val="10"/>
        </w:numPr>
        <w:jc w:val="both"/>
        <w:rPr>
          <w:rFonts w:asciiTheme="minorHAnsi" w:hAnsiTheme="minorHAnsi"/>
        </w:rPr>
      </w:pPr>
      <w:r>
        <w:rPr>
          <w:rFonts w:asciiTheme="minorHAnsi" w:hAnsiTheme="minorHAnsi"/>
        </w:rPr>
        <w:t>Il sistema risponde entro due secondi per almeno il 90% delle operazioni</w:t>
      </w:r>
      <w:r w:rsidR="00855AE5">
        <w:rPr>
          <w:rFonts w:asciiTheme="minorHAnsi" w:hAnsiTheme="minorHAnsi"/>
        </w:rPr>
        <w:t>,</w:t>
      </w:r>
      <w:r>
        <w:rPr>
          <w:rFonts w:asciiTheme="minorHAnsi" w:hAnsiTheme="minorHAnsi"/>
        </w:rPr>
        <w:t xml:space="preserve"> anche con 10 utenti collegati contemporane</w:t>
      </w:r>
      <w:r w:rsidR="00734F0B">
        <w:rPr>
          <w:rFonts w:asciiTheme="minorHAnsi" w:hAnsiTheme="minorHAnsi"/>
        </w:rPr>
        <w:t>a</w:t>
      </w:r>
      <w:r>
        <w:rPr>
          <w:rFonts w:asciiTheme="minorHAnsi" w:hAnsiTheme="minorHAnsi"/>
        </w:rPr>
        <w:t>mente.</w:t>
      </w:r>
    </w:p>
    <w:p w14:paraId="31ACC587" w14:textId="77777777" w:rsidR="00A433C0" w:rsidRDefault="00A433C0">
      <w:pPr>
        <w:pStyle w:val="ListParagraph"/>
        <w:numPr>
          <w:ilvl w:val="0"/>
          <w:numId w:val="10"/>
        </w:numPr>
        <w:jc w:val="both"/>
        <w:rPr>
          <w:rFonts w:asciiTheme="minorHAnsi" w:hAnsiTheme="minorHAnsi"/>
        </w:rPr>
      </w:pPr>
      <w:r w:rsidRPr="007C0BE4">
        <w:rPr>
          <w:rFonts w:asciiTheme="minorHAnsi" w:hAnsiTheme="minorHAnsi"/>
          <w:b/>
          <w:bCs/>
        </w:rPr>
        <w:t>Gestione della biblioteca</w:t>
      </w:r>
      <w:r>
        <w:rPr>
          <w:rFonts w:asciiTheme="minorHAnsi" w:hAnsiTheme="minorHAnsi"/>
        </w:rPr>
        <w:t>: permettere agli operatori di gestire il catalogo, i lettori e le loro sospensioni da un’unica applicazione.</w:t>
      </w:r>
    </w:p>
    <w:p w14:paraId="584267C7" w14:textId="424857AC" w:rsidR="00CF5124" w:rsidRDefault="00CF5124">
      <w:pPr>
        <w:pStyle w:val="ListParagraph"/>
        <w:numPr>
          <w:ilvl w:val="1"/>
          <w:numId w:val="10"/>
        </w:numPr>
        <w:jc w:val="both"/>
        <w:rPr>
          <w:rFonts w:asciiTheme="minorHAnsi" w:hAnsiTheme="minorHAnsi"/>
        </w:rPr>
      </w:pPr>
      <w:r>
        <w:rPr>
          <w:rFonts w:asciiTheme="minorHAnsi" w:hAnsiTheme="minorHAnsi"/>
        </w:rPr>
        <w:t>La gestione di catalogo, lettori e sospensioni può essere eseguita dall’inizio alla fine</w:t>
      </w:r>
      <w:r w:rsidR="00D71E44">
        <w:rPr>
          <w:rFonts w:asciiTheme="minorHAnsi" w:hAnsiTheme="minorHAnsi"/>
        </w:rPr>
        <w:t>.</w:t>
      </w:r>
    </w:p>
    <w:p w14:paraId="6E58F1CE" w14:textId="39D84200" w:rsidR="009B2CD3" w:rsidRDefault="00AA713C">
      <w:pPr>
        <w:pStyle w:val="ListParagraph"/>
        <w:numPr>
          <w:ilvl w:val="1"/>
          <w:numId w:val="10"/>
        </w:numPr>
        <w:jc w:val="both"/>
        <w:rPr>
          <w:rFonts w:asciiTheme="minorHAnsi" w:hAnsiTheme="minorHAnsi"/>
        </w:rPr>
      </w:pPr>
      <w:r>
        <w:rPr>
          <w:rFonts w:asciiTheme="minorHAnsi" w:hAnsiTheme="minorHAnsi"/>
        </w:rPr>
        <w:t>Le funzioni di gestione della biblioteca</w:t>
      </w:r>
      <w:r w:rsidR="00D01F8D">
        <w:rPr>
          <w:rFonts w:asciiTheme="minorHAnsi" w:hAnsiTheme="minorHAnsi"/>
        </w:rPr>
        <w:t>, compresa la registrazione dei lettori,</w:t>
      </w:r>
      <w:r>
        <w:rPr>
          <w:rFonts w:asciiTheme="minorHAnsi" w:hAnsiTheme="minorHAnsi"/>
        </w:rPr>
        <w:t xml:space="preserve"> sono disponibili solo per l’operatore autenticato.</w:t>
      </w:r>
    </w:p>
    <w:p w14:paraId="43C11AB3" w14:textId="7FF74315" w:rsidR="00CF5124" w:rsidRPr="00CF5124" w:rsidRDefault="00A433C0">
      <w:pPr>
        <w:pStyle w:val="ListParagraph"/>
        <w:numPr>
          <w:ilvl w:val="0"/>
          <w:numId w:val="10"/>
        </w:numPr>
        <w:jc w:val="both"/>
        <w:rPr>
          <w:rFonts w:asciiTheme="minorHAnsi" w:hAnsiTheme="minorHAnsi"/>
        </w:rPr>
      </w:pPr>
      <w:r w:rsidRPr="007C0BE4">
        <w:rPr>
          <w:rFonts w:asciiTheme="minorHAnsi" w:hAnsiTheme="minorHAnsi"/>
          <w:b/>
          <w:bCs/>
        </w:rPr>
        <w:t>Gestione</w:t>
      </w:r>
      <w:r w:rsidR="00424842">
        <w:rPr>
          <w:rFonts w:asciiTheme="minorHAnsi" w:hAnsiTheme="minorHAnsi"/>
          <w:b/>
          <w:bCs/>
        </w:rPr>
        <w:t xml:space="preserve"> prestiti e restituzioni</w:t>
      </w:r>
      <w:r>
        <w:rPr>
          <w:rFonts w:asciiTheme="minorHAnsi" w:hAnsiTheme="minorHAnsi"/>
        </w:rPr>
        <w:t>: permettere agli operatori di registrare prestiti e restituzioni, mantenendo lo stato delle copie e lo storico dei lettori sempre aggiornati.</w:t>
      </w:r>
    </w:p>
    <w:p w14:paraId="3442B628" w14:textId="50A2EBF4" w:rsidR="006A7EEF" w:rsidRDefault="006A7EEF">
      <w:pPr>
        <w:pStyle w:val="ListParagraph"/>
        <w:numPr>
          <w:ilvl w:val="1"/>
          <w:numId w:val="10"/>
        </w:numPr>
        <w:jc w:val="both"/>
        <w:rPr>
          <w:rFonts w:asciiTheme="minorHAnsi" w:hAnsiTheme="minorHAnsi"/>
        </w:rPr>
      </w:pPr>
      <w:r>
        <w:rPr>
          <w:rFonts w:asciiTheme="minorHAnsi" w:hAnsiTheme="minorHAnsi"/>
        </w:rPr>
        <w:t>La registrazione dei prestiti e delle restituzioni può essere eseguita dall’inizio alla fine.</w:t>
      </w:r>
    </w:p>
    <w:p w14:paraId="7EA8563A" w14:textId="04A75001" w:rsidR="00424842" w:rsidRDefault="00921BAE">
      <w:pPr>
        <w:pStyle w:val="ListParagraph"/>
        <w:numPr>
          <w:ilvl w:val="1"/>
          <w:numId w:val="10"/>
        </w:numPr>
        <w:jc w:val="both"/>
        <w:rPr>
          <w:rFonts w:asciiTheme="minorHAnsi" w:hAnsiTheme="minorHAnsi"/>
        </w:rPr>
      </w:pPr>
      <w:r>
        <w:rPr>
          <w:rFonts w:asciiTheme="minorHAnsi" w:hAnsiTheme="minorHAnsi"/>
        </w:rPr>
        <w:t xml:space="preserve">Dopo ogni operazione, lo stato delle copie </w:t>
      </w:r>
      <w:r w:rsidR="009679F7">
        <w:rPr>
          <w:rFonts w:asciiTheme="minorHAnsi" w:hAnsiTheme="minorHAnsi"/>
        </w:rPr>
        <w:t>resta</w:t>
      </w:r>
      <w:r>
        <w:rPr>
          <w:rFonts w:asciiTheme="minorHAnsi" w:hAnsiTheme="minorHAnsi"/>
        </w:rPr>
        <w:t xml:space="preserve"> coerente</w:t>
      </w:r>
      <w:r w:rsidR="00ED3245">
        <w:rPr>
          <w:rFonts w:asciiTheme="minorHAnsi" w:hAnsiTheme="minorHAnsi"/>
        </w:rPr>
        <w:t xml:space="preserve"> e nessuna copia risulta riservata o in prestito a due lettori</w:t>
      </w:r>
      <w:r>
        <w:rPr>
          <w:rFonts w:asciiTheme="minorHAnsi" w:hAnsiTheme="minorHAnsi"/>
        </w:rPr>
        <w:t>.</w:t>
      </w:r>
    </w:p>
    <w:p w14:paraId="213ED520" w14:textId="65C85D13" w:rsidR="00215E6C" w:rsidRDefault="00215E6C">
      <w:pPr>
        <w:pStyle w:val="ListParagraph"/>
        <w:numPr>
          <w:ilvl w:val="1"/>
          <w:numId w:val="10"/>
        </w:numPr>
        <w:jc w:val="both"/>
        <w:rPr>
          <w:rFonts w:asciiTheme="minorHAnsi" w:hAnsiTheme="minorHAnsi"/>
        </w:rPr>
      </w:pPr>
      <w:r>
        <w:rPr>
          <w:rFonts w:asciiTheme="minorHAnsi" w:hAnsiTheme="minorHAnsi"/>
        </w:rPr>
        <w:t>Lo storico di un lettore mostra tutti i prestiti, le restituzioni, le prenotazioni e le sospensioni registrati.</w:t>
      </w:r>
    </w:p>
    <w:p w14:paraId="64C1C91F" w14:textId="5A5715ED" w:rsidR="00A433C0" w:rsidRDefault="00A433C0">
      <w:pPr>
        <w:pStyle w:val="ListParagraph"/>
        <w:numPr>
          <w:ilvl w:val="0"/>
          <w:numId w:val="10"/>
        </w:numPr>
        <w:jc w:val="both"/>
        <w:rPr>
          <w:rFonts w:asciiTheme="minorHAnsi" w:hAnsiTheme="minorHAnsi"/>
        </w:rPr>
      </w:pPr>
      <w:r w:rsidRPr="007C0BE4">
        <w:rPr>
          <w:rFonts w:asciiTheme="minorHAnsi" w:hAnsiTheme="minorHAnsi"/>
          <w:b/>
          <w:bCs/>
        </w:rPr>
        <w:t>Rispetto delle regole</w:t>
      </w:r>
      <w:r>
        <w:rPr>
          <w:rFonts w:asciiTheme="minorHAnsi" w:hAnsiTheme="minorHAnsi"/>
        </w:rPr>
        <w:t>: garantire il corretto uso del sistema di prenotazione, permettendo al massimo tre prenotazioni attive</w:t>
      </w:r>
      <w:r w:rsidR="00C96EDB">
        <w:rPr>
          <w:rFonts w:asciiTheme="minorHAnsi" w:hAnsiTheme="minorHAnsi"/>
        </w:rPr>
        <w:t xml:space="preserve"> per lettore, impeden</w:t>
      </w:r>
      <w:r w:rsidR="00D94EE9">
        <w:rPr>
          <w:rFonts w:asciiTheme="minorHAnsi" w:hAnsiTheme="minorHAnsi"/>
        </w:rPr>
        <w:t>d</w:t>
      </w:r>
      <w:r w:rsidR="00C96EDB">
        <w:rPr>
          <w:rFonts w:asciiTheme="minorHAnsi" w:hAnsiTheme="minorHAnsi"/>
        </w:rPr>
        <w:t>o prenotazioni e prestiti durante una sospensione e segnalando all’operatore le restituzioni in ritardo.</w:t>
      </w:r>
      <w:r>
        <w:rPr>
          <w:rFonts w:asciiTheme="minorHAnsi" w:hAnsiTheme="minorHAnsi"/>
        </w:rPr>
        <w:t xml:space="preserve"> </w:t>
      </w:r>
    </w:p>
    <w:p w14:paraId="5070650B" w14:textId="49D2EAAD" w:rsidR="00921BAE" w:rsidRDefault="00921BAE">
      <w:pPr>
        <w:pStyle w:val="ListParagraph"/>
        <w:numPr>
          <w:ilvl w:val="1"/>
          <w:numId w:val="10"/>
        </w:numPr>
        <w:jc w:val="both"/>
        <w:rPr>
          <w:rFonts w:asciiTheme="minorHAnsi" w:hAnsiTheme="minorHAnsi"/>
        </w:rPr>
      </w:pPr>
      <w:r>
        <w:rPr>
          <w:rFonts w:asciiTheme="minorHAnsi" w:hAnsiTheme="minorHAnsi"/>
        </w:rPr>
        <w:t>Un lettore non ha mai più di tre prenotazioni attive.</w:t>
      </w:r>
    </w:p>
    <w:p w14:paraId="7B9B6084" w14:textId="7115F0A0" w:rsidR="00921BAE" w:rsidRDefault="00921BAE">
      <w:pPr>
        <w:pStyle w:val="ListParagraph"/>
        <w:numPr>
          <w:ilvl w:val="1"/>
          <w:numId w:val="10"/>
        </w:numPr>
        <w:jc w:val="both"/>
        <w:rPr>
          <w:rFonts w:asciiTheme="minorHAnsi" w:hAnsiTheme="minorHAnsi"/>
        </w:rPr>
      </w:pPr>
      <w:r>
        <w:rPr>
          <w:rFonts w:asciiTheme="minorHAnsi" w:hAnsiTheme="minorHAnsi"/>
        </w:rPr>
        <w:t xml:space="preserve">Un lettore sospeso non può ricevere prestiti </w:t>
      </w:r>
      <w:r w:rsidR="00B81B26">
        <w:rPr>
          <w:rFonts w:asciiTheme="minorHAnsi" w:hAnsiTheme="minorHAnsi"/>
        </w:rPr>
        <w:t>n</w:t>
      </w:r>
      <w:r w:rsidR="00C104F6">
        <w:rPr>
          <w:rFonts w:asciiTheme="minorHAnsi" w:hAnsiTheme="minorHAnsi"/>
        </w:rPr>
        <w:t>é</w:t>
      </w:r>
      <w:r w:rsidR="00B81B26">
        <w:rPr>
          <w:rFonts w:asciiTheme="minorHAnsi" w:hAnsiTheme="minorHAnsi"/>
        </w:rPr>
        <w:t xml:space="preserve"> </w:t>
      </w:r>
      <w:r>
        <w:rPr>
          <w:rFonts w:asciiTheme="minorHAnsi" w:hAnsiTheme="minorHAnsi"/>
        </w:rPr>
        <w:t>effettuare prenotazioni.</w:t>
      </w:r>
    </w:p>
    <w:p w14:paraId="71DD0E1F" w14:textId="7B94617E" w:rsidR="00921BAE" w:rsidRDefault="00921BAE">
      <w:pPr>
        <w:pStyle w:val="ListParagraph"/>
        <w:numPr>
          <w:ilvl w:val="1"/>
          <w:numId w:val="10"/>
        </w:numPr>
        <w:jc w:val="both"/>
        <w:rPr>
          <w:rFonts w:asciiTheme="minorHAnsi" w:hAnsiTheme="minorHAnsi"/>
        </w:rPr>
      </w:pPr>
      <w:r>
        <w:rPr>
          <w:rFonts w:asciiTheme="minorHAnsi" w:hAnsiTheme="minorHAnsi"/>
        </w:rPr>
        <w:t>Una restituzione avvenuta in ritardo viene sempre comunicata all’operatore</w:t>
      </w:r>
      <w:r w:rsidR="0034362B">
        <w:rPr>
          <w:rFonts w:asciiTheme="minorHAnsi" w:hAnsiTheme="minorHAnsi"/>
        </w:rPr>
        <w:t>, con l’entità del ritardo</w:t>
      </w:r>
      <w:r>
        <w:rPr>
          <w:rFonts w:asciiTheme="minorHAnsi" w:hAnsiTheme="minorHAnsi"/>
        </w:rPr>
        <w:t>.</w:t>
      </w:r>
    </w:p>
    <w:p w14:paraId="794D976E" w14:textId="5C90A83E" w:rsidR="00A433C0" w:rsidRDefault="00A433C0">
      <w:pPr>
        <w:pStyle w:val="ListParagraph"/>
        <w:numPr>
          <w:ilvl w:val="0"/>
          <w:numId w:val="10"/>
        </w:numPr>
        <w:jc w:val="both"/>
        <w:rPr>
          <w:rFonts w:asciiTheme="minorHAnsi" w:hAnsiTheme="minorHAnsi"/>
        </w:rPr>
      </w:pPr>
      <w:r w:rsidRPr="00C365B3">
        <w:rPr>
          <w:rFonts w:asciiTheme="minorHAnsi" w:hAnsiTheme="minorHAnsi"/>
          <w:b/>
          <w:bCs/>
        </w:rPr>
        <w:t>Protezione dei dati</w:t>
      </w:r>
      <w:r>
        <w:rPr>
          <w:rFonts w:asciiTheme="minorHAnsi" w:hAnsiTheme="minorHAnsi"/>
        </w:rPr>
        <w:t>: proteggere i dati personali dei lettori, memorizzando le password solo in forma di hash e raccogliendo il consenso al trattamento dei dati in fase di registrazione.</w:t>
      </w:r>
    </w:p>
    <w:p w14:paraId="0DFFB31D" w14:textId="4A05E501" w:rsidR="004B797C" w:rsidRDefault="004B797C">
      <w:pPr>
        <w:pStyle w:val="ListParagraph"/>
        <w:numPr>
          <w:ilvl w:val="1"/>
          <w:numId w:val="10"/>
        </w:numPr>
        <w:jc w:val="both"/>
        <w:rPr>
          <w:rFonts w:asciiTheme="minorHAnsi" w:hAnsiTheme="minorHAnsi"/>
        </w:rPr>
      </w:pPr>
      <w:r>
        <w:rPr>
          <w:rFonts w:asciiTheme="minorHAnsi" w:hAnsiTheme="minorHAnsi"/>
        </w:rPr>
        <w:t>I dati dei lettori sono visibili solo agli operatori autenticati.</w:t>
      </w:r>
    </w:p>
    <w:p w14:paraId="2E602202" w14:textId="5199B648" w:rsidR="004B797C" w:rsidRDefault="004B797C">
      <w:pPr>
        <w:pStyle w:val="ListParagraph"/>
        <w:numPr>
          <w:ilvl w:val="1"/>
          <w:numId w:val="10"/>
        </w:numPr>
        <w:jc w:val="both"/>
        <w:rPr>
          <w:rFonts w:asciiTheme="minorHAnsi" w:hAnsiTheme="minorHAnsi"/>
        </w:rPr>
      </w:pPr>
      <w:r>
        <w:rPr>
          <w:rFonts w:asciiTheme="minorHAnsi" w:hAnsiTheme="minorHAnsi"/>
        </w:rPr>
        <w:t xml:space="preserve">La registrazione di un lettore </w:t>
      </w:r>
      <w:r w:rsidR="00490D83">
        <w:rPr>
          <w:rFonts w:asciiTheme="minorHAnsi" w:hAnsiTheme="minorHAnsi"/>
        </w:rPr>
        <w:t>richiede la conferma del suo consenso al trat</w:t>
      </w:r>
      <w:r w:rsidR="0062700A">
        <w:rPr>
          <w:rFonts w:asciiTheme="minorHAnsi" w:hAnsiTheme="minorHAnsi"/>
        </w:rPr>
        <w:t>t</w:t>
      </w:r>
      <w:r w:rsidR="00490D83">
        <w:rPr>
          <w:rFonts w:asciiTheme="minorHAnsi" w:hAnsiTheme="minorHAnsi"/>
        </w:rPr>
        <w:t>amento dei dati</w:t>
      </w:r>
      <w:r>
        <w:rPr>
          <w:rFonts w:asciiTheme="minorHAnsi" w:hAnsiTheme="minorHAnsi"/>
        </w:rPr>
        <w:t>.</w:t>
      </w:r>
    </w:p>
    <w:p w14:paraId="21AD68BE" w14:textId="700897CD" w:rsidR="00555533" w:rsidRDefault="00555533">
      <w:pPr>
        <w:pStyle w:val="ListParagraph"/>
        <w:numPr>
          <w:ilvl w:val="1"/>
          <w:numId w:val="10"/>
        </w:numPr>
        <w:jc w:val="both"/>
        <w:rPr>
          <w:rFonts w:asciiTheme="minorHAnsi" w:hAnsiTheme="minorHAnsi"/>
        </w:rPr>
      </w:pPr>
      <w:r>
        <w:rPr>
          <w:rFonts w:asciiTheme="minorHAnsi" w:hAnsiTheme="minorHAnsi"/>
        </w:rPr>
        <w:lastRenderedPageBreak/>
        <w:t>Nessuna password è memorizzata in chiaro.</w:t>
      </w:r>
    </w:p>
    <w:p w14:paraId="3AC86FA4" w14:textId="77777777" w:rsidR="00D30640" w:rsidRPr="00D30640" w:rsidRDefault="00D30640" w:rsidP="00D30640">
      <w:pPr>
        <w:jc w:val="both"/>
        <w:rPr>
          <w:rFonts w:asciiTheme="minorHAnsi" w:hAnsiTheme="minorHAnsi"/>
        </w:rPr>
      </w:pPr>
    </w:p>
    <w:p w14:paraId="5A7FB235" w14:textId="3982768D" w:rsidR="00422530" w:rsidRDefault="00350D51" w:rsidP="00A433C0">
      <w:pPr>
        <w:pStyle w:val="Heading2"/>
        <w:spacing w:line="276" w:lineRule="auto"/>
        <w:jc w:val="both"/>
        <w:rPr>
          <w:rFonts w:asciiTheme="minorHAnsi" w:hAnsiTheme="minorHAnsi"/>
          <w:i w:val="0"/>
          <w:iCs w:val="0"/>
        </w:rPr>
      </w:pPr>
      <w:bookmarkStart w:id="4" w:name="_Toc243846650"/>
      <w:r>
        <w:rPr>
          <w:rFonts w:asciiTheme="minorHAnsi" w:hAnsiTheme="minorHAnsi"/>
          <w:i w:val="0"/>
          <w:iCs w:val="0"/>
        </w:rPr>
        <w:t>Defin</w:t>
      </w:r>
      <w:r w:rsidR="0030295E">
        <w:rPr>
          <w:rFonts w:asciiTheme="minorHAnsi" w:hAnsiTheme="minorHAnsi"/>
          <w:i w:val="0"/>
          <w:iCs w:val="0"/>
        </w:rPr>
        <w:t>i</w:t>
      </w:r>
      <w:r>
        <w:rPr>
          <w:rFonts w:asciiTheme="minorHAnsi" w:hAnsiTheme="minorHAnsi"/>
          <w:i w:val="0"/>
          <w:iCs w:val="0"/>
        </w:rPr>
        <w:t>tions, acronyms, and abbreviations</w:t>
      </w:r>
      <w:bookmarkEnd w:id="4"/>
    </w:p>
    <w:tbl>
      <w:tblPr>
        <w:tblStyle w:val="GridTable4"/>
        <w:tblW w:w="9907" w:type="dxa"/>
        <w:tblLook w:val="04A0" w:firstRow="1" w:lastRow="0" w:firstColumn="1" w:lastColumn="0" w:noHBand="0" w:noVBand="1"/>
      </w:tblPr>
      <w:tblGrid>
        <w:gridCol w:w="3124"/>
        <w:gridCol w:w="6783"/>
      </w:tblGrid>
      <w:tr w:rsidR="007A7DDC" w14:paraId="26AFF09B" w14:textId="77777777" w:rsidTr="007A7DDC">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124" w:type="dxa"/>
          </w:tcPr>
          <w:p w14:paraId="708B5A9E" w14:textId="03BBB0EC" w:rsidR="007A7DDC" w:rsidRPr="00EC4A1F" w:rsidRDefault="007A7DDC" w:rsidP="0072424F">
            <w:pPr>
              <w:jc w:val="center"/>
              <w:rPr>
                <w:rFonts w:asciiTheme="minorHAnsi" w:hAnsiTheme="minorHAnsi"/>
              </w:rPr>
            </w:pPr>
            <w:r w:rsidRPr="00EC4A1F">
              <w:rPr>
                <w:rFonts w:asciiTheme="minorHAnsi" w:hAnsiTheme="minorHAnsi"/>
              </w:rPr>
              <w:t>Nome</w:t>
            </w:r>
          </w:p>
        </w:tc>
        <w:tc>
          <w:tcPr>
            <w:tcW w:w="6783" w:type="dxa"/>
          </w:tcPr>
          <w:p w14:paraId="4ABBEE40" w14:textId="2C7D08BF" w:rsidR="007A7DDC" w:rsidRPr="00EC4A1F" w:rsidRDefault="007A7DDC" w:rsidP="0072424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EC4A1F">
              <w:rPr>
                <w:rFonts w:asciiTheme="minorHAnsi" w:hAnsiTheme="minorHAnsi"/>
              </w:rPr>
              <w:t>Descrizione</w:t>
            </w:r>
          </w:p>
        </w:tc>
      </w:tr>
      <w:tr w:rsidR="007A7DDC" w14:paraId="4078D9FD" w14:textId="77777777" w:rsidTr="007A7DDC">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124" w:type="dxa"/>
          </w:tcPr>
          <w:p w14:paraId="24E720A1" w14:textId="166CABC6" w:rsidR="007A7DDC" w:rsidRPr="00EC4A1F" w:rsidRDefault="007A7DDC" w:rsidP="00CB36E4">
            <w:pPr>
              <w:jc w:val="center"/>
              <w:rPr>
                <w:rFonts w:asciiTheme="minorHAnsi" w:hAnsiTheme="minorHAnsi"/>
              </w:rPr>
            </w:pPr>
            <w:r w:rsidRPr="00EC4A1F">
              <w:rPr>
                <w:rFonts w:asciiTheme="minorHAnsi" w:hAnsiTheme="minorHAnsi"/>
              </w:rPr>
              <w:t>Funzione di hash</w:t>
            </w:r>
          </w:p>
        </w:tc>
        <w:tc>
          <w:tcPr>
            <w:tcW w:w="6783" w:type="dxa"/>
          </w:tcPr>
          <w:p w14:paraId="6D891F0B" w14:textId="2190585C" w:rsidR="007A7DDC" w:rsidRPr="00EC4A1F" w:rsidRDefault="007A7DDC" w:rsidP="00CB36E4">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EC4A1F">
              <w:rPr>
                <w:rFonts w:asciiTheme="minorHAnsi" w:hAnsiTheme="minorHAnsi"/>
              </w:rPr>
              <w:t>Algoritmo matematico che trasforma un insieme di dati di qualsiasi dimensione in una stringa di caratteri di lunghezza fissa.</w:t>
            </w:r>
          </w:p>
        </w:tc>
      </w:tr>
      <w:tr w:rsidR="007A7DDC" w14:paraId="5C151156" w14:textId="77777777" w:rsidTr="007A7DDC">
        <w:trPr>
          <w:trHeight w:val="293"/>
        </w:trPr>
        <w:tc>
          <w:tcPr>
            <w:cnfStyle w:val="001000000000" w:firstRow="0" w:lastRow="0" w:firstColumn="1" w:lastColumn="0" w:oddVBand="0" w:evenVBand="0" w:oddHBand="0" w:evenHBand="0" w:firstRowFirstColumn="0" w:firstRowLastColumn="0" w:lastRowFirstColumn="0" w:lastRowLastColumn="0"/>
            <w:tcW w:w="3124" w:type="dxa"/>
          </w:tcPr>
          <w:p w14:paraId="46AE3E9A" w14:textId="5DAD9473" w:rsidR="007A7DDC" w:rsidRPr="00EC4A1F" w:rsidRDefault="007A7DDC" w:rsidP="00CB36E4">
            <w:pPr>
              <w:jc w:val="center"/>
              <w:rPr>
                <w:rFonts w:asciiTheme="minorHAnsi" w:hAnsiTheme="minorHAnsi"/>
              </w:rPr>
            </w:pPr>
            <w:r w:rsidRPr="00EC4A1F">
              <w:rPr>
                <w:rFonts w:asciiTheme="minorHAnsi" w:hAnsiTheme="minorHAnsi"/>
              </w:rPr>
              <w:t>Interfaccia Responsive</w:t>
            </w:r>
          </w:p>
        </w:tc>
        <w:tc>
          <w:tcPr>
            <w:tcW w:w="6783" w:type="dxa"/>
          </w:tcPr>
          <w:p w14:paraId="32F780CD" w14:textId="2C441F89" w:rsidR="007A7DDC" w:rsidRPr="00EC4A1F" w:rsidRDefault="00734DAA" w:rsidP="00CB36E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EC4A1F">
              <w:rPr>
                <w:rFonts w:asciiTheme="minorHAnsi" w:hAnsiTheme="minorHAnsi"/>
              </w:rPr>
              <w:t>Approccio di progettazione digitale in cui layout, testi, immagini ed elementi grafici si adattano automaticamente alla dimensione, alla risoluzione e all’orientamento dello schermo del dispositivo utilizzato dall’utente.</w:t>
            </w:r>
          </w:p>
        </w:tc>
      </w:tr>
      <w:tr w:rsidR="007A7DDC" w14:paraId="2609B5C4" w14:textId="77777777" w:rsidTr="007A7DDC">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124" w:type="dxa"/>
          </w:tcPr>
          <w:p w14:paraId="7FF9911F" w14:textId="799374F7" w:rsidR="007A7DDC" w:rsidRPr="00EC4A1F" w:rsidRDefault="007A7DDC" w:rsidP="00CB36E4">
            <w:pPr>
              <w:jc w:val="center"/>
              <w:rPr>
                <w:rFonts w:asciiTheme="minorHAnsi" w:hAnsiTheme="minorHAnsi"/>
              </w:rPr>
            </w:pPr>
            <w:r w:rsidRPr="00EC4A1F">
              <w:rPr>
                <w:rFonts w:asciiTheme="minorHAnsi" w:hAnsiTheme="minorHAnsi"/>
              </w:rPr>
              <w:t>Forma normale</w:t>
            </w:r>
          </w:p>
        </w:tc>
        <w:tc>
          <w:tcPr>
            <w:tcW w:w="6783" w:type="dxa"/>
          </w:tcPr>
          <w:p w14:paraId="771CC6F6" w14:textId="72DCF6E2" w:rsidR="007A7DDC" w:rsidRPr="00EC4A1F" w:rsidRDefault="00A61E17" w:rsidP="00CB36E4">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EC4A1F">
              <w:rPr>
                <w:rFonts w:asciiTheme="minorHAnsi" w:hAnsiTheme="minorHAnsi"/>
              </w:rPr>
              <w:t>Proprietà strutturale di uno schema di database relazionale che ne garantisce la qualità e l’assenza di anomalie.</w:t>
            </w:r>
          </w:p>
        </w:tc>
      </w:tr>
      <w:tr w:rsidR="007A7DDC" w14:paraId="1F4B9AE5" w14:textId="77777777" w:rsidTr="007A7DDC">
        <w:trPr>
          <w:trHeight w:val="293"/>
        </w:trPr>
        <w:tc>
          <w:tcPr>
            <w:cnfStyle w:val="001000000000" w:firstRow="0" w:lastRow="0" w:firstColumn="1" w:lastColumn="0" w:oddVBand="0" w:evenVBand="0" w:oddHBand="0" w:evenHBand="0" w:firstRowFirstColumn="0" w:firstRowLastColumn="0" w:lastRowFirstColumn="0" w:lastRowLastColumn="0"/>
            <w:tcW w:w="3124" w:type="dxa"/>
          </w:tcPr>
          <w:p w14:paraId="729AC524" w14:textId="64B34884" w:rsidR="007A7DDC" w:rsidRPr="00EC4A1F" w:rsidRDefault="007A7DDC" w:rsidP="00CB36E4">
            <w:pPr>
              <w:jc w:val="center"/>
              <w:rPr>
                <w:rFonts w:asciiTheme="minorHAnsi" w:hAnsiTheme="minorHAnsi"/>
              </w:rPr>
            </w:pPr>
            <w:r w:rsidRPr="00EC4A1F">
              <w:rPr>
                <w:rFonts w:asciiTheme="minorHAnsi" w:hAnsiTheme="minorHAnsi"/>
              </w:rPr>
              <w:t>Autenticazione</w:t>
            </w:r>
          </w:p>
        </w:tc>
        <w:tc>
          <w:tcPr>
            <w:tcW w:w="6783" w:type="dxa"/>
          </w:tcPr>
          <w:p w14:paraId="634D15D6" w14:textId="060B99E6" w:rsidR="007A7DDC" w:rsidRPr="00EC4A1F" w:rsidRDefault="0033098E" w:rsidP="00CB36E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EC4A1F">
              <w:rPr>
                <w:rFonts w:asciiTheme="minorHAnsi" w:hAnsiTheme="minorHAnsi"/>
              </w:rPr>
              <w:t>Processo di sicurezza che verifica l’identità di un utente, di un dispositivo o di un sistema prima di consentire l’accesso a una risorsa digitale.</w:t>
            </w:r>
          </w:p>
        </w:tc>
      </w:tr>
      <w:tr w:rsidR="007A7DDC" w14:paraId="56E1B6B0" w14:textId="77777777" w:rsidTr="007A7DDC">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124" w:type="dxa"/>
          </w:tcPr>
          <w:p w14:paraId="57C9E7A5" w14:textId="443997E3" w:rsidR="007A7DDC" w:rsidRPr="00EC4A1F" w:rsidRDefault="007A7DDC" w:rsidP="00CB36E4">
            <w:pPr>
              <w:jc w:val="center"/>
              <w:rPr>
                <w:rFonts w:asciiTheme="minorHAnsi" w:hAnsiTheme="minorHAnsi"/>
              </w:rPr>
            </w:pPr>
            <w:r w:rsidRPr="00EC4A1F">
              <w:rPr>
                <w:rFonts w:asciiTheme="minorHAnsi" w:hAnsiTheme="minorHAnsi"/>
              </w:rPr>
              <w:t>Sessione</w:t>
            </w:r>
          </w:p>
        </w:tc>
        <w:tc>
          <w:tcPr>
            <w:tcW w:w="6783" w:type="dxa"/>
          </w:tcPr>
          <w:p w14:paraId="644F7253" w14:textId="2D4D9960" w:rsidR="007A7DDC" w:rsidRPr="00EC4A1F" w:rsidRDefault="009C7DFA" w:rsidP="00CB36E4">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EC4A1F">
              <w:rPr>
                <w:rFonts w:asciiTheme="minorHAnsi" w:hAnsiTheme="minorHAnsi"/>
              </w:rPr>
              <w:t>L'attività svolta tra due entità per trasferire dati in entrambi i sensi per tutta la durata del collegamento ovvero compreso all'interno del tempo di connessione tra le entità stesse.</w:t>
            </w:r>
          </w:p>
        </w:tc>
      </w:tr>
      <w:tr w:rsidR="00E613BD" w14:paraId="42CFDF02" w14:textId="77777777" w:rsidTr="007A7DDC">
        <w:trPr>
          <w:trHeight w:val="293"/>
        </w:trPr>
        <w:tc>
          <w:tcPr>
            <w:cnfStyle w:val="001000000000" w:firstRow="0" w:lastRow="0" w:firstColumn="1" w:lastColumn="0" w:oddVBand="0" w:evenVBand="0" w:oddHBand="0" w:evenHBand="0" w:firstRowFirstColumn="0" w:firstRowLastColumn="0" w:lastRowFirstColumn="0" w:lastRowLastColumn="0"/>
            <w:tcW w:w="3124" w:type="dxa"/>
          </w:tcPr>
          <w:p w14:paraId="5B2D6AE8" w14:textId="536CD6AD" w:rsidR="00E613BD" w:rsidRPr="00EC4A1F" w:rsidRDefault="00E613BD" w:rsidP="00CB36E4">
            <w:pPr>
              <w:jc w:val="center"/>
              <w:rPr>
                <w:rFonts w:asciiTheme="minorHAnsi" w:hAnsiTheme="minorHAnsi"/>
              </w:rPr>
            </w:pPr>
            <w:r w:rsidRPr="00EC4A1F">
              <w:rPr>
                <w:rFonts w:asciiTheme="minorHAnsi" w:hAnsiTheme="minorHAnsi"/>
              </w:rPr>
              <w:t>Data Breach</w:t>
            </w:r>
          </w:p>
        </w:tc>
        <w:tc>
          <w:tcPr>
            <w:tcW w:w="6783" w:type="dxa"/>
          </w:tcPr>
          <w:p w14:paraId="786B2DFB" w14:textId="55A2231C" w:rsidR="00E613BD" w:rsidRPr="00EC4A1F" w:rsidRDefault="00E613BD" w:rsidP="00CB36E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EC4A1F">
              <w:rPr>
                <w:rFonts w:asciiTheme="minorHAnsi" w:hAnsiTheme="minorHAnsi"/>
              </w:rPr>
              <w:t>Violazione di sicurezza che comporta la distruzione, perdita, modifica, divulgazione non autorizzata o l’accesso ai dati personali trasmessi, conservati o trattati.</w:t>
            </w:r>
          </w:p>
        </w:tc>
      </w:tr>
      <w:tr w:rsidR="007A7DDC" w14:paraId="775EB179" w14:textId="77777777" w:rsidTr="007A7DDC">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124" w:type="dxa"/>
          </w:tcPr>
          <w:p w14:paraId="68AE57AA" w14:textId="389BCC47" w:rsidR="007A7DDC" w:rsidRPr="00EC4A1F" w:rsidRDefault="007A7DDC" w:rsidP="00CB36E4">
            <w:pPr>
              <w:jc w:val="center"/>
              <w:rPr>
                <w:rFonts w:asciiTheme="minorHAnsi" w:hAnsiTheme="minorHAnsi"/>
              </w:rPr>
            </w:pPr>
            <w:r w:rsidRPr="00EC4A1F">
              <w:rPr>
                <w:rFonts w:asciiTheme="minorHAnsi" w:hAnsiTheme="minorHAnsi"/>
              </w:rPr>
              <w:t>Garante</w:t>
            </w:r>
          </w:p>
        </w:tc>
        <w:tc>
          <w:tcPr>
            <w:tcW w:w="6783" w:type="dxa"/>
          </w:tcPr>
          <w:p w14:paraId="7E4D5264" w14:textId="348C8EBC" w:rsidR="007A7DDC" w:rsidRPr="00EC4A1F" w:rsidRDefault="003704DC" w:rsidP="00CB36E4">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EC4A1F">
              <w:rPr>
                <w:rFonts w:asciiTheme="minorHAnsi" w:hAnsiTheme="minorHAnsi"/>
              </w:rPr>
              <w:t>Autorità amministrativa indipendente italiana che ha il compito di tutelare i diritti e le libertà fondamentali delle persone nel trattamento dei dati personali, in attuazione delle normative nazionali ed europee.</w:t>
            </w:r>
          </w:p>
        </w:tc>
      </w:tr>
      <w:tr w:rsidR="007A7DDC" w14:paraId="63BB8236" w14:textId="77777777" w:rsidTr="007A7DDC">
        <w:trPr>
          <w:trHeight w:val="311"/>
        </w:trPr>
        <w:tc>
          <w:tcPr>
            <w:cnfStyle w:val="001000000000" w:firstRow="0" w:lastRow="0" w:firstColumn="1" w:lastColumn="0" w:oddVBand="0" w:evenVBand="0" w:oddHBand="0" w:evenHBand="0" w:firstRowFirstColumn="0" w:firstRowLastColumn="0" w:lastRowFirstColumn="0" w:lastRowLastColumn="0"/>
            <w:tcW w:w="3124" w:type="dxa"/>
          </w:tcPr>
          <w:p w14:paraId="2F46FA6B" w14:textId="52342040" w:rsidR="007A7DDC" w:rsidRPr="00EC4A1F" w:rsidRDefault="009E325F" w:rsidP="00CB36E4">
            <w:pPr>
              <w:jc w:val="center"/>
              <w:rPr>
                <w:rFonts w:asciiTheme="minorHAnsi" w:hAnsiTheme="minorHAnsi"/>
              </w:rPr>
            </w:pPr>
            <w:r w:rsidRPr="00EC4A1F">
              <w:rPr>
                <w:rFonts w:asciiTheme="minorHAnsi" w:hAnsiTheme="minorHAnsi"/>
              </w:rPr>
              <w:t>FR</w:t>
            </w:r>
          </w:p>
        </w:tc>
        <w:tc>
          <w:tcPr>
            <w:tcW w:w="6783" w:type="dxa"/>
          </w:tcPr>
          <w:p w14:paraId="45F50487" w14:textId="4EFCB4ED" w:rsidR="007A7DDC" w:rsidRPr="00EC4A1F" w:rsidRDefault="009E325F" w:rsidP="00CB36E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EC4A1F">
              <w:rPr>
                <w:rFonts w:asciiTheme="minorHAnsi" w:hAnsiTheme="minorHAnsi"/>
                <w:b/>
                <w:bCs/>
              </w:rPr>
              <w:t>Requisito Funzionale</w:t>
            </w:r>
            <w:r w:rsidRPr="00EC4A1F">
              <w:rPr>
                <w:rFonts w:asciiTheme="minorHAnsi" w:hAnsiTheme="minorHAnsi"/>
              </w:rPr>
              <w:t>, che definisce un comportamento, un’azione o un servizio specifico che un sistema software o un prodotto deve essere in grado di svolgere in risposta a determinati input.</w:t>
            </w:r>
          </w:p>
        </w:tc>
      </w:tr>
      <w:tr w:rsidR="009E325F" w14:paraId="781480A0" w14:textId="77777777" w:rsidTr="007A7DDC">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3124" w:type="dxa"/>
          </w:tcPr>
          <w:p w14:paraId="6D34ECD2" w14:textId="070A6A54" w:rsidR="009E325F" w:rsidRPr="00EC4A1F" w:rsidRDefault="009E325F" w:rsidP="00CB36E4">
            <w:pPr>
              <w:jc w:val="center"/>
              <w:rPr>
                <w:rFonts w:asciiTheme="minorHAnsi" w:hAnsiTheme="minorHAnsi"/>
              </w:rPr>
            </w:pPr>
            <w:r w:rsidRPr="00EC4A1F">
              <w:rPr>
                <w:rFonts w:asciiTheme="minorHAnsi" w:hAnsiTheme="minorHAnsi"/>
              </w:rPr>
              <w:t>NFR</w:t>
            </w:r>
          </w:p>
        </w:tc>
        <w:tc>
          <w:tcPr>
            <w:tcW w:w="6783" w:type="dxa"/>
          </w:tcPr>
          <w:p w14:paraId="226E2F2C" w14:textId="2D25BBD2" w:rsidR="009E325F" w:rsidRPr="00EC4A1F" w:rsidRDefault="009E325F" w:rsidP="00CB36E4">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EC4A1F">
              <w:rPr>
                <w:rFonts w:asciiTheme="minorHAnsi" w:hAnsiTheme="minorHAnsi"/>
                <w:b/>
                <w:bCs/>
              </w:rPr>
              <w:t>Requisito Non Funzionale</w:t>
            </w:r>
            <w:r w:rsidRPr="00EC4A1F">
              <w:rPr>
                <w:rFonts w:asciiTheme="minorHAnsi" w:hAnsiTheme="minorHAnsi"/>
              </w:rPr>
              <w:t>, che definisce</w:t>
            </w:r>
            <w:r w:rsidR="00F07CF8" w:rsidRPr="00EC4A1F">
              <w:rPr>
                <w:rFonts w:asciiTheme="minorHAnsi" w:hAnsiTheme="minorHAnsi"/>
              </w:rPr>
              <w:t xml:space="preserve"> come il sistema deve fare qualcosa, concentrandosi sulle qualità, sugli standard e sui vincoli prestazionali del sistema, piuttosto che sui comportamenti specifici.</w:t>
            </w:r>
          </w:p>
        </w:tc>
      </w:tr>
      <w:tr w:rsidR="007A7DDC" w14:paraId="6FD71D5D" w14:textId="77777777" w:rsidTr="007A7DDC">
        <w:trPr>
          <w:trHeight w:val="293"/>
        </w:trPr>
        <w:tc>
          <w:tcPr>
            <w:cnfStyle w:val="001000000000" w:firstRow="0" w:lastRow="0" w:firstColumn="1" w:lastColumn="0" w:oddVBand="0" w:evenVBand="0" w:oddHBand="0" w:evenHBand="0" w:firstRowFirstColumn="0" w:firstRowLastColumn="0" w:lastRowFirstColumn="0" w:lastRowLastColumn="0"/>
            <w:tcW w:w="3124" w:type="dxa"/>
          </w:tcPr>
          <w:p w14:paraId="2B7F4349" w14:textId="14889081" w:rsidR="007A7DDC" w:rsidRPr="00EC4A1F" w:rsidRDefault="007A7DDC" w:rsidP="00CB36E4">
            <w:pPr>
              <w:jc w:val="center"/>
              <w:rPr>
                <w:rFonts w:asciiTheme="minorHAnsi" w:hAnsiTheme="minorHAnsi"/>
              </w:rPr>
            </w:pPr>
            <w:r w:rsidRPr="00EC4A1F">
              <w:rPr>
                <w:rFonts w:asciiTheme="minorHAnsi" w:hAnsiTheme="minorHAnsi"/>
              </w:rPr>
              <w:t>MVC</w:t>
            </w:r>
          </w:p>
        </w:tc>
        <w:tc>
          <w:tcPr>
            <w:tcW w:w="6783" w:type="dxa"/>
          </w:tcPr>
          <w:p w14:paraId="108595F9" w14:textId="3CC9CFBA" w:rsidR="007A7DDC" w:rsidRPr="00EC4A1F" w:rsidRDefault="009E325F" w:rsidP="00CB36E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EC4A1F">
              <w:rPr>
                <w:rFonts w:asciiTheme="minorHAnsi" w:hAnsiTheme="minorHAnsi"/>
                <w:b/>
                <w:bCs/>
              </w:rPr>
              <w:t>Model-View-Controller</w:t>
            </w:r>
            <w:r w:rsidRPr="00EC4A1F">
              <w:rPr>
                <w:rFonts w:asciiTheme="minorHAnsi" w:hAnsiTheme="minorHAnsi"/>
              </w:rPr>
              <w:t>, pattern architetturale utilizzato nello sviluppo software e nelle applicazioni web per separare le responsabilità nel codice.</w:t>
            </w:r>
          </w:p>
        </w:tc>
      </w:tr>
      <w:tr w:rsidR="007A7DDC" w:rsidRPr="00F07CF8" w14:paraId="4D071071" w14:textId="77777777" w:rsidTr="007A7DDC">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124" w:type="dxa"/>
          </w:tcPr>
          <w:p w14:paraId="2A8E638F" w14:textId="0C6C2D4D" w:rsidR="007A7DDC" w:rsidRPr="00EC4A1F" w:rsidRDefault="007A7DDC" w:rsidP="00CB36E4">
            <w:pPr>
              <w:jc w:val="center"/>
              <w:rPr>
                <w:rFonts w:asciiTheme="minorHAnsi" w:hAnsiTheme="minorHAnsi"/>
              </w:rPr>
            </w:pPr>
            <w:r w:rsidRPr="00EC4A1F">
              <w:rPr>
                <w:rFonts w:asciiTheme="minorHAnsi" w:hAnsiTheme="minorHAnsi"/>
              </w:rPr>
              <w:t>HTTPS</w:t>
            </w:r>
          </w:p>
        </w:tc>
        <w:tc>
          <w:tcPr>
            <w:tcW w:w="6783" w:type="dxa"/>
          </w:tcPr>
          <w:p w14:paraId="721FE7A8" w14:textId="618ADC37" w:rsidR="007A7DDC" w:rsidRPr="00EC4A1F" w:rsidRDefault="00F07CF8" w:rsidP="00CB36E4">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EC4A1F">
              <w:rPr>
                <w:rFonts w:asciiTheme="minorHAnsi" w:hAnsiTheme="minorHAnsi"/>
                <w:b/>
                <w:bCs/>
              </w:rPr>
              <w:t>HyperText Transfer Protocol Secure</w:t>
            </w:r>
            <w:r w:rsidRPr="00EC4A1F">
              <w:rPr>
                <w:rFonts w:asciiTheme="minorHAnsi" w:hAnsiTheme="minorHAnsi"/>
              </w:rPr>
              <w:t>, versione protetta del protocollo HTTP, usato per la navigazione sul Web con modello Client-Server.</w:t>
            </w:r>
          </w:p>
        </w:tc>
      </w:tr>
      <w:tr w:rsidR="007A7DDC" w:rsidRPr="00871769" w14:paraId="75540D82" w14:textId="77777777" w:rsidTr="007A7DDC">
        <w:trPr>
          <w:trHeight w:val="293"/>
        </w:trPr>
        <w:tc>
          <w:tcPr>
            <w:cnfStyle w:val="001000000000" w:firstRow="0" w:lastRow="0" w:firstColumn="1" w:lastColumn="0" w:oddVBand="0" w:evenVBand="0" w:oddHBand="0" w:evenHBand="0" w:firstRowFirstColumn="0" w:firstRowLastColumn="0" w:lastRowFirstColumn="0" w:lastRowLastColumn="0"/>
            <w:tcW w:w="3124" w:type="dxa"/>
          </w:tcPr>
          <w:p w14:paraId="230E94FF" w14:textId="304FB70D" w:rsidR="007A7DDC" w:rsidRPr="00EC4A1F" w:rsidRDefault="007A7DDC" w:rsidP="00CB36E4">
            <w:pPr>
              <w:jc w:val="center"/>
              <w:rPr>
                <w:rFonts w:asciiTheme="minorHAnsi" w:hAnsiTheme="minorHAnsi"/>
              </w:rPr>
            </w:pPr>
            <w:r w:rsidRPr="00EC4A1F">
              <w:rPr>
                <w:rFonts w:asciiTheme="minorHAnsi" w:hAnsiTheme="minorHAnsi"/>
              </w:rPr>
              <w:t>ISBN</w:t>
            </w:r>
          </w:p>
        </w:tc>
        <w:tc>
          <w:tcPr>
            <w:tcW w:w="6783" w:type="dxa"/>
          </w:tcPr>
          <w:p w14:paraId="42F96993" w14:textId="73280B90" w:rsidR="007A7DDC" w:rsidRPr="00EC4A1F" w:rsidRDefault="00871769" w:rsidP="00CB36E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EC4A1F">
              <w:rPr>
                <w:rFonts w:asciiTheme="minorHAnsi" w:hAnsiTheme="minorHAnsi"/>
                <w:b/>
                <w:bCs/>
              </w:rPr>
              <w:t>International Standard Book Number</w:t>
            </w:r>
            <w:r w:rsidRPr="00EC4A1F">
              <w:rPr>
                <w:rFonts w:asciiTheme="minorHAnsi" w:hAnsiTheme="minorHAnsi"/>
              </w:rPr>
              <w:t>, è un numero standard internazion</w:t>
            </w:r>
            <w:r w:rsidR="009E00BC">
              <w:rPr>
                <w:rFonts w:asciiTheme="minorHAnsi" w:hAnsiTheme="minorHAnsi"/>
              </w:rPr>
              <w:t>al</w:t>
            </w:r>
            <w:r w:rsidRPr="00EC4A1F">
              <w:rPr>
                <w:rFonts w:asciiTheme="minorHAnsi" w:hAnsiTheme="minorHAnsi"/>
              </w:rPr>
              <w:t>e che identifica in modo unico e duraturo un libro o prodotto editoriale.</w:t>
            </w:r>
          </w:p>
        </w:tc>
      </w:tr>
      <w:tr w:rsidR="007A7DDC" w14:paraId="3434BABB" w14:textId="77777777" w:rsidTr="007A7DDC">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124" w:type="dxa"/>
          </w:tcPr>
          <w:p w14:paraId="55C87691" w14:textId="0E7AB485" w:rsidR="007A7DDC" w:rsidRPr="00EC4A1F" w:rsidRDefault="007A7DDC" w:rsidP="00CB36E4">
            <w:pPr>
              <w:jc w:val="center"/>
              <w:rPr>
                <w:rFonts w:asciiTheme="minorHAnsi" w:hAnsiTheme="minorHAnsi"/>
              </w:rPr>
            </w:pPr>
            <w:r w:rsidRPr="00EC4A1F">
              <w:rPr>
                <w:rFonts w:asciiTheme="minorHAnsi" w:hAnsiTheme="minorHAnsi"/>
              </w:rPr>
              <w:lastRenderedPageBreak/>
              <w:t>UC</w:t>
            </w:r>
          </w:p>
        </w:tc>
        <w:tc>
          <w:tcPr>
            <w:tcW w:w="6783" w:type="dxa"/>
          </w:tcPr>
          <w:p w14:paraId="7FA33BA9" w14:textId="587F6E01" w:rsidR="007A7DDC" w:rsidRPr="00EC4A1F" w:rsidRDefault="007862D9" w:rsidP="00CB36E4">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EC4A1F">
              <w:rPr>
                <w:rFonts w:asciiTheme="minorHAnsi" w:hAnsiTheme="minorHAnsi"/>
                <w:b/>
                <w:bCs/>
              </w:rPr>
              <w:t>Use Case</w:t>
            </w:r>
            <w:r w:rsidRPr="00EC4A1F">
              <w:rPr>
                <w:rFonts w:asciiTheme="minorHAnsi" w:hAnsiTheme="minorHAnsi"/>
              </w:rPr>
              <w:t>, è una descrizione dettagliata di come un utente (o un altro sistema) interagisce con un software o un prodotto per raggiungere un obiettivo specifico.</w:t>
            </w:r>
          </w:p>
        </w:tc>
      </w:tr>
      <w:tr w:rsidR="007A7DDC" w:rsidRPr="00AD785B" w14:paraId="151DD1E8" w14:textId="77777777" w:rsidTr="007A7DDC">
        <w:trPr>
          <w:trHeight w:val="70"/>
        </w:trPr>
        <w:tc>
          <w:tcPr>
            <w:cnfStyle w:val="001000000000" w:firstRow="0" w:lastRow="0" w:firstColumn="1" w:lastColumn="0" w:oddVBand="0" w:evenVBand="0" w:oddHBand="0" w:evenHBand="0" w:firstRowFirstColumn="0" w:firstRowLastColumn="0" w:lastRowFirstColumn="0" w:lastRowLastColumn="0"/>
            <w:tcW w:w="3124" w:type="dxa"/>
          </w:tcPr>
          <w:p w14:paraId="634AC63C" w14:textId="3204CBD9" w:rsidR="007A7DDC" w:rsidRPr="00EC4A1F" w:rsidRDefault="007A7DDC" w:rsidP="00CB36E4">
            <w:pPr>
              <w:jc w:val="center"/>
              <w:rPr>
                <w:rFonts w:asciiTheme="minorHAnsi" w:hAnsiTheme="minorHAnsi"/>
              </w:rPr>
            </w:pPr>
            <w:r w:rsidRPr="00EC4A1F">
              <w:rPr>
                <w:rFonts w:asciiTheme="minorHAnsi" w:hAnsiTheme="minorHAnsi"/>
              </w:rPr>
              <w:t>URL</w:t>
            </w:r>
          </w:p>
        </w:tc>
        <w:tc>
          <w:tcPr>
            <w:tcW w:w="6783" w:type="dxa"/>
          </w:tcPr>
          <w:p w14:paraId="191D53A0" w14:textId="4A471A12" w:rsidR="007A7DDC" w:rsidRPr="00EC4A1F" w:rsidRDefault="00AD785B" w:rsidP="00CB36E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EC4A1F">
              <w:rPr>
                <w:rFonts w:asciiTheme="minorHAnsi" w:hAnsiTheme="minorHAnsi"/>
                <w:b/>
                <w:bCs/>
              </w:rPr>
              <w:t>Uniform Resource Locator</w:t>
            </w:r>
            <w:r w:rsidRPr="00EC4A1F">
              <w:rPr>
                <w:rFonts w:asciiTheme="minorHAnsi" w:hAnsiTheme="minorHAnsi"/>
              </w:rPr>
              <w:t>, è una sequenza di caratteri che identifica univocamente l’indirizzo di una risorsa su una rete di computer, tipicamente presente su un host server e resa accessibile a un client.</w:t>
            </w:r>
          </w:p>
        </w:tc>
      </w:tr>
    </w:tbl>
    <w:p w14:paraId="4AA2CC97" w14:textId="77777777" w:rsidR="0072424F" w:rsidRPr="00AD785B" w:rsidRDefault="0072424F" w:rsidP="0072424F"/>
    <w:p w14:paraId="6F8E47A5" w14:textId="3574DE52" w:rsidR="00E819B3" w:rsidRDefault="00350D51" w:rsidP="00D97711">
      <w:pPr>
        <w:pStyle w:val="Heading2"/>
        <w:spacing w:line="276" w:lineRule="auto"/>
        <w:jc w:val="both"/>
        <w:rPr>
          <w:rFonts w:asciiTheme="minorHAnsi" w:hAnsiTheme="minorHAnsi"/>
          <w:i w:val="0"/>
          <w:iCs w:val="0"/>
        </w:rPr>
      </w:pPr>
      <w:bookmarkStart w:id="5" w:name="_Toc243846651"/>
      <w:r>
        <w:rPr>
          <w:rFonts w:asciiTheme="minorHAnsi" w:hAnsiTheme="minorHAnsi"/>
          <w:i w:val="0"/>
          <w:iCs w:val="0"/>
        </w:rPr>
        <w:t>Refererences</w:t>
      </w:r>
      <w:bookmarkEnd w:id="5"/>
    </w:p>
    <w:p w14:paraId="596C7105" w14:textId="710A4C81" w:rsidR="00810651" w:rsidRDefault="00810651" w:rsidP="00810651">
      <w:pPr>
        <w:pStyle w:val="ListParagraph"/>
        <w:numPr>
          <w:ilvl w:val="0"/>
          <w:numId w:val="8"/>
        </w:numPr>
        <w:rPr>
          <w:rFonts w:asciiTheme="minorHAnsi" w:hAnsiTheme="minorHAnsi"/>
        </w:rPr>
      </w:pPr>
      <w:r w:rsidRPr="00A25EB1">
        <w:rPr>
          <w:rFonts w:asciiTheme="minorHAnsi" w:hAnsiTheme="minorHAnsi"/>
        </w:rPr>
        <w:t>[1] Regolamento (UE) 2016/679 del Parlamento europeo e del Consiglio, del</w:t>
      </w:r>
      <w:r w:rsidR="00DF10AD">
        <w:rPr>
          <w:rFonts w:asciiTheme="minorHAnsi" w:hAnsiTheme="minorHAnsi"/>
        </w:rPr>
        <w:t>l’</w:t>
      </w:r>
      <w:r w:rsidRPr="00A25EB1">
        <w:rPr>
          <w:rFonts w:asciiTheme="minorHAnsi" w:hAnsiTheme="minorHAnsi"/>
        </w:rPr>
        <w:t>aprile 2016 (GDPR).</w:t>
      </w:r>
    </w:p>
    <w:p w14:paraId="1B1B9115" w14:textId="77777777" w:rsidR="00810651" w:rsidRPr="00810651" w:rsidRDefault="00810651" w:rsidP="00810651">
      <w:pPr>
        <w:rPr>
          <w:rFonts w:asciiTheme="minorHAnsi" w:hAnsiTheme="minorHAnsi"/>
        </w:rPr>
      </w:pPr>
    </w:p>
    <w:p w14:paraId="45FEB571" w14:textId="4DC555B9" w:rsidR="00B82053" w:rsidRDefault="00350D51" w:rsidP="00A433C0">
      <w:pPr>
        <w:pStyle w:val="Heading2"/>
        <w:spacing w:line="276" w:lineRule="auto"/>
        <w:jc w:val="both"/>
        <w:rPr>
          <w:rFonts w:asciiTheme="minorHAnsi" w:hAnsiTheme="minorHAnsi"/>
          <w:i w:val="0"/>
          <w:iCs w:val="0"/>
        </w:rPr>
      </w:pPr>
      <w:bookmarkStart w:id="6" w:name="_Toc243846652"/>
      <w:r>
        <w:rPr>
          <w:rFonts w:asciiTheme="minorHAnsi" w:hAnsiTheme="minorHAnsi"/>
          <w:i w:val="0"/>
          <w:iCs w:val="0"/>
        </w:rPr>
        <w:t>Overview</w:t>
      </w:r>
      <w:bookmarkEnd w:id="6"/>
    </w:p>
    <w:p w14:paraId="3F900CDD" w14:textId="024B50DA" w:rsidR="00A35C77" w:rsidRDefault="00A25EB1" w:rsidP="00A25EB1">
      <w:pPr>
        <w:rPr>
          <w:rFonts w:asciiTheme="minorHAnsi" w:hAnsiTheme="minorHAnsi"/>
        </w:rPr>
      </w:pPr>
      <w:r>
        <w:rPr>
          <w:rFonts w:asciiTheme="minorHAnsi" w:hAnsiTheme="minorHAnsi"/>
        </w:rPr>
        <w:t xml:space="preserve">Questo documento definisce in modo dettagliato e strutturato tutti i requisiti funzionali e non funzionali </w:t>
      </w:r>
      <w:r w:rsidR="005F6700">
        <w:rPr>
          <w:rFonts w:asciiTheme="minorHAnsi" w:hAnsiTheme="minorHAnsi"/>
        </w:rPr>
        <w:t xml:space="preserve">del sistema </w:t>
      </w:r>
      <w:r w:rsidR="005F6700" w:rsidRPr="005F6700">
        <w:rPr>
          <w:rFonts w:asciiTheme="minorHAnsi" w:hAnsiTheme="minorHAnsi"/>
          <w:b/>
          <w:bCs/>
        </w:rPr>
        <w:t>NovaBiblioteca</w:t>
      </w:r>
      <w:r w:rsidR="005F6700">
        <w:rPr>
          <w:rFonts w:asciiTheme="minorHAnsi" w:hAnsiTheme="minorHAnsi"/>
        </w:rPr>
        <w:t>.</w:t>
      </w:r>
    </w:p>
    <w:p w14:paraId="4BD084CA" w14:textId="77777777" w:rsidR="00246975" w:rsidRDefault="00246975" w:rsidP="00A25EB1">
      <w:pPr>
        <w:rPr>
          <w:rFonts w:asciiTheme="minorHAnsi" w:hAnsiTheme="minorHAnsi"/>
        </w:rPr>
      </w:pPr>
    </w:p>
    <w:p w14:paraId="3AF02964" w14:textId="536218CA" w:rsidR="00A35C77" w:rsidRDefault="00A35C77" w:rsidP="00A25EB1">
      <w:pPr>
        <w:rPr>
          <w:rFonts w:asciiTheme="minorHAnsi" w:hAnsiTheme="minorHAnsi"/>
        </w:rPr>
      </w:pPr>
      <w:r>
        <w:rPr>
          <w:rFonts w:asciiTheme="minorHAnsi" w:hAnsiTheme="minorHAnsi"/>
        </w:rPr>
        <w:t>Dopo l’introduzione, il documento presenta:</w:t>
      </w:r>
    </w:p>
    <w:p w14:paraId="2A84097C" w14:textId="507A50E7" w:rsidR="00A35C77" w:rsidRDefault="00A35C77" w:rsidP="00A35C77">
      <w:pPr>
        <w:pStyle w:val="ListParagraph"/>
        <w:numPr>
          <w:ilvl w:val="0"/>
          <w:numId w:val="8"/>
        </w:numPr>
        <w:rPr>
          <w:rFonts w:asciiTheme="minorHAnsi" w:hAnsiTheme="minorHAnsi"/>
        </w:rPr>
      </w:pPr>
      <w:r>
        <w:rPr>
          <w:rFonts w:asciiTheme="minorHAnsi" w:hAnsiTheme="minorHAnsi"/>
        </w:rPr>
        <w:t xml:space="preserve">una descrizione del </w:t>
      </w:r>
      <w:r w:rsidRPr="00A35C77">
        <w:rPr>
          <w:rFonts w:asciiTheme="minorHAnsi" w:hAnsiTheme="minorHAnsi"/>
          <w:b/>
          <w:bCs/>
        </w:rPr>
        <w:t>sistema corrente</w:t>
      </w:r>
      <w:r>
        <w:rPr>
          <w:rFonts w:asciiTheme="minorHAnsi" w:hAnsiTheme="minorHAnsi"/>
        </w:rPr>
        <w:t xml:space="preserve"> e delle sue limitazioni;</w:t>
      </w:r>
    </w:p>
    <w:p w14:paraId="42067487" w14:textId="35028573" w:rsidR="00A35C77" w:rsidRDefault="00A35C77" w:rsidP="00A35C77">
      <w:pPr>
        <w:pStyle w:val="ListParagraph"/>
        <w:numPr>
          <w:ilvl w:val="0"/>
          <w:numId w:val="8"/>
        </w:numPr>
        <w:rPr>
          <w:rFonts w:asciiTheme="minorHAnsi" w:hAnsiTheme="minorHAnsi"/>
        </w:rPr>
      </w:pPr>
      <w:r>
        <w:rPr>
          <w:rFonts w:asciiTheme="minorHAnsi" w:hAnsiTheme="minorHAnsi"/>
        </w:rPr>
        <w:t xml:space="preserve">il </w:t>
      </w:r>
      <w:r w:rsidRPr="00A35C77">
        <w:rPr>
          <w:rFonts w:asciiTheme="minorHAnsi" w:hAnsiTheme="minorHAnsi"/>
          <w:b/>
          <w:bCs/>
        </w:rPr>
        <w:t>sistema proposto</w:t>
      </w:r>
      <w:r>
        <w:rPr>
          <w:rFonts w:asciiTheme="minorHAnsi" w:hAnsiTheme="minorHAnsi"/>
        </w:rPr>
        <w:t xml:space="preserve"> NovaBiblioteca, con i requisiti funzionali e i requisiti non funzionali;</w:t>
      </w:r>
    </w:p>
    <w:p w14:paraId="14A33B24" w14:textId="2B188F2F" w:rsidR="00A35C77" w:rsidRDefault="00A35C77" w:rsidP="00A35C77">
      <w:pPr>
        <w:pStyle w:val="ListParagraph"/>
        <w:numPr>
          <w:ilvl w:val="0"/>
          <w:numId w:val="8"/>
        </w:numPr>
        <w:rPr>
          <w:rFonts w:asciiTheme="minorHAnsi" w:hAnsiTheme="minorHAnsi"/>
        </w:rPr>
      </w:pPr>
      <w:r>
        <w:rPr>
          <w:rFonts w:asciiTheme="minorHAnsi" w:hAnsiTheme="minorHAnsi"/>
        </w:rPr>
        <w:t xml:space="preserve">I </w:t>
      </w:r>
      <w:r w:rsidRPr="00A35C77">
        <w:rPr>
          <w:rFonts w:asciiTheme="minorHAnsi" w:hAnsiTheme="minorHAnsi"/>
          <w:b/>
          <w:bCs/>
        </w:rPr>
        <w:t>modelli di sistema</w:t>
      </w:r>
      <w:r>
        <w:rPr>
          <w:rFonts w:asciiTheme="minorHAnsi" w:hAnsiTheme="minorHAnsi"/>
        </w:rPr>
        <w:t>, con scenari, casi d’uso, il modello a oggetti, il modello dinamico e l’interfaccia utente con i percorsi di navigazione e i mock-up;</w:t>
      </w:r>
    </w:p>
    <w:p w14:paraId="0C37338A" w14:textId="6FB1E50B" w:rsidR="00A35C77" w:rsidRPr="00A35C77" w:rsidRDefault="00A35C77" w:rsidP="00A35C77">
      <w:pPr>
        <w:pStyle w:val="ListParagraph"/>
        <w:numPr>
          <w:ilvl w:val="0"/>
          <w:numId w:val="8"/>
        </w:numPr>
        <w:rPr>
          <w:rFonts w:asciiTheme="minorHAnsi" w:hAnsiTheme="minorHAnsi"/>
        </w:rPr>
      </w:pPr>
      <w:r>
        <w:rPr>
          <w:rFonts w:asciiTheme="minorHAnsi" w:hAnsiTheme="minorHAnsi"/>
        </w:rPr>
        <w:t xml:space="preserve">un </w:t>
      </w:r>
      <w:r w:rsidRPr="00246975">
        <w:rPr>
          <w:rFonts w:asciiTheme="minorHAnsi" w:hAnsiTheme="minorHAnsi"/>
          <w:b/>
          <w:bCs/>
        </w:rPr>
        <w:t>glossario</w:t>
      </w:r>
      <w:r>
        <w:rPr>
          <w:rFonts w:asciiTheme="minorHAnsi" w:hAnsiTheme="minorHAnsi"/>
        </w:rPr>
        <w:t>, che definisce i termini del dominio utilizzati nel documento.</w:t>
      </w:r>
    </w:p>
    <w:p w14:paraId="1B411568" w14:textId="594C7C12" w:rsidR="00630FC1" w:rsidRDefault="00315958" w:rsidP="00630FC1">
      <w:pPr>
        <w:pStyle w:val="Title"/>
        <w:numPr>
          <w:ilvl w:val="0"/>
          <w:numId w:val="5"/>
        </w:numPr>
        <w:spacing w:line="360" w:lineRule="auto"/>
        <w:ind w:left="426"/>
        <w:jc w:val="both"/>
        <w:rPr>
          <w:rFonts w:asciiTheme="minorHAnsi" w:hAnsiTheme="minorHAnsi"/>
        </w:rPr>
      </w:pPr>
      <w:bookmarkStart w:id="7" w:name="_Toc243846653"/>
      <w:r>
        <w:rPr>
          <w:rFonts w:asciiTheme="minorHAnsi" w:hAnsiTheme="minorHAnsi"/>
        </w:rPr>
        <w:t>Current system</w:t>
      </w:r>
      <w:bookmarkEnd w:id="7"/>
    </w:p>
    <w:p w14:paraId="5702F455" w14:textId="4D1DC9CD" w:rsidR="00630FC1" w:rsidRDefault="00810651" w:rsidP="00630FC1">
      <w:pPr>
        <w:rPr>
          <w:rFonts w:asciiTheme="minorHAnsi" w:hAnsiTheme="minorHAnsi"/>
        </w:rPr>
      </w:pPr>
      <w:r>
        <w:rPr>
          <w:rFonts w:asciiTheme="minorHAnsi" w:hAnsiTheme="minorHAnsi"/>
        </w:rPr>
        <w:t>Nel sistema corrente, le attività di una biblioteca comunale come quella considerata sono svolte completamente in presenza con lavoro manuale degli operatori e senza un servizio online dedicato ai lettori.</w:t>
      </w:r>
      <w:r w:rsidR="0045623E">
        <w:rPr>
          <w:rFonts w:asciiTheme="minorHAnsi" w:hAnsiTheme="minorHAnsi"/>
        </w:rPr>
        <w:t xml:space="preserve"> Questo comporta spostamenti inutili per i lettori, operazioni manuali ripetitive per gli operatori e il rischio di incoerenze tra le informazioni registrate e lo stato reale delle copie.</w:t>
      </w:r>
    </w:p>
    <w:p w14:paraId="7E8AAC12" w14:textId="77777777" w:rsidR="00AB4FBB" w:rsidRDefault="00AB4FBB" w:rsidP="00630FC1">
      <w:pPr>
        <w:rPr>
          <w:rFonts w:asciiTheme="minorHAnsi" w:hAnsiTheme="minorHAnsi"/>
        </w:rPr>
      </w:pPr>
    </w:p>
    <w:p w14:paraId="549EBB56" w14:textId="0BF5879F" w:rsidR="00AB4FBB" w:rsidRDefault="00AB4FBB" w:rsidP="00630FC1">
      <w:pPr>
        <w:rPr>
          <w:rFonts w:asciiTheme="minorHAnsi" w:hAnsiTheme="minorHAnsi"/>
        </w:rPr>
      </w:pPr>
      <w:r>
        <w:rPr>
          <w:rFonts w:asciiTheme="minorHAnsi" w:hAnsiTheme="minorHAnsi"/>
        </w:rPr>
        <w:t>Più in particolare:</w:t>
      </w:r>
    </w:p>
    <w:p w14:paraId="77C7257D" w14:textId="6BA30A44" w:rsidR="00D34703" w:rsidRPr="00D34703" w:rsidRDefault="00AB4FBB" w:rsidP="00D34703">
      <w:pPr>
        <w:pStyle w:val="ListParagraph"/>
        <w:numPr>
          <w:ilvl w:val="0"/>
          <w:numId w:val="8"/>
        </w:numPr>
        <w:rPr>
          <w:rFonts w:asciiTheme="minorHAnsi" w:hAnsiTheme="minorHAnsi"/>
        </w:rPr>
      </w:pPr>
      <w:r w:rsidRPr="00AB4FBB">
        <w:rPr>
          <w:rFonts w:asciiTheme="minorHAnsi" w:hAnsiTheme="minorHAnsi"/>
        </w:rPr>
        <w:t>Per la consultazione del catalogo, il lettore è costretto a recarsi in biblioteca o deve contattare direttamente un operatore, che controlla le copie presenti.</w:t>
      </w:r>
    </w:p>
    <w:p w14:paraId="173B0C9B" w14:textId="77777777" w:rsidR="00AB4FBB" w:rsidRPr="00AB4FBB" w:rsidRDefault="00AB4FBB" w:rsidP="00AB4FBB">
      <w:pPr>
        <w:pStyle w:val="ListParagraph"/>
        <w:numPr>
          <w:ilvl w:val="0"/>
          <w:numId w:val="8"/>
        </w:numPr>
        <w:rPr>
          <w:rFonts w:asciiTheme="minorHAnsi" w:hAnsiTheme="minorHAnsi"/>
        </w:rPr>
      </w:pPr>
      <w:r w:rsidRPr="00AB4FBB">
        <w:rPr>
          <w:rFonts w:asciiTheme="minorHAnsi" w:hAnsiTheme="minorHAnsi"/>
        </w:rPr>
        <w:t>Non esiste un sistema di prenotazione online. Questo vuol dire che esiste il rischio per il lettore di effettuare uno spostamento inutile nel caso in cui la copia richiesta sia già stata data in prestito.</w:t>
      </w:r>
    </w:p>
    <w:p w14:paraId="09E9C42F" w14:textId="409670BA" w:rsidR="00AB4FBB" w:rsidRPr="00AB4FBB" w:rsidRDefault="00AB4FBB" w:rsidP="00AB4FBB">
      <w:pPr>
        <w:pStyle w:val="ListParagraph"/>
        <w:numPr>
          <w:ilvl w:val="0"/>
          <w:numId w:val="8"/>
        </w:numPr>
        <w:rPr>
          <w:rFonts w:asciiTheme="minorHAnsi" w:hAnsiTheme="minorHAnsi"/>
        </w:rPr>
      </w:pPr>
      <w:r w:rsidRPr="00AB4FBB">
        <w:rPr>
          <w:rFonts w:asciiTheme="minorHAnsi" w:hAnsiTheme="minorHAnsi"/>
        </w:rPr>
        <w:t>L’operatore deve verificare l’identità del lettore e</w:t>
      </w:r>
      <w:r w:rsidR="008C6338">
        <w:rPr>
          <w:rFonts w:asciiTheme="minorHAnsi" w:hAnsiTheme="minorHAnsi"/>
        </w:rPr>
        <w:t xml:space="preserve"> la disponibilità</w:t>
      </w:r>
      <w:r w:rsidRPr="00AB4FBB">
        <w:rPr>
          <w:rFonts w:asciiTheme="minorHAnsi" w:hAnsiTheme="minorHAnsi"/>
        </w:rPr>
        <w:t xml:space="preserve"> della copia e deve registrare a mano il prestito con la data entro cui restituirla. Alla restituzione, l’operatore deve controllare se il prestito risulta e se la riconsegna è avvenuta nei termini.</w:t>
      </w:r>
    </w:p>
    <w:p w14:paraId="397D6EDD" w14:textId="2C82DCB1" w:rsidR="00AB4FBB" w:rsidRDefault="00AB4FBB" w:rsidP="00AB4FBB">
      <w:pPr>
        <w:pStyle w:val="ListParagraph"/>
        <w:numPr>
          <w:ilvl w:val="0"/>
          <w:numId w:val="8"/>
        </w:numPr>
        <w:rPr>
          <w:rFonts w:asciiTheme="minorHAnsi" w:hAnsiTheme="minorHAnsi"/>
        </w:rPr>
      </w:pPr>
      <w:r w:rsidRPr="00AB4FBB">
        <w:rPr>
          <w:rFonts w:asciiTheme="minorHAnsi" w:hAnsiTheme="minorHAnsi"/>
        </w:rPr>
        <w:t>In caso di restituzione in ritardo</w:t>
      </w:r>
      <w:r w:rsidR="00E9085A">
        <w:rPr>
          <w:rFonts w:asciiTheme="minorHAnsi" w:hAnsiTheme="minorHAnsi"/>
        </w:rPr>
        <w:t xml:space="preserve"> o altri comportamenti del lettore</w:t>
      </w:r>
      <w:r w:rsidRPr="00AB4FBB">
        <w:rPr>
          <w:rFonts w:asciiTheme="minorHAnsi" w:hAnsiTheme="minorHAnsi"/>
        </w:rPr>
        <w:t xml:space="preserve">, l’operatore può </w:t>
      </w:r>
      <w:r w:rsidRPr="00AB4FBB">
        <w:rPr>
          <w:rFonts w:asciiTheme="minorHAnsi" w:hAnsiTheme="minorHAnsi"/>
        </w:rPr>
        <w:lastRenderedPageBreak/>
        <w:t xml:space="preserve">applicare una sospensione sulla base delle regole della biblioteca, e deve </w:t>
      </w:r>
      <w:r w:rsidR="009D2368">
        <w:rPr>
          <w:rFonts w:asciiTheme="minorHAnsi" w:hAnsiTheme="minorHAnsi"/>
        </w:rPr>
        <w:t xml:space="preserve">annotarla </w:t>
      </w:r>
      <w:r w:rsidR="005E4786">
        <w:rPr>
          <w:rFonts w:asciiTheme="minorHAnsi" w:hAnsiTheme="minorHAnsi"/>
        </w:rPr>
        <w:t xml:space="preserve">su </w:t>
      </w:r>
      <w:r w:rsidRPr="00AB4FBB">
        <w:rPr>
          <w:rFonts w:asciiTheme="minorHAnsi" w:hAnsiTheme="minorHAnsi"/>
        </w:rPr>
        <w:t>un registro</w:t>
      </w:r>
      <w:r w:rsidR="001B5A51">
        <w:rPr>
          <w:rFonts w:asciiTheme="minorHAnsi" w:hAnsiTheme="minorHAnsi"/>
        </w:rPr>
        <w:t xml:space="preserve"> cartaceo</w:t>
      </w:r>
      <w:r w:rsidRPr="00AB4FBB">
        <w:rPr>
          <w:rFonts w:asciiTheme="minorHAnsi" w:hAnsiTheme="minorHAnsi"/>
        </w:rPr>
        <w:t>, che deve essere consultato quando vengono effettuate nuove richieste di prestito</w:t>
      </w:r>
      <w:r w:rsidR="007D583A">
        <w:rPr>
          <w:rFonts w:asciiTheme="minorHAnsi" w:hAnsiTheme="minorHAnsi"/>
        </w:rPr>
        <w:t xml:space="preserve">. </w:t>
      </w:r>
    </w:p>
    <w:p w14:paraId="15CFC867" w14:textId="4BA4311F" w:rsidR="00422872" w:rsidRPr="00AB4FBB" w:rsidRDefault="00422872" w:rsidP="00AB4FBB">
      <w:pPr>
        <w:pStyle w:val="ListParagraph"/>
        <w:numPr>
          <w:ilvl w:val="0"/>
          <w:numId w:val="8"/>
        </w:numPr>
        <w:rPr>
          <w:rFonts w:asciiTheme="minorHAnsi" w:hAnsiTheme="minorHAnsi"/>
        </w:rPr>
      </w:pPr>
      <w:r>
        <w:rPr>
          <w:rFonts w:asciiTheme="minorHAnsi" w:hAnsiTheme="minorHAnsi"/>
        </w:rPr>
        <w:t>Affinché l’operatore possa vedere lo storico del lettore, ha bisogno di cercarlo tra i registri cartacei.</w:t>
      </w:r>
    </w:p>
    <w:p w14:paraId="338FCFB1" w14:textId="456F640A" w:rsidR="006A2F6E" w:rsidRPr="00AB4FBB" w:rsidRDefault="00AB4FBB" w:rsidP="00630FC1">
      <w:pPr>
        <w:pStyle w:val="ListParagraph"/>
        <w:numPr>
          <w:ilvl w:val="0"/>
          <w:numId w:val="8"/>
        </w:numPr>
        <w:rPr>
          <w:rFonts w:asciiTheme="minorHAnsi" w:hAnsiTheme="minorHAnsi"/>
        </w:rPr>
      </w:pPr>
      <w:r w:rsidRPr="00AB4FBB">
        <w:rPr>
          <w:rFonts w:asciiTheme="minorHAnsi" w:hAnsiTheme="minorHAnsi"/>
        </w:rPr>
        <w:t xml:space="preserve">L’aggiornamento </w:t>
      </w:r>
      <w:r w:rsidR="00634282">
        <w:rPr>
          <w:rFonts w:asciiTheme="minorHAnsi" w:hAnsiTheme="minorHAnsi"/>
        </w:rPr>
        <w:t>di</w:t>
      </w:r>
      <w:r w:rsidRPr="00AB4FBB">
        <w:rPr>
          <w:rFonts w:asciiTheme="minorHAnsi" w:hAnsiTheme="minorHAnsi"/>
        </w:rPr>
        <w:t xml:space="preserve"> copie, edizioni e lettori è fatto dagli operatori senza un sistema centralizzato e condiviso.</w:t>
      </w:r>
    </w:p>
    <w:p w14:paraId="6BC58FF9" w14:textId="4E1C5055" w:rsidR="00522C29" w:rsidRDefault="00C13632">
      <w:pPr>
        <w:pStyle w:val="Title"/>
        <w:numPr>
          <w:ilvl w:val="0"/>
          <w:numId w:val="5"/>
        </w:numPr>
        <w:spacing w:line="360" w:lineRule="auto"/>
        <w:ind w:left="426"/>
        <w:jc w:val="both"/>
        <w:rPr>
          <w:rFonts w:asciiTheme="minorHAnsi" w:hAnsiTheme="minorHAnsi"/>
        </w:rPr>
      </w:pPr>
      <w:bookmarkStart w:id="8" w:name="_Toc243846654"/>
      <w:r>
        <w:rPr>
          <w:rFonts w:asciiTheme="minorHAnsi" w:hAnsiTheme="minorHAnsi"/>
        </w:rPr>
        <w:t>Proposed</w:t>
      </w:r>
      <w:r w:rsidR="001C52AB">
        <w:rPr>
          <w:rFonts w:asciiTheme="minorHAnsi" w:hAnsiTheme="minorHAnsi"/>
        </w:rPr>
        <w:t xml:space="preserve"> system</w:t>
      </w:r>
      <w:bookmarkEnd w:id="8"/>
    </w:p>
    <w:p w14:paraId="00625CFE" w14:textId="77777777" w:rsidR="00A046F5" w:rsidRPr="00A046F5" w:rsidRDefault="00A046F5">
      <w:pPr>
        <w:pStyle w:val="ListParagraph"/>
        <w:numPr>
          <w:ilvl w:val="0"/>
          <w:numId w:val="7"/>
        </w:numPr>
        <w:spacing w:line="276" w:lineRule="auto"/>
        <w:contextualSpacing w:val="0"/>
        <w:jc w:val="both"/>
        <w:outlineLvl w:val="1"/>
        <w:rPr>
          <w:rFonts w:ascii="Aptos" w:hAnsi="Aptos"/>
          <w:b/>
          <w:bCs/>
          <w:vanish/>
          <w:sz w:val="28"/>
          <w:szCs w:val="28"/>
        </w:rPr>
      </w:pPr>
    </w:p>
    <w:p w14:paraId="1467EDCA" w14:textId="77777777" w:rsidR="00A046F5" w:rsidRPr="00A046F5" w:rsidRDefault="00A046F5">
      <w:pPr>
        <w:pStyle w:val="ListParagraph"/>
        <w:numPr>
          <w:ilvl w:val="0"/>
          <w:numId w:val="7"/>
        </w:numPr>
        <w:spacing w:line="276" w:lineRule="auto"/>
        <w:contextualSpacing w:val="0"/>
        <w:jc w:val="both"/>
        <w:outlineLvl w:val="1"/>
        <w:rPr>
          <w:rFonts w:ascii="Aptos" w:hAnsi="Aptos"/>
          <w:b/>
          <w:bCs/>
          <w:vanish/>
          <w:sz w:val="28"/>
          <w:szCs w:val="28"/>
        </w:rPr>
      </w:pPr>
    </w:p>
    <w:p w14:paraId="6E11EC3F" w14:textId="77777777" w:rsidR="00A046F5" w:rsidRPr="00A046F5" w:rsidRDefault="00A046F5">
      <w:pPr>
        <w:pStyle w:val="ListParagraph"/>
        <w:numPr>
          <w:ilvl w:val="0"/>
          <w:numId w:val="7"/>
        </w:numPr>
        <w:spacing w:line="276" w:lineRule="auto"/>
        <w:contextualSpacing w:val="0"/>
        <w:jc w:val="both"/>
        <w:outlineLvl w:val="1"/>
        <w:rPr>
          <w:rFonts w:ascii="Aptos" w:hAnsi="Aptos"/>
          <w:b/>
          <w:bCs/>
          <w:vanish/>
          <w:sz w:val="28"/>
          <w:szCs w:val="28"/>
        </w:rPr>
      </w:pPr>
    </w:p>
    <w:p w14:paraId="0F9F3E99" w14:textId="611E64AA" w:rsidR="00422530" w:rsidRDefault="00522C29">
      <w:pPr>
        <w:pStyle w:val="Heading2"/>
        <w:numPr>
          <w:ilvl w:val="1"/>
          <w:numId w:val="7"/>
        </w:numPr>
        <w:spacing w:line="276" w:lineRule="auto"/>
        <w:jc w:val="both"/>
        <w:rPr>
          <w:rFonts w:ascii="Aptos" w:hAnsi="Aptos"/>
          <w:i w:val="0"/>
          <w:iCs w:val="0"/>
        </w:rPr>
      </w:pPr>
      <w:bookmarkStart w:id="9" w:name="_Toc243846655"/>
      <w:r w:rsidRPr="00A046F5">
        <w:rPr>
          <w:rFonts w:ascii="Aptos" w:hAnsi="Aptos"/>
          <w:i w:val="0"/>
          <w:iCs w:val="0"/>
        </w:rPr>
        <w:t>Overview</w:t>
      </w:r>
      <w:bookmarkEnd w:id="9"/>
    </w:p>
    <w:p w14:paraId="64D8FBEA" w14:textId="50E9F30B" w:rsidR="003E3A82" w:rsidRDefault="003E3A82" w:rsidP="003E3A82">
      <w:pPr>
        <w:rPr>
          <w:rFonts w:asciiTheme="minorHAnsi" w:hAnsiTheme="minorHAnsi"/>
        </w:rPr>
      </w:pPr>
      <w:r>
        <w:rPr>
          <w:rFonts w:asciiTheme="minorHAnsi" w:hAnsiTheme="minorHAnsi"/>
        </w:rPr>
        <w:t xml:space="preserve">Il sistema NovaBiblioteca si propone di risolvere i problemi della gestione tradizionale della biblioteca </w:t>
      </w:r>
      <w:r w:rsidR="009258E8" w:rsidRPr="009258E8">
        <w:rPr>
          <w:rFonts w:asciiTheme="minorHAnsi" w:hAnsiTheme="minorHAnsi"/>
        </w:rPr>
        <w:t>e di facilitare la consultazione del catalogo e la prenotazione delle copie da parte dei lettori, tramite l’introduzione di un catalogo online e delle prenotazioni.</w:t>
      </w:r>
    </w:p>
    <w:p w14:paraId="70B7DAA9" w14:textId="77777777" w:rsidR="000314C6" w:rsidRDefault="000314C6" w:rsidP="003E3A82">
      <w:pPr>
        <w:rPr>
          <w:rFonts w:asciiTheme="minorHAnsi" w:hAnsiTheme="minorHAnsi"/>
        </w:rPr>
      </w:pPr>
    </w:p>
    <w:p w14:paraId="734531AC" w14:textId="77777777" w:rsidR="003E3A82" w:rsidRDefault="003E3A82" w:rsidP="003E3A82">
      <w:pPr>
        <w:rPr>
          <w:rFonts w:asciiTheme="minorHAnsi" w:hAnsiTheme="minorHAnsi"/>
        </w:rPr>
      </w:pPr>
      <w:r>
        <w:rPr>
          <w:rFonts w:asciiTheme="minorHAnsi" w:hAnsiTheme="minorHAnsi"/>
        </w:rPr>
        <w:t>Più in particolare il sistema:</w:t>
      </w:r>
    </w:p>
    <w:p w14:paraId="761BADBE" w14:textId="41A9EF8C" w:rsidR="00761158" w:rsidRDefault="006957D6" w:rsidP="006957D6">
      <w:pPr>
        <w:pStyle w:val="ListParagraph"/>
        <w:numPr>
          <w:ilvl w:val="0"/>
          <w:numId w:val="8"/>
        </w:numPr>
        <w:rPr>
          <w:rFonts w:asciiTheme="minorHAnsi" w:hAnsiTheme="minorHAnsi"/>
        </w:rPr>
      </w:pPr>
      <w:r>
        <w:rPr>
          <w:rFonts w:asciiTheme="minorHAnsi" w:hAnsiTheme="minorHAnsi"/>
        </w:rPr>
        <w:t xml:space="preserve">Permette agli operatori di registrare lettori al sistema e di resettare la loro password. </w:t>
      </w:r>
      <w:r w:rsidR="001575FD">
        <w:rPr>
          <w:rFonts w:asciiTheme="minorHAnsi" w:hAnsiTheme="minorHAnsi"/>
        </w:rPr>
        <w:t xml:space="preserve">Il sistema genera una password </w:t>
      </w:r>
      <w:r w:rsidR="00896C79">
        <w:rPr>
          <w:rFonts w:asciiTheme="minorHAnsi" w:hAnsiTheme="minorHAnsi"/>
        </w:rPr>
        <w:t>provvisoria</w:t>
      </w:r>
      <w:r w:rsidR="001575FD">
        <w:rPr>
          <w:rFonts w:asciiTheme="minorHAnsi" w:hAnsiTheme="minorHAnsi"/>
        </w:rPr>
        <w:t xml:space="preserve"> che il lettore deve cambiare al primo accesso. </w:t>
      </w:r>
    </w:p>
    <w:p w14:paraId="7D36D855" w14:textId="3941E807" w:rsidR="006957D6" w:rsidRPr="006957D6" w:rsidRDefault="00761158" w:rsidP="006957D6">
      <w:pPr>
        <w:pStyle w:val="ListParagraph"/>
        <w:numPr>
          <w:ilvl w:val="0"/>
          <w:numId w:val="8"/>
        </w:numPr>
        <w:rPr>
          <w:rFonts w:asciiTheme="minorHAnsi" w:hAnsiTheme="minorHAnsi"/>
        </w:rPr>
      </w:pPr>
      <w:r>
        <w:rPr>
          <w:rFonts w:asciiTheme="minorHAnsi" w:hAnsiTheme="minorHAnsi"/>
        </w:rPr>
        <w:t>Lettori registrati e operatori possono autenticarsi ed effettuare il logout</w:t>
      </w:r>
      <w:r w:rsidR="006957D6">
        <w:rPr>
          <w:rFonts w:asciiTheme="minorHAnsi" w:hAnsiTheme="minorHAnsi"/>
        </w:rPr>
        <w:t>.</w:t>
      </w:r>
    </w:p>
    <w:p w14:paraId="408F8261" w14:textId="5E253F82" w:rsidR="003E3A82" w:rsidRDefault="003E3A82" w:rsidP="003E3A82">
      <w:pPr>
        <w:pStyle w:val="ListParagraph"/>
        <w:numPr>
          <w:ilvl w:val="0"/>
          <w:numId w:val="8"/>
        </w:numPr>
        <w:rPr>
          <w:rFonts w:asciiTheme="minorHAnsi" w:hAnsiTheme="minorHAnsi"/>
        </w:rPr>
      </w:pPr>
      <w:r>
        <w:rPr>
          <w:rFonts w:asciiTheme="minorHAnsi" w:hAnsiTheme="minorHAnsi"/>
        </w:rPr>
        <w:t xml:space="preserve">Consente a </w:t>
      </w:r>
      <w:r w:rsidR="00F676A9">
        <w:rPr>
          <w:rFonts w:asciiTheme="minorHAnsi" w:hAnsiTheme="minorHAnsi"/>
        </w:rPr>
        <w:t>chiunque</w:t>
      </w:r>
      <w:r w:rsidR="008F6B86">
        <w:rPr>
          <w:rFonts w:asciiTheme="minorHAnsi" w:hAnsiTheme="minorHAnsi"/>
        </w:rPr>
        <w:t xml:space="preserve">, anche </w:t>
      </w:r>
      <w:r w:rsidR="004E3F07">
        <w:rPr>
          <w:rFonts w:asciiTheme="minorHAnsi" w:hAnsiTheme="minorHAnsi"/>
        </w:rPr>
        <w:t>senza registrazione</w:t>
      </w:r>
      <w:r w:rsidR="008F6B86">
        <w:rPr>
          <w:rFonts w:asciiTheme="minorHAnsi" w:hAnsiTheme="minorHAnsi"/>
        </w:rPr>
        <w:t>,</w:t>
      </w:r>
      <w:r>
        <w:rPr>
          <w:rFonts w:asciiTheme="minorHAnsi" w:hAnsiTheme="minorHAnsi"/>
        </w:rPr>
        <w:t xml:space="preserve"> di consultare il catalogo online, mostrando oltre alle informazioni delle edizioni anche la disponibilità delle copie.</w:t>
      </w:r>
    </w:p>
    <w:p w14:paraId="5C89967B" w14:textId="559607C2" w:rsidR="003E3A82" w:rsidRDefault="003E3A82" w:rsidP="003E3A82">
      <w:pPr>
        <w:pStyle w:val="ListParagraph"/>
        <w:numPr>
          <w:ilvl w:val="0"/>
          <w:numId w:val="8"/>
        </w:numPr>
        <w:rPr>
          <w:rFonts w:asciiTheme="minorHAnsi" w:hAnsiTheme="minorHAnsi"/>
        </w:rPr>
      </w:pPr>
      <w:r>
        <w:rPr>
          <w:rFonts w:asciiTheme="minorHAnsi" w:hAnsiTheme="minorHAnsi"/>
        </w:rPr>
        <w:t>Consente ai lettori autenticati di effettuare una prenotazione di una copia disponibile che dura 72 ore</w:t>
      </w:r>
      <w:r w:rsidR="0042622D">
        <w:rPr>
          <w:rFonts w:asciiTheme="minorHAnsi" w:hAnsiTheme="minorHAnsi"/>
        </w:rPr>
        <w:t>, dopodiché essa viene cancellata</w:t>
      </w:r>
      <w:r>
        <w:rPr>
          <w:rFonts w:asciiTheme="minorHAnsi" w:hAnsiTheme="minorHAnsi"/>
        </w:rPr>
        <w:t>.</w:t>
      </w:r>
      <w:r w:rsidR="0042622D">
        <w:rPr>
          <w:rFonts w:asciiTheme="minorHAnsi" w:hAnsiTheme="minorHAnsi"/>
        </w:rPr>
        <w:t xml:space="preserve"> Questa prenotazione potrà essere cancellata dal lettore stesso, e potrà essere effettuata solo se il lettore non è sospeso e se non ne ha già tre attive.</w:t>
      </w:r>
      <w:r>
        <w:rPr>
          <w:rFonts w:asciiTheme="minorHAnsi" w:hAnsiTheme="minorHAnsi"/>
        </w:rPr>
        <w:t xml:space="preserve"> La prenotazione permette di riservare una copia al lettore, che potrà essere presa in prestito in presenza.</w:t>
      </w:r>
      <w:r w:rsidR="0042622D">
        <w:rPr>
          <w:rFonts w:asciiTheme="minorHAnsi" w:hAnsiTheme="minorHAnsi"/>
        </w:rPr>
        <w:t xml:space="preserve"> </w:t>
      </w:r>
    </w:p>
    <w:p w14:paraId="255EE552" w14:textId="2BDF106B" w:rsidR="003E3A82" w:rsidRDefault="003E3A82" w:rsidP="003E3A82">
      <w:pPr>
        <w:pStyle w:val="ListParagraph"/>
        <w:numPr>
          <w:ilvl w:val="0"/>
          <w:numId w:val="8"/>
        </w:numPr>
        <w:rPr>
          <w:rFonts w:asciiTheme="minorHAnsi" w:hAnsiTheme="minorHAnsi"/>
        </w:rPr>
      </w:pPr>
      <w:r>
        <w:rPr>
          <w:rFonts w:asciiTheme="minorHAnsi" w:hAnsiTheme="minorHAnsi"/>
        </w:rPr>
        <w:t>L’operatore può registrare prestiti</w:t>
      </w:r>
      <w:r w:rsidR="00183D8B">
        <w:rPr>
          <w:rFonts w:asciiTheme="minorHAnsi" w:hAnsiTheme="minorHAnsi"/>
        </w:rPr>
        <w:t xml:space="preserve">, </w:t>
      </w:r>
      <w:r w:rsidR="00463D96">
        <w:rPr>
          <w:rFonts w:asciiTheme="minorHAnsi" w:hAnsiTheme="minorHAnsi"/>
        </w:rPr>
        <w:t>anche di copie prenotate,</w:t>
      </w:r>
      <w:r>
        <w:rPr>
          <w:rFonts w:asciiTheme="minorHAnsi" w:hAnsiTheme="minorHAnsi"/>
        </w:rPr>
        <w:t xml:space="preserve"> e restituzioni compilando i rispettivi moduli. Nel caso della restituzione, è il sistema a ver</w:t>
      </w:r>
      <w:r w:rsidR="001618F1">
        <w:rPr>
          <w:rFonts w:asciiTheme="minorHAnsi" w:hAnsiTheme="minorHAnsi"/>
        </w:rPr>
        <w:t>i</w:t>
      </w:r>
      <w:r>
        <w:rPr>
          <w:rFonts w:asciiTheme="minorHAnsi" w:hAnsiTheme="minorHAnsi"/>
        </w:rPr>
        <w:t>ficare che sia stata fatta nei tempi stabiliti, indicando anche un eventuale ritardo.</w:t>
      </w:r>
      <w:r w:rsidR="007B2C70">
        <w:rPr>
          <w:rFonts w:asciiTheme="minorHAnsi" w:hAnsiTheme="minorHAnsi"/>
        </w:rPr>
        <w:t xml:space="preserve"> Il prestito di una copia riservata </w:t>
      </w:r>
      <w:r w:rsidR="00387F45">
        <w:rPr>
          <w:rFonts w:asciiTheme="minorHAnsi" w:hAnsiTheme="minorHAnsi"/>
        </w:rPr>
        <w:t xml:space="preserve">elimina </w:t>
      </w:r>
      <w:r w:rsidR="007B2C70">
        <w:rPr>
          <w:rFonts w:asciiTheme="minorHAnsi" w:hAnsiTheme="minorHAnsi"/>
        </w:rPr>
        <w:t>la rispettiva prenotazione.</w:t>
      </w:r>
    </w:p>
    <w:p w14:paraId="44903F33" w14:textId="2E61C48E" w:rsidR="003E3A82" w:rsidRDefault="003E3A82" w:rsidP="003E3A82">
      <w:pPr>
        <w:pStyle w:val="ListParagraph"/>
        <w:numPr>
          <w:ilvl w:val="0"/>
          <w:numId w:val="8"/>
        </w:numPr>
        <w:rPr>
          <w:rFonts w:asciiTheme="minorHAnsi" w:hAnsiTheme="minorHAnsi"/>
        </w:rPr>
      </w:pPr>
      <w:r w:rsidRPr="00AB4FBB">
        <w:rPr>
          <w:rFonts w:asciiTheme="minorHAnsi" w:hAnsiTheme="minorHAnsi"/>
        </w:rPr>
        <w:t>In caso di restituzione in ritardo</w:t>
      </w:r>
      <w:r>
        <w:rPr>
          <w:rFonts w:asciiTheme="minorHAnsi" w:hAnsiTheme="minorHAnsi"/>
        </w:rPr>
        <w:t xml:space="preserve"> o altri comportamenti del lettore, l’operatore può applicare una sospensione sulla base delle regole della biblioteca, compilando il modulo di aggiunta di sospensione offerto dal sistema, che permette di </w:t>
      </w:r>
      <w:r w:rsidR="00DA0CE7">
        <w:rPr>
          <w:rFonts w:asciiTheme="minorHAnsi" w:hAnsiTheme="minorHAnsi"/>
        </w:rPr>
        <w:t xml:space="preserve">registrare </w:t>
      </w:r>
      <w:r>
        <w:rPr>
          <w:rFonts w:asciiTheme="minorHAnsi" w:hAnsiTheme="minorHAnsi"/>
        </w:rPr>
        <w:t>la sospensione. Il sistema presenta anche l’opzione di annullare le sospensioni in corso.</w:t>
      </w:r>
      <w:r w:rsidR="0042622D">
        <w:rPr>
          <w:rFonts w:asciiTheme="minorHAnsi" w:hAnsiTheme="minorHAnsi"/>
        </w:rPr>
        <w:t xml:space="preserve"> La sospensione </w:t>
      </w:r>
      <w:r w:rsidR="00A17589">
        <w:rPr>
          <w:rFonts w:asciiTheme="minorHAnsi" w:hAnsiTheme="minorHAnsi"/>
        </w:rPr>
        <w:t>impedisce al lettore</w:t>
      </w:r>
      <w:r w:rsidR="0042622D">
        <w:rPr>
          <w:rFonts w:asciiTheme="minorHAnsi" w:hAnsiTheme="minorHAnsi"/>
        </w:rPr>
        <w:t xml:space="preserve"> </w:t>
      </w:r>
      <w:r w:rsidR="00A17589">
        <w:rPr>
          <w:rFonts w:asciiTheme="minorHAnsi" w:hAnsiTheme="minorHAnsi"/>
        </w:rPr>
        <w:t>sia</w:t>
      </w:r>
      <w:r w:rsidR="0042622D">
        <w:rPr>
          <w:rFonts w:asciiTheme="minorHAnsi" w:hAnsiTheme="minorHAnsi"/>
        </w:rPr>
        <w:t xml:space="preserve"> di prenotare </w:t>
      </w:r>
      <w:r w:rsidR="00A17589">
        <w:rPr>
          <w:rFonts w:asciiTheme="minorHAnsi" w:hAnsiTheme="minorHAnsi"/>
        </w:rPr>
        <w:t>sia</w:t>
      </w:r>
      <w:r w:rsidR="0042622D">
        <w:rPr>
          <w:rFonts w:asciiTheme="minorHAnsi" w:hAnsiTheme="minorHAnsi"/>
        </w:rPr>
        <w:t xml:space="preserve"> di ricevere prestiti, e inoltre cancella le sue prenotazioni attive.</w:t>
      </w:r>
    </w:p>
    <w:p w14:paraId="6CD55B25" w14:textId="38EF9C2C" w:rsidR="003E3A82" w:rsidRDefault="003E3A82" w:rsidP="003E3A82">
      <w:pPr>
        <w:pStyle w:val="ListParagraph"/>
        <w:numPr>
          <w:ilvl w:val="0"/>
          <w:numId w:val="8"/>
        </w:numPr>
        <w:rPr>
          <w:rFonts w:asciiTheme="minorHAnsi" w:hAnsiTheme="minorHAnsi"/>
        </w:rPr>
      </w:pPr>
      <w:r>
        <w:rPr>
          <w:rFonts w:asciiTheme="minorHAnsi" w:hAnsiTheme="minorHAnsi"/>
        </w:rPr>
        <w:t xml:space="preserve">Affinché l’operatore possa vedere lo storico del lettore, può cercarlo per mezzo del suo codice fiscale. Gli verranno mostrati lo storico dei prestiti, delle restituzioni, delle sospensioni e, se il lettore è registrato, anche le </w:t>
      </w:r>
      <w:r w:rsidR="00863642">
        <w:rPr>
          <w:rFonts w:asciiTheme="minorHAnsi" w:hAnsiTheme="minorHAnsi"/>
        </w:rPr>
        <w:t xml:space="preserve">sue </w:t>
      </w:r>
      <w:r>
        <w:rPr>
          <w:rFonts w:asciiTheme="minorHAnsi" w:hAnsiTheme="minorHAnsi"/>
        </w:rPr>
        <w:t xml:space="preserve">informazioni, con la possibilità di modificarle, e </w:t>
      </w:r>
      <w:r w:rsidR="00863642">
        <w:rPr>
          <w:rFonts w:asciiTheme="minorHAnsi" w:hAnsiTheme="minorHAnsi"/>
        </w:rPr>
        <w:t xml:space="preserve">le </w:t>
      </w:r>
      <w:r>
        <w:rPr>
          <w:rFonts w:asciiTheme="minorHAnsi" w:hAnsiTheme="minorHAnsi"/>
        </w:rPr>
        <w:t>sue prenotazioni</w:t>
      </w:r>
      <w:r w:rsidR="00863642">
        <w:rPr>
          <w:rFonts w:asciiTheme="minorHAnsi" w:hAnsiTheme="minorHAnsi"/>
        </w:rPr>
        <w:t xml:space="preserve"> attive</w:t>
      </w:r>
      <w:r>
        <w:rPr>
          <w:rFonts w:asciiTheme="minorHAnsi" w:hAnsiTheme="minorHAnsi"/>
        </w:rPr>
        <w:t>.</w:t>
      </w:r>
    </w:p>
    <w:p w14:paraId="50168F8E" w14:textId="1722C049" w:rsidR="003E3A82" w:rsidRDefault="003E3A82" w:rsidP="003E3A82">
      <w:pPr>
        <w:pStyle w:val="ListParagraph"/>
        <w:numPr>
          <w:ilvl w:val="0"/>
          <w:numId w:val="8"/>
        </w:numPr>
        <w:rPr>
          <w:rFonts w:asciiTheme="minorHAnsi" w:hAnsiTheme="minorHAnsi"/>
        </w:rPr>
      </w:pPr>
      <w:r>
        <w:rPr>
          <w:rFonts w:asciiTheme="minorHAnsi" w:hAnsiTheme="minorHAnsi"/>
        </w:rPr>
        <w:t>L’aggiornamento di copie, edizioni e lettori è fatto dagli operatori attraverso gli strumenti del sistema, che consentono di mantenere le informazioni</w:t>
      </w:r>
      <w:r w:rsidR="00131383">
        <w:rPr>
          <w:rFonts w:asciiTheme="minorHAnsi" w:hAnsiTheme="minorHAnsi"/>
        </w:rPr>
        <w:t xml:space="preserve"> aggiornate e </w:t>
      </w:r>
      <w:r w:rsidR="00131383">
        <w:rPr>
          <w:rFonts w:asciiTheme="minorHAnsi" w:hAnsiTheme="minorHAnsi"/>
        </w:rPr>
        <w:lastRenderedPageBreak/>
        <w:t>coerenti.</w:t>
      </w:r>
    </w:p>
    <w:p w14:paraId="7944F0DB" w14:textId="77777777" w:rsidR="003E3A82" w:rsidRPr="003E3A82" w:rsidRDefault="003E3A82" w:rsidP="003E3A82"/>
    <w:p w14:paraId="587A9332" w14:textId="6DB65F9E" w:rsidR="00422530" w:rsidRDefault="00522C29">
      <w:pPr>
        <w:pStyle w:val="Heading2"/>
        <w:numPr>
          <w:ilvl w:val="1"/>
          <w:numId w:val="7"/>
        </w:numPr>
        <w:spacing w:line="276" w:lineRule="auto"/>
        <w:jc w:val="both"/>
        <w:rPr>
          <w:rFonts w:ascii="Aptos" w:hAnsi="Aptos"/>
          <w:i w:val="0"/>
          <w:iCs w:val="0"/>
        </w:rPr>
      </w:pPr>
      <w:bookmarkStart w:id="10" w:name="_Toc243846656"/>
      <w:r>
        <w:rPr>
          <w:rFonts w:ascii="Aptos" w:hAnsi="Aptos"/>
          <w:i w:val="0"/>
          <w:iCs w:val="0"/>
        </w:rPr>
        <w:t>Functional requirements</w:t>
      </w:r>
      <w:bookmarkEnd w:id="10"/>
    </w:p>
    <w:p w14:paraId="0772CFB1" w14:textId="0D86A871" w:rsidR="006E2E25" w:rsidRPr="005D27DB" w:rsidRDefault="009E325F" w:rsidP="006E2E25">
      <w:pPr>
        <w:jc w:val="both"/>
        <w:rPr>
          <w:rFonts w:asciiTheme="minorHAnsi" w:hAnsiTheme="minorHAnsi"/>
          <w:b/>
          <w:bCs/>
        </w:rPr>
      </w:pPr>
      <w:r>
        <w:rPr>
          <w:rFonts w:asciiTheme="minorHAnsi" w:hAnsiTheme="minorHAnsi"/>
          <w:b/>
          <w:bCs/>
        </w:rPr>
        <w:t>FR</w:t>
      </w:r>
      <w:r w:rsidR="006E2E25" w:rsidRPr="005D27DB">
        <w:rPr>
          <w:rFonts w:asciiTheme="minorHAnsi" w:hAnsiTheme="minorHAnsi"/>
          <w:b/>
          <w:bCs/>
        </w:rPr>
        <w:t>1 – Registrazione del lettore</w:t>
      </w:r>
      <w:r w:rsidR="006E2E25">
        <w:rPr>
          <w:rFonts w:asciiTheme="minorHAnsi" w:hAnsiTheme="minorHAnsi"/>
          <w:b/>
          <w:bCs/>
        </w:rPr>
        <w:t xml:space="preserve"> al servizio NovaBiblioteca</w:t>
      </w:r>
    </w:p>
    <w:p w14:paraId="5A966C53" w14:textId="4A9C2FE7" w:rsidR="006E2E25" w:rsidRPr="005D27DB" w:rsidRDefault="006E2E25" w:rsidP="006E2E25">
      <w:pPr>
        <w:jc w:val="both"/>
        <w:rPr>
          <w:rFonts w:asciiTheme="minorHAnsi" w:hAnsiTheme="minorHAnsi"/>
        </w:rPr>
      </w:pPr>
      <w:r w:rsidRPr="005D27DB">
        <w:rPr>
          <w:rFonts w:asciiTheme="minorHAnsi" w:hAnsiTheme="minorHAnsi"/>
        </w:rPr>
        <w:t xml:space="preserve">Un operatore può registrare un lettore inserendo codice fiscale, nome, cognome ed e-mail. Il sistema deve creare l’account del lettore dopo la validazione dei dati, generare una password </w:t>
      </w:r>
      <w:r w:rsidR="00601FAB">
        <w:rPr>
          <w:rFonts w:asciiTheme="minorHAnsi" w:hAnsiTheme="minorHAnsi"/>
        </w:rPr>
        <w:t>provvisoria</w:t>
      </w:r>
      <w:r w:rsidRPr="005D27DB">
        <w:rPr>
          <w:rFonts w:asciiTheme="minorHAnsi" w:hAnsiTheme="minorHAnsi"/>
        </w:rPr>
        <w:t>.</w:t>
      </w:r>
    </w:p>
    <w:p w14:paraId="57C6A0BD" w14:textId="77777777" w:rsidR="006E2E25" w:rsidRPr="005D27DB" w:rsidRDefault="006E2E25" w:rsidP="006E2E25">
      <w:pPr>
        <w:jc w:val="both"/>
        <w:rPr>
          <w:rFonts w:asciiTheme="minorHAnsi" w:hAnsiTheme="minorHAnsi"/>
        </w:rPr>
      </w:pPr>
    </w:p>
    <w:p w14:paraId="7A1164C6" w14:textId="4841C251" w:rsidR="006E2E25" w:rsidRPr="005D27DB" w:rsidRDefault="009E325F" w:rsidP="006E2E25">
      <w:pPr>
        <w:jc w:val="both"/>
        <w:rPr>
          <w:rFonts w:asciiTheme="minorHAnsi" w:hAnsiTheme="minorHAnsi"/>
          <w:b/>
          <w:bCs/>
        </w:rPr>
      </w:pPr>
      <w:r>
        <w:rPr>
          <w:rFonts w:asciiTheme="minorHAnsi" w:hAnsiTheme="minorHAnsi"/>
          <w:b/>
          <w:bCs/>
        </w:rPr>
        <w:t>FR</w:t>
      </w:r>
      <w:r w:rsidR="006E2E25" w:rsidRPr="005D27DB">
        <w:rPr>
          <w:rFonts w:asciiTheme="minorHAnsi" w:hAnsiTheme="minorHAnsi"/>
          <w:b/>
          <w:bCs/>
        </w:rPr>
        <w:t>2 – Autenticazione degli utenti</w:t>
      </w:r>
    </w:p>
    <w:p w14:paraId="0853F246" w14:textId="7C4C4D08" w:rsidR="006E2E25" w:rsidRDefault="006E2E25" w:rsidP="006E2E25">
      <w:pPr>
        <w:jc w:val="both"/>
        <w:rPr>
          <w:rFonts w:asciiTheme="minorHAnsi" w:hAnsiTheme="minorHAnsi"/>
        </w:rPr>
      </w:pPr>
      <w:r w:rsidRPr="005D27DB">
        <w:rPr>
          <w:rFonts w:asciiTheme="minorHAnsi" w:hAnsiTheme="minorHAnsi"/>
        </w:rPr>
        <w:t>I lettori registrati e gli operatori devono poter accedere mediante e-mail e password.</w:t>
      </w:r>
      <w:r w:rsidR="008D5EF6">
        <w:rPr>
          <w:rFonts w:asciiTheme="minorHAnsi" w:hAnsiTheme="minorHAnsi"/>
        </w:rPr>
        <w:t xml:space="preserve"> Al primo accesso, o in seguito ad una richiesta di reset della password, sarà richiesto a lettore di inserire una nuova password.</w:t>
      </w:r>
    </w:p>
    <w:p w14:paraId="689316AE" w14:textId="77777777" w:rsidR="00A45E5A" w:rsidRDefault="00A45E5A" w:rsidP="006E2E25">
      <w:pPr>
        <w:jc w:val="both"/>
        <w:rPr>
          <w:rFonts w:asciiTheme="minorHAnsi" w:hAnsiTheme="minorHAnsi"/>
        </w:rPr>
      </w:pPr>
    </w:p>
    <w:p w14:paraId="5C8B3E59" w14:textId="78B9263E" w:rsidR="00A45E5A" w:rsidRPr="00A45E5A" w:rsidRDefault="00A45E5A" w:rsidP="006E2E25">
      <w:pPr>
        <w:jc w:val="both"/>
        <w:rPr>
          <w:rFonts w:asciiTheme="minorHAnsi" w:hAnsiTheme="minorHAnsi"/>
          <w:b/>
          <w:bCs/>
        </w:rPr>
      </w:pPr>
      <w:r w:rsidRPr="00A45E5A">
        <w:rPr>
          <w:rFonts w:asciiTheme="minorHAnsi" w:hAnsiTheme="minorHAnsi"/>
          <w:b/>
          <w:bCs/>
        </w:rPr>
        <w:t>FR3 – Logout</w:t>
      </w:r>
    </w:p>
    <w:p w14:paraId="38C157AF" w14:textId="622E6A26" w:rsidR="00A45E5A" w:rsidRPr="005D27DB" w:rsidRDefault="00A45E5A" w:rsidP="006E2E25">
      <w:pPr>
        <w:jc w:val="both"/>
        <w:rPr>
          <w:rFonts w:asciiTheme="minorHAnsi" w:hAnsiTheme="minorHAnsi"/>
        </w:rPr>
      </w:pPr>
      <w:r>
        <w:rPr>
          <w:rFonts w:asciiTheme="minorHAnsi" w:hAnsiTheme="minorHAnsi"/>
        </w:rPr>
        <w:t>I lettori registrati e gli operatori devono poter</w:t>
      </w:r>
      <w:r w:rsidRPr="005D27DB">
        <w:rPr>
          <w:rFonts w:asciiTheme="minorHAnsi" w:hAnsiTheme="minorHAnsi"/>
        </w:rPr>
        <w:t xml:space="preserve"> terminare la propria sessione tramite una funzionalità di logout</w:t>
      </w:r>
      <w:r>
        <w:rPr>
          <w:rFonts w:asciiTheme="minorHAnsi" w:hAnsiTheme="minorHAnsi"/>
        </w:rPr>
        <w:t>.</w:t>
      </w:r>
    </w:p>
    <w:p w14:paraId="1782221A" w14:textId="77777777" w:rsidR="006E2E25" w:rsidRPr="005D27DB" w:rsidRDefault="006E2E25" w:rsidP="006E2E25">
      <w:pPr>
        <w:jc w:val="both"/>
        <w:rPr>
          <w:rFonts w:asciiTheme="minorHAnsi" w:hAnsiTheme="minorHAnsi"/>
        </w:rPr>
      </w:pPr>
    </w:p>
    <w:p w14:paraId="7662FB89" w14:textId="57AD0C65" w:rsidR="006E2E25" w:rsidRPr="005D27DB" w:rsidRDefault="009E325F" w:rsidP="006E2E25">
      <w:pPr>
        <w:jc w:val="both"/>
        <w:rPr>
          <w:rFonts w:asciiTheme="minorHAnsi" w:hAnsiTheme="minorHAnsi"/>
          <w:b/>
          <w:bCs/>
        </w:rPr>
      </w:pPr>
      <w:r>
        <w:rPr>
          <w:rFonts w:asciiTheme="minorHAnsi" w:hAnsiTheme="minorHAnsi"/>
          <w:b/>
          <w:bCs/>
        </w:rPr>
        <w:t>FR</w:t>
      </w:r>
      <w:r w:rsidR="0007431B">
        <w:rPr>
          <w:rFonts w:asciiTheme="minorHAnsi" w:hAnsiTheme="minorHAnsi"/>
          <w:b/>
          <w:bCs/>
        </w:rPr>
        <w:t>4</w:t>
      </w:r>
      <w:r w:rsidR="006E2E25" w:rsidRPr="005D27DB">
        <w:rPr>
          <w:rFonts w:asciiTheme="minorHAnsi" w:hAnsiTheme="minorHAnsi"/>
          <w:b/>
          <w:bCs/>
        </w:rPr>
        <w:t xml:space="preserve"> – Consultazione del catalogo</w:t>
      </w:r>
    </w:p>
    <w:p w14:paraId="4E58AA88" w14:textId="77777777" w:rsidR="006E2E25" w:rsidRPr="005D27DB" w:rsidRDefault="006E2E25" w:rsidP="006E2E25">
      <w:pPr>
        <w:jc w:val="both"/>
        <w:rPr>
          <w:rFonts w:asciiTheme="minorHAnsi" w:hAnsiTheme="minorHAnsi"/>
        </w:rPr>
      </w:pPr>
      <w:r w:rsidRPr="005D27DB">
        <w:rPr>
          <w:rFonts w:asciiTheme="minorHAnsi" w:hAnsiTheme="minorHAnsi"/>
        </w:rPr>
        <w:t>Il sistema deve consentire a qualsiasi utente, anche non registrato, di consultare il catalogo e cercare i libri di interesse, anche sulla base di filtri di ricerca, mostrando solo i risultati corrispondenti.</w:t>
      </w:r>
    </w:p>
    <w:p w14:paraId="3A9315AC" w14:textId="77777777" w:rsidR="006E2E25" w:rsidRPr="005D27DB" w:rsidRDefault="006E2E25" w:rsidP="006E2E25">
      <w:pPr>
        <w:jc w:val="both"/>
        <w:rPr>
          <w:rFonts w:asciiTheme="minorHAnsi" w:hAnsiTheme="minorHAnsi"/>
        </w:rPr>
      </w:pPr>
    </w:p>
    <w:p w14:paraId="37B34166" w14:textId="2C39BF5E" w:rsidR="006E2E25" w:rsidRPr="005D27DB" w:rsidRDefault="009E325F" w:rsidP="006E2E25">
      <w:pPr>
        <w:jc w:val="both"/>
        <w:rPr>
          <w:rFonts w:asciiTheme="minorHAnsi" w:hAnsiTheme="minorHAnsi"/>
          <w:b/>
          <w:bCs/>
        </w:rPr>
      </w:pPr>
      <w:r>
        <w:rPr>
          <w:rFonts w:asciiTheme="minorHAnsi" w:hAnsiTheme="minorHAnsi"/>
          <w:b/>
          <w:bCs/>
        </w:rPr>
        <w:t>FR</w:t>
      </w:r>
      <w:r w:rsidR="0007431B">
        <w:rPr>
          <w:rFonts w:asciiTheme="minorHAnsi" w:hAnsiTheme="minorHAnsi"/>
          <w:b/>
          <w:bCs/>
        </w:rPr>
        <w:t>5</w:t>
      </w:r>
      <w:r w:rsidR="006E2E25" w:rsidRPr="005D27DB">
        <w:rPr>
          <w:rFonts w:asciiTheme="minorHAnsi" w:hAnsiTheme="minorHAnsi"/>
          <w:b/>
          <w:bCs/>
        </w:rPr>
        <w:t xml:space="preserve"> – Visualizzazione dei dettagli dell’edizione</w:t>
      </w:r>
    </w:p>
    <w:p w14:paraId="72E0BEB1" w14:textId="77777777" w:rsidR="006E2E25" w:rsidRPr="005D27DB" w:rsidRDefault="006E2E25" w:rsidP="006E2E25">
      <w:pPr>
        <w:jc w:val="both"/>
        <w:rPr>
          <w:rFonts w:asciiTheme="minorHAnsi" w:hAnsiTheme="minorHAnsi"/>
        </w:rPr>
      </w:pPr>
      <w:r w:rsidRPr="005D27DB">
        <w:rPr>
          <w:rFonts w:asciiTheme="minorHAnsi" w:hAnsiTheme="minorHAnsi"/>
        </w:rPr>
        <w:t>Il sistema deve consentire di selezionare un’edizione e visualizzare le relative informazioni, quali autore, edizione e numero di copie disponibili.</w:t>
      </w:r>
    </w:p>
    <w:p w14:paraId="330087EF" w14:textId="77777777" w:rsidR="006E2E25" w:rsidRPr="005D27DB" w:rsidRDefault="006E2E25" w:rsidP="006E2E25">
      <w:pPr>
        <w:jc w:val="both"/>
        <w:rPr>
          <w:rFonts w:asciiTheme="minorHAnsi" w:hAnsiTheme="minorHAnsi"/>
        </w:rPr>
      </w:pPr>
    </w:p>
    <w:p w14:paraId="366BAA93" w14:textId="4DF81ACA" w:rsidR="006E2E25" w:rsidRPr="005D27DB" w:rsidRDefault="009E325F" w:rsidP="006E2E25">
      <w:pPr>
        <w:jc w:val="both"/>
        <w:rPr>
          <w:rFonts w:asciiTheme="minorHAnsi" w:hAnsiTheme="minorHAnsi"/>
          <w:b/>
          <w:bCs/>
        </w:rPr>
      </w:pPr>
      <w:r>
        <w:rPr>
          <w:rFonts w:asciiTheme="minorHAnsi" w:hAnsiTheme="minorHAnsi"/>
          <w:b/>
          <w:bCs/>
        </w:rPr>
        <w:t>FR</w:t>
      </w:r>
      <w:r w:rsidR="0007431B">
        <w:rPr>
          <w:rFonts w:asciiTheme="minorHAnsi" w:hAnsiTheme="minorHAnsi"/>
          <w:b/>
          <w:bCs/>
        </w:rPr>
        <w:t>6</w:t>
      </w:r>
      <w:r w:rsidR="006E2E25" w:rsidRPr="005D27DB">
        <w:rPr>
          <w:rFonts w:asciiTheme="minorHAnsi" w:hAnsiTheme="minorHAnsi"/>
          <w:b/>
          <w:bCs/>
        </w:rPr>
        <w:t xml:space="preserve"> – Prenotazione di una copia</w:t>
      </w:r>
    </w:p>
    <w:p w14:paraId="5B7B9F92" w14:textId="77777777" w:rsidR="006E2E25" w:rsidRPr="005D27DB" w:rsidRDefault="006E2E25" w:rsidP="006E2E25">
      <w:pPr>
        <w:jc w:val="both"/>
        <w:rPr>
          <w:rFonts w:asciiTheme="minorHAnsi" w:hAnsiTheme="minorHAnsi"/>
        </w:rPr>
      </w:pPr>
      <w:r w:rsidRPr="005D27DB">
        <w:rPr>
          <w:rFonts w:asciiTheme="minorHAnsi" w:hAnsiTheme="minorHAnsi"/>
        </w:rPr>
        <w:t>Un lettore autenticato deve poter richiedere una prenotazione di una copia disponibile di un</w:t>
      </w:r>
      <w:r>
        <w:rPr>
          <w:rFonts w:asciiTheme="minorHAnsi" w:hAnsiTheme="minorHAnsi"/>
        </w:rPr>
        <w:t xml:space="preserve">’edizione </w:t>
      </w:r>
      <w:r w:rsidRPr="005D27DB">
        <w:rPr>
          <w:rFonts w:asciiTheme="minorHAnsi" w:hAnsiTheme="minorHAnsi"/>
        </w:rPr>
        <w:t>presente nel catalogo, nel rispetto dei vincoli stabiliti dalla biblioteca come ad esempio assenza di sospensioni, numero massimo di prenotazioni.</w:t>
      </w:r>
    </w:p>
    <w:p w14:paraId="30A57989" w14:textId="77777777" w:rsidR="006E2E25" w:rsidRPr="005D27DB" w:rsidRDefault="006E2E25" w:rsidP="006E2E25">
      <w:pPr>
        <w:jc w:val="both"/>
        <w:rPr>
          <w:rFonts w:asciiTheme="minorHAnsi" w:hAnsiTheme="minorHAnsi"/>
        </w:rPr>
      </w:pPr>
    </w:p>
    <w:p w14:paraId="573439E9" w14:textId="2CD3214A" w:rsidR="006E2E25" w:rsidRPr="005D27DB" w:rsidRDefault="009E325F" w:rsidP="006E2E25">
      <w:pPr>
        <w:jc w:val="both"/>
        <w:rPr>
          <w:rFonts w:asciiTheme="minorHAnsi" w:hAnsiTheme="minorHAnsi"/>
          <w:b/>
          <w:bCs/>
        </w:rPr>
      </w:pPr>
      <w:r>
        <w:rPr>
          <w:rFonts w:asciiTheme="minorHAnsi" w:hAnsiTheme="minorHAnsi"/>
          <w:b/>
          <w:bCs/>
        </w:rPr>
        <w:t>FR</w:t>
      </w:r>
      <w:r w:rsidR="0007431B">
        <w:rPr>
          <w:rFonts w:asciiTheme="minorHAnsi" w:hAnsiTheme="minorHAnsi"/>
          <w:b/>
          <w:bCs/>
        </w:rPr>
        <w:t>7</w:t>
      </w:r>
      <w:r w:rsidR="006E2E25" w:rsidRPr="005D27DB">
        <w:rPr>
          <w:rFonts w:asciiTheme="minorHAnsi" w:hAnsiTheme="minorHAnsi"/>
          <w:b/>
          <w:bCs/>
        </w:rPr>
        <w:t xml:space="preserve"> – Visualizzazione e gestione delle prenotazioni</w:t>
      </w:r>
    </w:p>
    <w:p w14:paraId="099E81E1" w14:textId="77777777" w:rsidR="006E2E25" w:rsidRPr="005D27DB" w:rsidRDefault="006E2E25" w:rsidP="006E2E25">
      <w:pPr>
        <w:jc w:val="both"/>
        <w:rPr>
          <w:rFonts w:asciiTheme="minorHAnsi" w:hAnsiTheme="minorHAnsi"/>
        </w:rPr>
      </w:pPr>
      <w:r w:rsidRPr="005D27DB">
        <w:rPr>
          <w:rFonts w:asciiTheme="minorHAnsi" w:hAnsiTheme="minorHAnsi"/>
        </w:rPr>
        <w:t>Un lettore autenticato deve poter visualizzare e annullare le proprie prenotazioni attive, rendendo nuovamente disponibile la copia riservata dopo l’annullamento.</w:t>
      </w:r>
    </w:p>
    <w:p w14:paraId="20E94D3D" w14:textId="77777777" w:rsidR="006E2E25" w:rsidRPr="005D27DB" w:rsidRDefault="006E2E25" w:rsidP="006E2E25">
      <w:pPr>
        <w:jc w:val="both"/>
        <w:rPr>
          <w:rFonts w:asciiTheme="minorHAnsi" w:hAnsiTheme="minorHAnsi"/>
        </w:rPr>
      </w:pPr>
    </w:p>
    <w:p w14:paraId="3144CEFD" w14:textId="2ED0B893" w:rsidR="006E2E25" w:rsidRPr="005D27DB" w:rsidRDefault="009E325F" w:rsidP="006E2E25">
      <w:pPr>
        <w:jc w:val="both"/>
        <w:rPr>
          <w:rFonts w:asciiTheme="minorHAnsi" w:hAnsiTheme="minorHAnsi"/>
          <w:b/>
          <w:bCs/>
        </w:rPr>
      </w:pPr>
      <w:r>
        <w:rPr>
          <w:rFonts w:asciiTheme="minorHAnsi" w:hAnsiTheme="minorHAnsi"/>
          <w:b/>
          <w:bCs/>
        </w:rPr>
        <w:t>FR</w:t>
      </w:r>
      <w:r w:rsidR="0007431B">
        <w:rPr>
          <w:rFonts w:asciiTheme="minorHAnsi" w:hAnsiTheme="minorHAnsi"/>
          <w:b/>
          <w:bCs/>
        </w:rPr>
        <w:t>8</w:t>
      </w:r>
      <w:r w:rsidR="006E2E25" w:rsidRPr="005D27DB">
        <w:rPr>
          <w:rFonts w:asciiTheme="minorHAnsi" w:hAnsiTheme="minorHAnsi"/>
          <w:b/>
          <w:bCs/>
        </w:rPr>
        <w:t xml:space="preserve"> – Ricerca delle informazioni di un lettore</w:t>
      </w:r>
    </w:p>
    <w:p w14:paraId="37C591BC" w14:textId="77777777" w:rsidR="006E2E25" w:rsidRDefault="006E2E25" w:rsidP="006E2E25">
      <w:pPr>
        <w:jc w:val="both"/>
        <w:rPr>
          <w:rFonts w:asciiTheme="minorHAnsi" w:hAnsiTheme="minorHAnsi"/>
        </w:rPr>
      </w:pPr>
      <w:r w:rsidRPr="005D27DB">
        <w:rPr>
          <w:rFonts w:asciiTheme="minorHAnsi" w:hAnsiTheme="minorHAnsi"/>
        </w:rPr>
        <w:t>Un operatore deve poter ricercare un lettore tramite codice fiscale e visualizzarne le prenotazioni attive, lo storico dei prestiti e delle restituzioni e lo storico delle sospensioni.</w:t>
      </w:r>
    </w:p>
    <w:p w14:paraId="31749A43" w14:textId="77777777" w:rsidR="006E2E25" w:rsidRPr="005D27DB" w:rsidRDefault="006E2E25" w:rsidP="006E2E25">
      <w:pPr>
        <w:jc w:val="both"/>
        <w:rPr>
          <w:rFonts w:asciiTheme="minorHAnsi" w:hAnsiTheme="minorHAnsi"/>
        </w:rPr>
      </w:pPr>
    </w:p>
    <w:p w14:paraId="614EC252" w14:textId="412347C5" w:rsidR="006E2E25" w:rsidRPr="005D27DB" w:rsidRDefault="009E325F" w:rsidP="006E2E25">
      <w:pPr>
        <w:jc w:val="both"/>
        <w:rPr>
          <w:rFonts w:asciiTheme="minorHAnsi" w:hAnsiTheme="minorHAnsi"/>
          <w:b/>
          <w:bCs/>
        </w:rPr>
      </w:pPr>
      <w:r>
        <w:rPr>
          <w:rFonts w:asciiTheme="minorHAnsi" w:hAnsiTheme="minorHAnsi"/>
          <w:b/>
          <w:bCs/>
        </w:rPr>
        <w:t>FR</w:t>
      </w:r>
      <w:r w:rsidR="0007431B">
        <w:rPr>
          <w:rFonts w:asciiTheme="minorHAnsi" w:hAnsiTheme="minorHAnsi"/>
          <w:b/>
          <w:bCs/>
        </w:rPr>
        <w:t>9</w:t>
      </w:r>
      <w:r w:rsidR="006E2E25" w:rsidRPr="005D27DB">
        <w:rPr>
          <w:rFonts w:asciiTheme="minorHAnsi" w:hAnsiTheme="minorHAnsi"/>
          <w:b/>
          <w:bCs/>
        </w:rPr>
        <w:t xml:space="preserve"> – Registrazione del prestito</w:t>
      </w:r>
    </w:p>
    <w:p w14:paraId="2581B6A8" w14:textId="77777777" w:rsidR="006E2E25" w:rsidRPr="005D27DB" w:rsidRDefault="006E2E25" w:rsidP="006E2E25">
      <w:pPr>
        <w:jc w:val="both"/>
        <w:rPr>
          <w:rFonts w:asciiTheme="minorHAnsi" w:hAnsiTheme="minorHAnsi"/>
        </w:rPr>
      </w:pPr>
      <w:r w:rsidRPr="005D27DB">
        <w:rPr>
          <w:rFonts w:asciiTheme="minorHAnsi" w:hAnsiTheme="minorHAnsi"/>
        </w:rPr>
        <w:t>Un operatore deve poter registrare il prestito di una copia a un lettore verificando la</w:t>
      </w:r>
      <w:r>
        <w:rPr>
          <w:rFonts w:asciiTheme="minorHAnsi" w:hAnsiTheme="minorHAnsi"/>
        </w:rPr>
        <w:t xml:space="preserve"> </w:t>
      </w:r>
      <w:r w:rsidRPr="005D27DB">
        <w:rPr>
          <w:rFonts w:asciiTheme="minorHAnsi" w:hAnsiTheme="minorHAnsi"/>
        </w:rPr>
        <w:t>disponibilità della copia e l'assenza di sospensioni.</w:t>
      </w:r>
    </w:p>
    <w:p w14:paraId="7C490FF6" w14:textId="77777777" w:rsidR="006E2E25" w:rsidRPr="005D27DB" w:rsidRDefault="006E2E25" w:rsidP="006E2E25">
      <w:pPr>
        <w:jc w:val="both"/>
        <w:rPr>
          <w:rFonts w:asciiTheme="minorHAnsi" w:hAnsiTheme="minorHAnsi"/>
        </w:rPr>
      </w:pPr>
      <w:r w:rsidRPr="005D27DB">
        <w:rPr>
          <w:rFonts w:asciiTheme="minorHAnsi" w:hAnsiTheme="minorHAnsi"/>
        </w:rPr>
        <w:t xml:space="preserve">In caso di prenotazione online, il sistema deve verificare che la prenotazione sia attiva e </w:t>
      </w:r>
      <w:r w:rsidRPr="005D27DB">
        <w:rPr>
          <w:rFonts w:asciiTheme="minorHAnsi" w:hAnsiTheme="minorHAnsi"/>
        </w:rPr>
        <w:lastRenderedPageBreak/>
        <w:t>associata al lettore e alla copia da consegnare.</w:t>
      </w:r>
    </w:p>
    <w:p w14:paraId="19F654C5" w14:textId="77777777" w:rsidR="006E2E25" w:rsidRPr="005D27DB" w:rsidRDefault="006E2E25" w:rsidP="006E2E25">
      <w:pPr>
        <w:jc w:val="both"/>
        <w:rPr>
          <w:rFonts w:asciiTheme="minorHAnsi" w:hAnsiTheme="minorHAnsi"/>
        </w:rPr>
      </w:pPr>
      <w:r w:rsidRPr="005D27DB">
        <w:rPr>
          <w:rFonts w:asciiTheme="minorHAnsi" w:hAnsiTheme="minorHAnsi"/>
        </w:rPr>
        <w:t>Se le condizioni sono soddisfatte, il sistema deve registrare il prestito, aggiornare il catalogo e registrare la data di restituzione</w:t>
      </w:r>
      <w:r>
        <w:rPr>
          <w:rFonts w:asciiTheme="minorHAnsi" w:hAnsiTheme="minorHAnsi"/>
        </w:rPr>
        <w:t xml:space="preserve"> prevista</w:t>
      </w:r>
      <w:r w:rsidRPr="005D27DB">
        <w:rPr>
          <w:rFonts w:asciiTheme="minorHAnsi" w:hAnsiTheme="minorHAnsi"/>
        </w:rPr>
        <w:t>, scelta dall’operatore sulla base delle regole della biblioteca.</w:t>
      </w:r>
    </w:p>
    <w:p w14:paraId="1A1EBB8C" w14:textId="77777777" w:rsidR="006E2E25" w:rsidRPr="005D27DB" w:rsidRDefault="006E2E25" w:rsidP="006E2E25">
      <w:pPr>
        <w:rPr>
          <w:rFonts w:asciiTheme="minorHAnsi" w:hAnsiTheme="minorHAnsi"/>
        </w:rPr>
      </w:pPr>
    </w:p>
    <w:p w14:paraId="280DA342" w14:textId="2865769A" w:rsidR="006E2E25" w:rsidRPr="005D27DB" w:rsidRDefault="009E325F" w:rsidP="006E2E25">
      <w:pPr>
        <w:jc w:val="both"/>
        <w:rPr>
          <w:rFonts w:asciiTheme="minorHAnsi" w:hAnsiTheme="minorHAnsi"/>
          <w:b/>
          <w:bCs/>
        </w:rPr>
      </w:pPr>
      <w:r>
        <w:rPr>
          <w:rFonts w:asciiTheme="minorHAnsi" w:hAnsiTheme="minorHAnsi"/>
          <w:b/>
          <w:bCs/>
        </w:rPr>
        <w:t>FR</w:t>
      </w:r>
      <w:r w:rsidR="0007431B">
        <w:rPr>
          <w:rFonts w:asciiTheme="minorHAnsi" w:hAnsiTheme="minorHAnsi"/>
          <w:b/>
          <w:bCs/>
        </w:rPr>
        <w:t>10</w:t>
      </w:r>
      <w:r w:rsidR="006E2E25" w:rsidRPr="005D27DB">
        <w:rPr>
          <w:rFonts w:asciiTheme="minorHAnsi" w:hAnsiTheme="minorHAnsi"/>
          <w:b/>
          <w:bCs/>
        </w:rPr>
        <w:t xml:space="preserve"> – Registrazione della restituzione</w:t>
      </w:r>
    </w:p>
    <w:p w14:paraId="2E3CD3B3" w14:textId="77777777" w:rsidR="006E2E25" w:rsidRPr="005D27DB" w:rsidRDefault="006E2E25" w:rsidP="006E2E25">
      <w:pPr>
        <w:jc w:val="both"/>
        <w:rPr>
          <w:rFonts w:asciiTheme="minorHAnsi" w:hAnsiTheme="minorHAnsi"/>
        </w:rPr>
      </w:pPr>
      <w:r w:rsidRPr="005D27DB">
        <w:rPr>
          <w:rFonts w:asciiTheme="minorHAnsi" w:hAnsiTheme="minorHAnsi"/>
        </w:rPr>
        <w:t>Un operatore deve poter registrare una restituzione di una copia del libro, verificando l'esistenza di un prestito corrispondente e segnalando eventuali ritardi rispetto alla data di restituzione prevista.</w:t>
      </w:r>
    </w:p>
    <w:p w14:paraId="6E9240C2" w14:textId="77777777" w:rsidR="006E2E25" w:rsidRPr="005D27DB" w:rsidRDefault="006E2E25" w:rsidP="006E2E25">
      <w:pPr>
        <w:jc w:val="both"/>
        <w:rPr>
          <w:rFonts w:asciiTheme="minorHAnsi" w:hAnsiTheme="minorHAnsi"/>
        </w:rPr>
      </w:pPr>
    </w:p>
    <w:p w14:paraId="7BCB3E4C" w14:textId="73E34A12" w:rsidR="006E2E25" w:rsidRPr="005D27DB" w:rsidRDefault="009E325F" w:rsidP="006E2E25">
      <w:pPr>
        <w:jc w:val="both"/>
        <w:rPr>
          <w:rFonts w:asciiTheme="minorHAnsi" w:hAnsiTheme="minorHAnsi"/>
          <w:b/>
          <w:bCs/>
        </w:rPr>
      </w:pPr>
      <w:r>
        <w:rPr>
          <w:rFonts w:asciiTheme="minorHAnsi" w:hAnsiTheme="minorHAnsi"/>
          <w:b/>
          <w:bCs/>
        </w:rPr>
        <w:t>FR</w:t>
      </w:r>
      <w:r w:rsidR="006E2E25" w:rsidRPr="005D27DB">
        <w:rPr>
          <w:rFonts w:asciiTheme="minorHAnsi" w:hAnsiTheme="minorHAnsi"/>
          <w:b/>
          <w:bCs/>
        </w:rPr>
        <w:t>1</w:t>
      </w:r>
      <w:r w:rsidR="0007431B">
        <w:rPr>
          <w:rFonts w:asciiTheme="minorHAnsi" w:hAnsiTheme="minorHAnsi"/>
          <w:b/>
          <w:bCs/>
        </w:rPr>
        <w:t>1</w:t>
      </w:r>
      <w:r w:rsidR="006E2E25" w:rsidRPr="005D27DB">
        <w:rPr>
          <w:rFonts w:asciiTheme="minorHAnsi" w:hAnsiTheme="minorHAnsi"/>
          <w:b/>
          <w:bCs/>
        </w:rPr>
        <w:t xml:space="preserve"> – </w:t>
      </w:r>
      <w:r w:rsidR="001C1D53">
        <w:rPr>
          <w:rFonts w:asciiTheme="minorHAnsi" w:hAnsiTheme="minorHAnsi"/>
          <w:b/>
          <w:bCs/>
        </w:rPr>
        <w:t>Aggiunta e rimozione edizioni</w:t>
      </w:r>
    </w:p>
    <w:p w14:paraId="2F37DE67" w14:textId="2A40A37A" w:rsidR="001C1D53" w:rsidRDefault="006E2E25" w:rsidP="006E2E25">
      <w:pPr>
        <w:jc w:val="both"/>
        <w:rPr>
          <w:rFonts w:asciiTheme="minorHAnsi" w:hAnsiTheme="minorHAnsi"/>
        </w:rPr>
      </w:pPr>
      <w:r w:rsidRPr="005D27DB">
        <w:rPr>
          <w:rFonts w:asciiTheme="minorHAnsi" w:hAnsiTheme="minorHAnsi"/>
        </w:rPr>
        <w:t xml:space="preserve">Un operatore deve poter </w:t>
      </w:r>
      <w:r w:rsidR="001C1D53">
        <w:rPr>
          <w:rFonts w:asciiTheme="minorHAnsi" w:hAnsiTheme="minorHAnsi"/>
        </w:rPr>
        <w:t>aggiungere e rimuovere edizioni, mantene</w:t>
      </w:r>
      <w:r w:rsidR="001341B8">
        <w:rPr>
          <w:rFonts w:asciiTheme="minorHAnsi" w:hAnsiTheme="minorHAnsi"/>
        </w:rPr>
        <w:t>n</w:t>
      </w:r>
      <w:r w:rsidR="001C1D53">
        <w:rPr>
          <w:rFonts w:asciiTheme="minorHAnsi" w:hAnsiTheme="minorHAnsi"/>
        </w:rPr>
        <w:t>do aggiornate le informazioni consultabili dal catalogo.</w:t>
      </w:r>
    </w:p>
    <w:p w14:paraId="66A59E50" w14:textId="77777777" w:rsidR="001C1D53" w:rsidRDefault="001C1D53" w:rsidP="006E2E25">
      <w:pPr>
        <w:jc w:val="both"/>
        <w:rPr>
          <w:rFonts w:asciiTheme="minorHAnsi" w:hAnsiTheme="minorHAnsi"/>
        </w:rPr>
      </w:pPr>
    </w:p>
    <w:p w14:paraId="64012C12" w14:textId="44D0553D" w:rsidR="001C1D53" w:rsidRPr="009A5454" w:rsidRDefault="001C1D53" w:rsidP="006E2E25">
      <w:pPr>
        <w:jc w:val="both"/>
        <w:rPr>
          <w:rFonts w:asciiTheme="minorHAnsi" w:hAnsiTheme="minorHAnsi"/>
          <w:b/>
          <w:bCs/>
        </w:rPr>
      </w:pPr>
      <w:r w:rsidRPr="009A5454">
        <w:rPr>
          <w:rFonts w:asciiTheme="minorHAnsi" w:hAnsiTheme="minorHAnsi"/>
          <w:b/>
          <w:bCs/>
        </w:rPr>
        <w:t>FR1</w:t>
      </w:r>
      <w:r w:rsidR="0007431B">
        <w:rPr>
          <w:rFonts w:asciiTheme="minorHAnsi" w:hAnsiTheme="minorHAnsi"/>
          <w:b/>
          <w:bCs/>
        </w:rPr>
        <w:t>2</w:t>
      </w:r>
      <w:r w:rsidRPr="009A5454">
        <w:rPr>
          <w:rFonts w:asciiTheme="minorHAnsi" w:hAnsiTheme="minorHAnsi"/>
          <w:b/>
          <w:bCs/>
        </w:rPr>
        <w:t xml:space="preserve"> – Aggiunta e resa inattiva delle copie</w:t>
      </w:r>
    </w:p>
    <w:p w14:paraId="3715BB44" w14:textId="3D5AAE42" w:rsidR="001341B8" w:rsidRDefault="001341B8" w:rsidP="001341B8">
      <w:pPr>
        <w:jc w:val="both"/>
        <w:rPr>
          <w:rFonts w:asciiTheme="minorHAnsi" w:hAnsiTheme="minorHAnsi"/>
        </w:rPr>
      </w:pPr>
      <w:r w:rsidRPr="005D27DB">
        <w:rPr>
          <w:rFonts w:asciiTheme="minorHAnsi" w:hAnsiTheme="minorHAnsi"/>
        </w:rPr>
        <w:t xml:space="preserve">Un operatore deve poter </w:t>
      </w:r>
      <w:r>
        <w:rPr>
          <w:rFonts w:asciiTheme="minorHAnsi" w:hAnsiTheme="minorHAnsi"/>
        </w:rPr>
        <w:t>aggiungere e rendere inattive</w:t>
      </w:r>
      <w:r w:rsidR="000611B5">
        <w:rPr>
          <w:rFonts w:asciiTheme="minorHAnsi" w:hAnsiTheme="minorHAnsi"/>
        </w:rPr>
        <w:t xml:space="preserve"> copie</w:t>
      </w:r>
      <w:r>
        <w:rPr>
          <w:rFonts w:asciiTheme="minorHAnsi" w:hAnsiTheme="minorHAnsi"/>
        </w:rPr>
        <w:t xml:space="preserve">, </w:t>
      </w:r>
      <w:r w:rsidR="000611B5">
        <w:rPr>
          <w:rFonts w:asciiTheme="minorHAnsi" w:hAnsiTheme="minorHAnsi"/>
        </w:rPr>
        <w:t>mantenendo aggiornate le informazioni per ciascuna edizione.</w:t>
      </w:r>
    </w:p>
    <w:p w14:paraId="0F874B2E" w14:textId="77777777" w:rsidR="006E2E25" w:rsidRPr="005D27DB" w:rsidRDefault="006E2E25" w:rsidP="006E2E25">
      <w:pPr>
        <w:jc w:val="both"/>
        <w:rPr>
          <w:rFonts w:asciiTheme="minorHAnsi" w:hAnsiTheme="minorHAnsi"/>
        </w:rPr>
      </w:pPr>
    </w:p>
    <w:p w14:paraId="545BDB9B" w14:textId="747132EE" w:rsidR="006E2E25" w:rsidRPr="005D27DB" w:rsidRDefault="009E325F" w:rsidP="006E2E25">
      <w:pPr>
        <w:jc w:val="both"/>
        <w:rPr>
          <w:rFonts w:asciiTheme="minorHAnsi" w:hAnsiTheme="minorHAnsi"/>
          <w:b/>
          <w:bCs/>
        </w:rPr>
      </w:pPr>
      <w:r>
        <w:rPr>
          <w:rFonts w:asciiTheme="minorHAnsi" w:hAnsiTheme="minorHAnsi"/>
          <w:b/>
          <w:bCs/>
        </w:rPr>
        <w:t>FR</w:t>
      </w:r>
      <w:r w:rsidR="006E2E25" w:rsidRPr="005D27DB">
        <w:rPr>
          <w:rFonts w:asciiTheme="minorHAnsi" w:hAnsiTheme="minorHAnsi"/>
          <w:b/>
          <w:bCs/>
        </w:rPr>
        <w:t>1</w:t>
      </w:r>
      <w:r w:rsidR="0007431B">
        <w:rPr>
          <w:rFonts w:asciiTheme="minorHAnsi" w:hAnsiTheme="minorHAnsi"/>
          <w:b/>
          <w:bCs/>
        </w:rPr>
        <w:t>3</w:t>
      </w:r>
      <w:r w:rsidR="006E2E25" w:rsidRPr="005D27DB">
        <w:rPr>
          <w:rFonts w:asciiTheme="minorHAnsi" w:hAnsiTheme="minorHAnsi"/>
          <w:b/>
          <w:bCs/>
        </w:rPr>
        <w:t xml:space="preserve"> – Registrazione d</w:t>
      </w:r>
      <w:r w:rsidR="006E2E25">
        <w:rPr>
          <w:rFonts w:asciiTheme="minorHAnsi" w:hAnsiTheme="minorHAnsi"/>
          <w:b/>
          <w:bCs/>
        </w:rPr>
        <w:t xml:space="preserve">i una </w:t>
      </w:r>
      <w:r w:rsidR="006E2E25" w:rsidRPr="005D27DB">
        <w:rPr>
          <w:rFonts w:asciiTheme="minorHAnsi" w:hAnsiTheme="minorHAnsi"/>
          <w:b/>
          <w:bCs/>
        </w:rPr>
        <w:t>sospensione</w:t>
      </w:r>
    </w:p>
    <w:p w14:paraId="6304B67A" w14:textId="77777777" w:rsidR="006E2E25" w:rsidRDefault="006E2E25" w:rsidP="006E2E25">
      <w:pPr>
        <w:jc w:val="both"/>
        <w:rPr>
          <w:rFonts w:asciiTheme="minorHAnsi" w:hAnsiTheme="minorHAnsi"/>
        </w:rPr>
      </w:pPr>
      <w:r w:rsidRPr="005D27DB">
        <w:rPr>
          <w:rFonts w:asciiTheme="minorHAnsi" w:hAnsiTheme="minorHAnsi"/>
        </w:rPr>
        <w:t>Un operatore deve poter registrare una sospensione a un lettore, indicando data di inizio e durata, aggiungendola allo storico del lettore. Per tutta la durata della sospensione, il sistema deve impedire al lettore di effettuare prenotazioni e ottenere prestiti. Inoltre</w:t>
      </w:r>
      <w:r>
        <w:rPr>
          <w:rFonts w:asciiTheme="minorHAnsi" w:hAnsiTheme="minorHAnsi"/>
        </w:rPr>
        <w:t>, in caso di sospensione,</w:t>
      </w:r>
      <w:r w:rsidRPr="005D27DB">
        <w:rPr>
          <w:rFonts w:asciiTheme="minorHAnsi" w:hAnsiTheme="minorHAnsi"/>
        </w:rPr>
        <w:t xml:space="preserve"> </w:t>
      </w:r>
      <w:r>
        <w:rPr>
          <w:rFonts w:asciiTheme="minorHAnsi" w:hAnsiTheme="minorHAnsi"/>
        </w:rPr>
        <w:t xml:space="preserve">devono essere </w:t>
      </w:r>
      <w:r w:rsidRPr="005D27DB">
        <w:rPr>
          <w:rFonts w:asciiTheme="minorHAnsi" w:hAnsiTheme="minorHAnsi"/>
        </w:rPr>
        <w:t>annullate, se ci sono, tutte le prenotazion</w:t>
      </w:r>
      <w:r>
        <w:rPr>
          <w:rFonts w:asciiTheme="minorHAnsi" w:hAnsiTheme="minorHAnsi"/>
        </w:rPr>
        <w:t>i</w:t>
      </w:r>
      <w:r w:rsidRPr="005D27DB">
        <w:rPr>
          <w:rFonts w:asciiTheme="minorHAnsi" w:hAnsiTheme="minorHAnsi"/>
        </w:rPr>
        <w:t xml:space="preserve"> attive </w:t>
      </w:r>
      <w:r>
        <w:rPr>
          <w:rFonts w:asciiTheme="minorHAnsi" w:hAnsiTheme="minorHAnsi"/>
        </w:rPr>
        <w:t>di</w:t>
      </w:r>
      <w:r w:rsidRPr="005D27DB">
        <w:rPr>
          <w:rFonts w:asciiTheme="minorHAnsi" w:hAnsiTheme="minorHAnsi"/>
        </w:rPr>
        <w:t xml:space="preserve"> quel lettore.</w:t>
      </w:r>
    </w:p>
    <w:p w14:paraId="46D9591C" w14:textId="77777777" w:rsidR="006E2E25" w:rsidRDefault="006E2E25" w:rsidP="006E2E25">
      <w:pPr>
        <w:jc w:val="both"/>
        <w:rPr>
          <w:rFonts w:asciiTheme="minorHAnsi" w:hAnsiTheme="minorHAnsi"/>
        </w:rPr>
      </w:pPr>
    </w:p>
    <w:p w14:paraId="1B3C6B81" w14:textId="0292473B" w:rsidR="006E2E25" w:rsidRPr="00736FE2" w:rsidRDefault="009E325F" w:rsidP="006E2E25">
      <w:pPr>
        <w:jc w:val="both"/>
        <w:rPr>
          <w:rFonts w:asciiTheme="minorHAnsi" w:hAnsiTheme="minorHAnsi"/>
          <w:b/>
          <w:bCs/>
        </w:rPr>
      </w:pPr>
      <w:r>
        <w:rPr>
          <w:rFonts w:asciiTheme="minorHAnsi" w:hAnsiTheme="minorHAnsi"/>
          <w:b/>
          <w:bCs/>
        </w:rPr>
        <w:t>FR</w:t>
      </w:r>
      <w:r w:rsidR="006E2E25" w:rsidRPr="00736FE2">
        <w:rPr>
          <w:rFonts w:asciiTheme="minorHAnsi" w:hAnsiTheme="minorHAnsi"/>
          <w:b/>
          <w:bCs/>
        </w:rPr>
        <w:t>1</w:t>
      </w:r>
      <w:r w:rsidR="0007431B">
        <w:rPr>
          <w:rFonts w:asciiTheme="minorHAnsi" w:hAnsiTheme="minorHAnsi"/>
          <w:b/>
          <w:bCs/>
        </w:rPr>
        <w:t>4</w:t>
      </w:r>
      <w:r w:rsidR="006E2E25" w:rsidRPr="00736FE2">
        <w:rPr>
          <w:rFonts w:asciiTheme="minorHAnsi" w:hAnsiTheme="minorHAnsi"/>
          <w:b/>
          <w:bCs/>
        </w:rPr>
        <w:t xml:space="preserve"> – Annullamento di una sospensione</w:t>
      </w:r>
    </w:p>
    <w:p w14:paraId="77F4EFA7" w14:textId="08BBAA5C" w:rsidR="006E2E25" w:rsidRDefault="006E2E25" w:rsidP="006E2E25">
      <w:pPr>
        <w:jc w:val="both"/>
        <w:rPr>
          <w:rFonts w:asciiTheme="minorHAnsi" w:hAnsiTheme="minorHAnsi"/>
        </w:rPr>
      </w:pPr>
      <w:r>
        <w:rPr>
          <w:rFonts w:asciiTheme="minorHAnsi" w:hAnsiTheme="minorHAnsi"/>
        </w:rPr>
        <w:t>Un operatore deve poter annullare una sospe</w:t>
      </w:r>
      <w:r w:rsidR="001F70B1">
        <w:rPr>
          <w:rFonts w:asciiTheme="minorHAnsi" w:hAnsiTheme="minorHAnsi"/>
        </w:rPr>
        <w:t>n</w:t>
      </w:r>
      <w:r>
        <w:rPr>
          <w:rFonts w:asciiTheme="minorHAnsi" w:hAnsiTheme="minorHAnsi"/>
        </w:rPr>
        <w:t>sione a un lettore assegnata in precedenza.</w:t>
      </w:r>
    </w:p>
    <w:p w14:paraId="0A9AD7ED" w14:textId="77777777" w:rsidR="006E2E25" w:rsidRDefault="006E2E25" w:rsidP="006E2E25">
      <w:pPr>
        <w:jc w:val="both"/>
        <w:rPr>
          <w:rFonts w:asciiTheme="minorHAnsi" w:hAnsiTheme="minorHAnsi"/>
          <w:b/>
          <w:bCs/>
        </w:rPr>
      </w:pPr>
    </w:p>
    <w:p w14:paraId="715A551E" w14:textId="2275A9CB" w:rsidR="006E2E25" w:rsidRPr="00703BE8" w:rsidRDefault="009E325F" w:rsidP="006E2E25">
      <w:pPr>
        <w:jc w:val="both"/>
        <w:rPr>
          <w:rFonts w:asciiTheme="minorHAnsi" w:hAnsiTheme="minorHAnsi"/>
          <w:b/>
          <w:bCs/>
        </w:rPr>
      </w:pPr>
      <w:r>
        <w:rPr>
          <w:rFonts w:asciiTheme="minorHAnsi" w:hAnsiTheme="minorHAnsi"/>
          <w:b/>
          <w:bCs/>
        </w:rPr>
        <w:t>FR</w:t>
      </w:r>
      <w:r w:rsidR="006E2E25" w:rsidRPr="00703BE8">
        <w:rPr>
          <w:rFonts w:asciiTheme="minorHAnsi" w:hAnsiTheme="minorHAnsi"/>
          <w:b/>
          <w:bCs/>
        </w:rPr>
        <w:t>1</w:t>
      </w:r>
      <w:r w:rsidR="0007431B">
        <w:rPr>
          <w:rFonts w:asciiTheme="minorHAnsi" w:hAnsiTheme="minorHAnsi"/>
          <w:b/>
          <w:bCs/>
        </w:rPr>
        <w:t>5</w:t>
      </w:r>
      <w:r w:rsidR="006E2E25" w:rsidRPr="00703BE8">
        <w:rPr>
          <w:rFonts w:asciiTheme="minorHAnsi" w:hAnsiTheme="minorHAnsi"/>
          <w:b/>
          <w:bCs/>
        </w:rPr>
        <w:t xml:space="preserve"> – Modifica informazioni lettore registrato</w:t>
      </w:r>
    </w:p>
    <w:p w14:paraId="31805EAE" w14:textId="77777777" w:rsidR="006E2E25" w:rsidRDefault="006E2E25" w:rsidP="006E2E25">
      <w:pPr>
        <w:jc w:val="both"/>
        <w:rPr>
          <w:rFonts w:asciiTheme="minorHAnsi" w:hAnsiTheme="minorHAnsi"/>
        </w:rPr>
      </w:pPr>
      <w:r>
        <w:rPr>
          <w:rFonts w:asciiTheme="minorHAnsi" w:hAnsiTheme="minorHAnsi"/>
        </w:rPr>
        <w:t>Il sistema deve consentire ad un operatore di modificare nome, cognome ed e-mail di un lettore registrato.</w:t>
      </w:r>
    </w:p>
    <w:p w14:paraId="24BCF994" w14:textId="77777777" w:rsidR="006E2E25" w:rsidRDefault="006E2E25" w:rsidP="006E2E25">
      <w:pPr>
        <w:jc w:val="both"/>
        <w:rPr>
          <w:rFonts w:asciiTheme="minorHAnsi" w:hAnsiTheme="minorHAnsi"/>
        </w:rPr>
      </w:pPr>
    </w:p>
    <w:p w14:paraId="00BF575F" w14:textId="659CB810" w:rsidR="006E2E25" w:rsidRPr="004074F0" w:rsidRDefault="009E325F" w:rsidP="006E2E25">
      <w:pPr>
        <w:jc w:val="both"/>
        <w:rPr>
          <w:rFonts w:asciiTheme="minorHAnsi" w:hAnsiTheme="minorHAnsi"/>
          <w:b/>
          <w:bCs/>
        </w:rPr>
      </w:pPr>
      <w:r>
        <w:rPr>
          <w:rFonts w:asciiTheme="minorHAnsi" w:hAnsiTheme="minorHAnsi"/>
          <w:b/>
          <w:bCs/>
        </w:rPr>
        <w:t>FR</w:t>
      </w:r>
      <w:r w:rsidR="006E2E25" w:rsidRPr="004074F0">
        <w:rPr>
          <w:rFonts w:asciiTheme="minorHAnsi" w:hAnsiTheme="minorHAnsi"/>
          <w:b/>
          <w:bCs/>
        </w:rPr>
        <w:t>1</w:t>
      </w:r>
      <w:r w:rsidR="0007431B">
        <w:rPr>
          <w:rFonts w:asciiTheme="minorHAnsi" w:hAnsiTheme="minorHAnsi"/>
          <w:b/>
          <w:bCs/>
        </w:rPr>
        <w:t>6</w:t>
      </w:r>
      <w:r w:rsidR="006E2E25">
        <w:rPr>
          <w:rFonts w:asciiTheme="minorHAnsi" w:hAnsiTheme="minorHAnsi"/>
          <w:b/>
          <w:bCs/>
        </w:rPr>
        <w:t xml:space="preserve"> </w:t>
      </w:r>
      <w:r w:rsidR="006E2E25" w:rsidRPr="004074F0">
        <w:rPr>
          <w:rFonts w:asciiTheme="minorHAnsi" w:hAnsiTheme="minorHAnsi"/>
          <w:b/>
          <w:bCs/>
        </w:rPr>
        <w:t>– Reset della password</w:t>
      </w:r>
    </w:p>
    <w:p w14:paraId="47877841" w14:textId="3BB5140A" w:rsidR="006E2E25" w:rsidRDefault="006E2E25" w:rsidP="006E2E25">
      <w:pPr>
        <w:jc w:val="both"/>
        <w:rPr>
          <w:rFonts w:asciiTheme="minorHAnsi" w:hAnsiTheme="minorHAnsi"/>
        </w:rPr>
      </w:pPr>
      <w:r>
        <w:rPr>
          <w:rFonts w:asciiTheme="minorHAnsi" w:hAnsiTheme="minorHAnsi"/>
        </w:rPr>
        <w:t>Il sistema deve consentire ad un operatore di resettare la password dell’account di un lettore registrato</w:t>
      </w:r>
      <w:r w:rsidR="00B57359">
        <w:rPr>
          <w:rFonts w:asciiTheme="minorHAnsi" w:hAnsiTheme="minorHAnsi"/>
        </w:rPr>
        <w:t>, a</w:t>
      </w:r>
      <w:r>
        <w:rPr>
          <w:rFonts w:asciiTheme="minorHAnsi" w:hAnsiTheme="minorHAnsi"/>
        </w:rPr>
        <w:t xml:space="preserve">ssegnando una nuova password </w:t>
      </w:r>
      <w:r w:rsidR="00995BEF">
        <w:rPr>
          <w:rFonts w:asciiTheme="minorHAnsi" w:hAnsiTheme="minorHAnsi"/>
        </w:rPr>
        <w:t>provvisoria</w:t>
      </w:r>
      <w:r>
        <w:rPr>
          <w:rFonts w:asciiTheme="minorHAnsi" w:hAnsiTheme="minorHAnsi"/>
        </w:rPr>
        <w:t>.</w:t>
      </w:r>
    </w:p>
    <w:p w14:paraId="331D3DEA" w14:textId="77777777" w:rsidR="006E2E25" w:rsidRDefault="006E2E25" w:rsidP="006E2E25">
      <w:pPr>
        <w:jc w:val="both"/>
        <w:rPr>
          <w:rFonts w:asciiTheme="minorHAnsi" w:hAnsiTheme="minorHAnsi"/>
        </w:rPr>
      </w:pPr>
    </w:p>
    <w:p w14:paraId="03DD1952" w14:textId="7B7D3ED5" w:rsidR="006E2E25" w:rsidRDefault="009E325F" w:rsidP="006E2E25">
      <w:pPr>
        <w:jc w:val="both"/>
        <w:rPr>
          <w:rFonts w:asciiTheme="minorHAnsi" w:hAnsiTheme="minorHAnsi"/>
          <w:b/>
          <w:bCs/>
        </w:rPr>
      </w:pPr>
      <w:r>
        <w:rPr>
          <w:rFonts w:asciiTheme="minorHAnsi" w:hAnsiTheme="minorHAnsi"/>
          <w:b/>
          <w:bCs/>
        </w:rPr>
        <w:t>FR</w:t>
      </w:r>
      <w:r w:rsidR="006E2E25" w:rsidRPr="00B11612">
        <w:rPr>
          <w:rFonts w:asciiTheme="minorHAnsi" w:hAnsiTheme="minorHAnsi"/>
          <w:b/>
          <w:bCs/>
        </w:rPr>
        <w:t>1</w:t>
      </w:r>
      <w:r w:rsidR="0007431B">
        <w:rPr>
          <w:rFonts w:asciiTheme="minorHAnsi" w:hAnsiTheme="minorHAnsi"/>
          <w:b/>
          <w:bCs/>
        </w:rPr>
        <w:t>7</w:t>
      </w:r>
      <w:r w:rsidR="006E2E25" w:rsidRPr="00B11612">
        <w:rPr>
          <w:rFonts w:asciiTheme="minorHAnsi" w:hAnsiTheme="minorHAnsi"/>
          <w:b/>
          <w:bCs/>
        </w:rPr>
        <w:t xml:space="preserve"> – Cancellazione automatica delle prenotazioni</w:t>
      </w:r>
      <w:r w:rsidR="006E2E25">
        <w:rPr>
          <w:rFonts w:asciiTheme="minorHAnsi" w:hAnsiTheme="minorHAnsi"/>
          <w:b/>
          <w:bCs/>
        </w:rPr>
        <w:t xml:space="preserve"> scadute</w:t>
      </w:r>
    </w:p>
    <w:p w14:paraId="54211410" w14:textId="77777777" w:rsidR="006E2E25" w:rsidRDefault="006E2E25" w:rsidP="006E2E25">
      <w:pPr>
        <w:jc w:val="both"/>
        <w:rPr>
          <w:rFonts w:asciiTheme="minorHAnsi" w:hAnsiTheme="minorHAnsi"/>
        </w:rPr>
      </w:pPr>
      <w:r>
        <w:rPr>
          <w:rFonts w:asciiTheme="minorHAnsi" w:hAnsiTheme="minorHAnsi"/>
        </w:rPr>
        <w:t>Il sistema deve controllare periodicamente che le prenotazioni non siano scadute. Nel caso in cui lo siano deve eliminarle.</w:t>
      </w:r>
    </w:p>
    <w:p w14:paraId="58F4250C" w14:textId="77777777" w:rsidR="009A2DE0" w:rsidRDefault="009A2DE0" w:rsidP="006E2E25">
      <w:pPr>
        <w:jc w:val="both"/>
        <w:rPr>
          <w:rFonts w:asciiTheme="minorHAnsi" w:hAnsiTheme="minorHAnsi"/>
        </w:rPr>
      </w:pPr>
    </w:p>
    <w:p w14:paraId="2A4F5802" w14:textId="77777777" w:rsidR="007C2144" w:rsidRDefault="009A2DE0" w:rsidP="006E2E25">
      <w:pPr>
        <w:jc w:val="both"/>
        <w:rPr>
          <w:rFonts w:asciiTheme="minorHAnsi" w:hAnsiTheme="minorHAnsi"/>
          <w:b/>
          <w:bCs/>
        </w:rPr>
      </w:pPr>
      <w:r w:rsidRPr="001721D4">
        <w:rPr>
          <w:rFonts w:asciiTheme="minorHAnsi" w:hAnsiTheme="minorHAnsi"/>
          <w:b/>
          <w:bCs/>
        </w:rPr>
        <w:t>FR1</w:t>
      </w:r>
      <w:r w:rsidR="0007431B">
        <w:rPr>
          <w:rFonts w:asciiTheme="minorHAnsi" w:hAnsiTheme="minorHAnsi"/>
          <w:b/>
          <w:bCs/>
        </w:rPr>
        <w:t>8</w:t>
      </w:r>
      <w:r w:rsidRPr="001721D4">
        <w:rPr>
          <w:rFonts w:asciiTheme="minorHAnsi" w:hAnsiTheme="minorHAnsi"/>
          <w:b/>
          <w:bCs/>
        </w:rPr>
        <w:t xml:space="preserve"> – Specializzazione delle pagine</w:t>
      </w:r>
    </w:p>
    <w:p w14:paraId="7C39CF66" w14:textId="64756F0F" w:rsidR="009A2DE0" w:rsidRPr="00B11612" w:rsidRDefault="007C2144" w:rsidP="006E2E25">
      <w:pPr>
        <w:jc w:val="both"/>
        <w:rPr>
          <w:rFonts w:asciiTheme="minorHAnsi" w:hAnsiTheme="minorHAnsi"/>
        </w:rPr>
      </w:pPr>
      <w:r>
        <w:rPr>
          <w:rFonts w:asciiTheme="minorHAnsi" w:hAnsiTheme="minorHAnsi"/>
        </w:rPr>
        <w:t xml:space="preserve">Pagine come l’home page devono </w:t>
      </w:r>
      <w:r w:rsidR="009A2DE0">
        <w:rPr>
          <w:rFonts w:asciiTheme="minorHAnsi" w:hAnsiTheme="minorHAnsi"/>
        </w:rPr>
        <w:t>mostra</w:t>
      </w:r>
      <w:r>
        <w:rPr>
          <w:rFonts w:asciiTheme="minorHAnsi" w:hAnsiTheme="minorHAnsi"/>
        </w:rPr>
        <w:t>re</w:t>
      </w:r>
      <w:r w:rsidR="009A2DE0">
        <w:rPr>
          <w:rFonts w:asciiTheme="minorHAnsi" w:hAnsiTheme="minorHAnsi"/>
        </w:rPr>
        <w:t xml:space="preserve"> contenuti diversi in base al ruolo</w:t>
      </w:r>
      <w:r>
        <w:rPr>
          <w:rFonts w:asciiTheme="minorHAnsi" w:hAnsiTheme="minorHAnsi"/>
        </w:rPr>
        <w:t xml:space="preserve"> dell’utente che accede ad esse</w:t>
      </w:r>
      <w:r w:rsidR="009A2DE0">
        <w:rPr>
          <w:rFonts w:asciiTheme="minorHAnsi" w:hAnsiTheme="minorHAnsi"/>
        </w:rPr>
        <w:t>.</w:t>
      </w:r>
    </w:p>
    <w:p w14:paraId="1F465F74" w14:textId="77777777" w:rsidR="006E2E25" w:rsidRPr="006E2E25" w:rsidRDefault="006E2E25" w:rsidP="006E2E25"/>
    <w:p w14:paraId="4D5A625F" w14:textId="1AA2040A" w:rsidR="00522C29" w:rsidRDefault="00522C29" w:rsidP="00A433C0">
      <w:pPr>
        <w:pStyle w:val="Heading2"/>
        <w:spacing w:line="276" w:lineRule="auto"/>
        <w:jc w:val="both"/>
        <w:rPr>
          <w:rFonts w:ascii="Aptos" w:hAnsi="Aptos"/>
          <w:i w:val="0"/>
          <w:iCs w:val="0"/>
        </w:rPr>
      </w:pPr>
      <w:bookmarkStart w:id="11" w:name="_Toc243846657"/>
      <w:r w:rsidRPr="65DB899D">
        <w:rPr>
          <w:rFonts w:ascii="Aptos" w:hAnsi="Aptos"/>
          <w:i w:val="0"/>
          <w:iCs w:val="0"/>
        </w:rPr>
        <w:lastRenderedPageBreak/>
        <w:t>Nonfunctional requirements</w:t>
      </w:r>
      <w:bookmarkEnd w:id="11"/>
    </w:p>
    <w:p w14:paraId="1D4347AD" w14:textId="618A784F" w:rsidR="131DBAE5" w:rsidRPr="00A046F5" w:rsidRDefault="131DBAE5" w:rsidP="00A433C0">
      <w:pPr>
        <w:pStyle w:val="Heading3"/>
        <w:jc w:val="both"/>
        <w:rPr>
          <w:rFonts w:asciiTheme="minorHAnsi" w:hAnsiTheme="minorHAnsi"/>
          <w:sz w:val="28"/>
          <w:szCs w:val="28"/>
        </w:rPr>
      </w:pPr>
      <w:bookmarkStart w:id="12" w:name="_Toc243846658"/>
      <w:r w:rsidRPr="00A046F5">
        <w:rPr>
          <w:rFonts w:asciiTheme="minorHAnsi" w:hAnsiTheme="minorHAnsi"/>
          <w:sz w:val="28"/>
          <w:szCs w:val="28"/>
        </w:rPr>
        <w:t>Usability</w:t>
      </w:r>
      <w:bookmarkEnd w:id="12"/>
    </w:p>
    <w:p w14:paraId="458E64E6" w14:textId="6996F652" w:rsidR="749CC842" w:rsidRDefault="00EC4A1F" w:rsidP="00A433C0">
      <w:pPr>
        <w:pStyle w:val="ListParagraph"/>
        <w:numPr>
          <w:ilvl w:val="0"/>
          <w:numId w:val="4"/>
        </w:numPr>
        <w:jc w:val="both"/>
        <w:rPr>
          <w:rFonts w:asciiTheme="minorHAnsi" w:eastAsia="Times New Roman" w:hAnsiTheme="minorHAnsi"/>
        </w:rPr>
      </w:pPr>
      <w:r>
        <w:rPr>
          <w:rFonts w:asciiTheme="minorHAnsi" w:eastAsia="Times New Roman" w:hAnsiTheme="minorHAnsi"/>
          <w:b/>
          <w:bCs/>
        </w:rPr>
        <w:t xml:space="preserve">NFR1 - </w:t>
      </w:r>
      <w:r w:rsidR="749CC842" w:rsidRPr="00AB2B72">
        <w:rPr>
          <w:rFonts w:asciiTheme="minorHAnsi" w:eastAsia="Times New Roman" w:hAnsiTheme="minorHAnsi"/>
          <w:b/>
          <w:bCs/>
        </w:rPr>
        <w:t xml:space="preserve">Interfaccia </w:t>
      </w:r>
      <w:r w:rsidR="00894DB6" w:rsidRPr="00AB2B72">
        <w:rPr>
          <w:rFonts w:asciiTheme="minorHAnsi" w:eastAsia="Times New Roman" w:hAnsiTheme="minorHAnsi"/>
          <w:b/>
          <w:bCs/>
        </w:rPr>
        <w:t>i</w:t>
      </w:r>
      <w:r w:rsidR="749CC842" w:rsidRPr="00AB2B72">
        <w:rPr>
          <w:rFonts w:asciiTheme="minorHAnsi" w:eastAsia="Times New Roman" w:hAnsiTheme="minorHAnsi"/>
          <w:b/>
          <w:bCs/>
        </w:rPr>
        <w:t>ntuitiva</w:t>
      </w:r>
      <w:r w:rsidR="749CC842" w:rsidRPr="00A046F5">
        <w:rPr>
          <w:rFonts w:asciiTheme="minorHAnsi" w:eastAsia="Times New Roman" w:hAnsiTheme="minorHAnsi"/>
        </w:rPr>
        <w:t xml:space="preserve">: </w:t>
      </w:r>
      <w:r w:rsidR="00AB2B72">
        <w:rPr>
          <w:rFonts w:asciiTheme="minorHAnsi" w:eastAsia="Times New Roman" w:hAnsiTheme="minorHAnsi"/>
        </w:rPr>
        <w:t>l</w:t>
      </w:r>
      <w:r w:rsidR="749CC842" w:rsidRPr="00A046F5">
        <w:rPr>
          <w:rFonts w:asciiTheme="minorHAnsi" w:eastAsia="Times New Roman" w:hAnsiTheme="minorHAnsi"/>
        </w:rPr>
        <w:t>'Interfaccia Utente deve essere progettata con un</w:t>
      </w:r>
      <w:r w:rsidR="5BFF0DDF" w:rsidRPr="00A046F5">
        <w:rPr>
          <w:rFonts w:asciiTheme="minorHAnsi" w:eastAsia="Times New Roman" w:hAnsiTheme="minorHAnsi"/>
        </w:rPr>
        <w:t>a preferenza</w:t>
      </w:r>
      <w:r w:rsidR="749CC842" w:rsidRPr="00A046F5">
        <w:rPr>
          <w:rFonts w:asciiTheme="minorHAnsi" w:eastAsia="Times New Roman" w:hAnsiTheme="minorHAnsi"/>
        </w:rPr>
        <w:t xml:space="preserve"> all'uso dell'inglese e italiano rispetto a</w:t>
      </w:r>
      <w:r w:rsidR="75526DE1" w:rsidRPr="00A046F5">
        <w:rPr>
          <w:rFonts w:asciiTheme="minorHAnsi" w:eastAsia="Times New Roman" w:hAnsiTheme="minorHAnsi"/>
        </w:rPr>
        <w:t>ll’uso di</w:t>
      </w:r>
      <w:r w:rsidR="749CC842" w:rsidRPr="00A046F5">
        <w:rPr>
          <w:rFonts w:asciiTheme="minorHAnsi" w:eastAsia="Times New Roman" w:hAnsiTheme="minorHAnsi"/>
        </w:rPr>
        <w:t xml:space="preserve"> simboli ambigui</w:t>
      </w:r>
      <w:r w:rsidR="31582EEE" w:rsidRPr="00A046F5">
        <w:rPr>
          <w:rFonts w:asciiTheme="minorHAnsi" w:eastAsia="Times New Roman" w:hAnsiTheme="minorHAnsi"/>
        </w:rPr>
        <w:t xml:space="preserve"> (c</w:t>
      </w:r>
      <w:r w:rsidR="749CC842" w:rsidRPr="00A046F5">
        <w:rPr>
          <w:rFonts w:asciiTheme="minorHAnsi" w:eastAsia="Times New Roman" w:hAnsiTheme="minorHAnsi"/>
        </w:rPr>
        <w:t>ome "</w:t>
      </w:r>
      <w:r w:rsidR="25589525" w:rsidRPr="00A046F5">
        <w:rPr>
          <w:rFonts w:asciiTheme="minorHAnsi" w:eastAsia="Times New Roman" w:hAnsiTheme="minorHAnsi"/>
        </w:rPr>
        <w:t>[</w:t>
      </w:r>
      <w:r w:rsidR="749CC842" w:rsidRPr="00A046F5">
        <w:rPr>
          <w:rFonts w:asciiTheme="minorHAnsi" w:eastAsia="Times New Roman" w:hAnsiTheme="minorHAnsi"/>
        </w:rPr>
        <w:t>date</w:t>
      </w:r>
      <w:r w:rsidR="326C1E23" w:rsidRPr="00A046F5">
        <w:rPr>
          <w:rFonts w:asciiTheme="minorHAnsi" w:eastAsia="Times New Roman" w:hAnsiTheme="minorHAnsi"/>
        </w:rPr>
        <w:t>]</w:t>
      </w:r>
      <w:r w:rsidR="749CC842" w:rsidRPr="00A046F5">
        <w:rPr>
          <w:rFonts w:asciiTheme="minorHAnsi" w:eastAsia="Times New Roman" w:hAnsiTheme="minorHAnsi"/>
        </w:rPr>
        <w:t xml:space="preserve"> until </w:t>
      </w:r>
      <w:r w:rsidR="3071E90F" w:rsidRPr="00A046F5">
        <w:rPr>
          <w:rFonts w:asciiTheme="minorHAnsi" w:eastAsia="Times New Roman" w:hAnsiTheme="minorHAnsi"/>
        </w:rPr>
        <w:t>[</w:t>
      </w:r>
      <w:r w:rsidR="749CC842" w:rsidRPr="00A046F5">
        <w:rPr>
          <w:rFonts w:asciiTheme="minorHAnsi" w:eastAsia="Times New Roman" w:hAnsiTheme="minorHAnsi"/>
        </w:rPr>
        <w:t>date</w:t>
      </w:r>
      <w:r w:rsidR="5E19ECE8" w:rsidRPr="00A046F5">
        <w:rPr>
          <w:rFonts w:asciiTheme="minorHAnsi" w:eastAsia="Times New Roman" w:hAnsiTheme="minorHAnsi"/>
        </w:rPr>
        <w:t>]</w:t>
      </w:r>
      <w:r w:rsidR="749CC842" w:rsidRPr="00A046F5">
        <w:rPr>
          <w:rFonts w:asciiTheme="minorHAnsi" w:eastAsia="Times New Roman" w:hAnsiTheme="minorHAnsi"/>
        </w:rPr>
        <w:t>" invece di "</w:t>
      </w:r>
      <w:r w:rsidR="303AE732" w:rsidRPr="00A046F5">
        <w:rPr>
          <w:rFonts w:asciiTheme="minorHAnsi" w:eastAsia="Times New Roman" w:hAnsiTheme="minorHAnsi"/>
        </w:rPr>
        <w:t>[</w:t>
      </w:r>
      <w:r w:rsidR="749CC842" w:rsidRPr="00A046F5">
        <w:rPr>
          <w:rFonts w:asciiTheme="minorHAnsi" w:eastAsia="Times New Roman" w:hAnsiTheme="minorHAnsi"/>
        </w:rPr>
        <w:t>date</w:t>
      </w:r>
      <w:r w:rsidR="3B3D4AE1" w:rsidRPr="00A046F5">
        <w:rPr>
          <w:rFonts w:asciiTheme="minorHAnsi" w:eastAsia="Times New Roman" w:hAnsiTheme="minorHAnsi"/>
          <w:sz w:val="28"/>
          <w:szCs w:val="28"/>
        </w:rPr>
        <w:t>]</w:t>
      </w:r>
      <w:r w:rsidR="749CC842" w:rsidRPr="00A046F5">
        <w:rPr>
          <w:rFonts w:asciiTheme="minorHAnsi" w:eastAsia="Times New Roman" w:hAnsiTheme="minorHAnsi"/>
        </w:rPr>
        <w:t xml:space="preserve"> -&gt; </w:t>
      </w:r>
      <w:r w:rsidR="29A4D0E4" w:rsidRPr="00A046F5">
        <w:rPr>
          <w:rFonts w:asciiTheme="minorHAnsi" w:eastAsia="Times New Roman" w:hAnsiTheme="minorHAnsi"/>
        </w:rPr>
        <w:t>[</w:t>
      </w:r>
      <w:r w:rsidR="749CC842" w:rsidRPr="00A046F5">
        <w:rPr>
          <w:rFonts w:asciiTheme="minorHAnsi" w:eastAsia="Times New Roman" w:hAnsiTheme="minorHAnsi"/>
        </w:rPr>
        <w:t>date</w:t>
      </w:r>
      <w:r w:rsidR="3FA61A49" w:rsidRPr="00A046F5">
        <w:rPr>
          <w:rFonts w:asciiTheme="minorHAnsi" w:eastAsia="Times New Roman" w:hAnsiTheme="minorHAnsi"/>
        </w:rPr>
        <w:t>]</w:t>
      </w:r>
      <w:r w:rsidR="749CC842" w:rsidRPr="00A046F5">
        <w:rPr>
          <w:rFonts w:asciiTheme="minorHAnsi" w:eastAsia="Times New Roman" w:hAnsiTheme="minorHAnsi"/>
        </w:rPr>
        <w:t>"</w:t>
      </w:r>
      <w:r w:rsidR="25FF9037" w:rsidRPr="00A046F5">
        <w:rPr>
          <w:rFonts w:asciiTheme="minorHAnsi" w:eastAsia="Times New Roman" w:hAnsiTheme="minorHAnsi"/>
        </w:rPr>
        <w:t>)</w:t>
      </w:r>
      <w:r w:rsidR="749CC842" w:rsidRPr="00A046F5">
        <w:rPr>
          <w:rFonts w:asciiTheme="minorHAnsi" w:eastAsia="Times New Roman" w:hAnsiTheme="minorHAnsi"/>
        </w:rPr>
        <w:t>.</w:t>
      </w:r>
    </w:p>
    <w:p w14:paraId="33F5060A" w14:textId="2686E9C1" w:rsidR="00BA32F0" w:rsidRDefault="00EC4A1F" w:rsidP="00A433C0">
      <w:pPr>
        <w:pStyle w:val="ListParagraph"/>
        <w:numPr>
          <w:ilvl w:val="0"/>
          <w:numId w:val="4"/>
        </w:numPr>
        <w:jc w:val="both"/>
        <w:rPr>
          <w:rFonts w:asciiTheme="minorHAnsi" w:eastAsia="Times New Roman" w:hAnsiTheme="minorHAnsi"/>
        </w:rPr>
      </w:pPr>
      <w:r>
        <w:rPr>
          <w:rFonts w:asciiTheme="minorHAnsi" w:eastAsia="Times New Roman" w:hAnsiTheme="minorHAnsi"/>
          <w:b/>
          <w:bCs/>
        </w:rPr>
        <w:t xml:space="preserve">NFR2 - </w:t>
      </w:r>
      <w:r w:rsidR="00BA32F0">
        <w:rPr>
          <w:rFonts w:asciiTheme="minorHAnsi" w:eastAsia="Times New Roman" w:hAnsiTheme="minorHAnsi"/>
          <w:b/>
          <w:bCs/>
        </w:rPr>
        <w:t>Feedback delle operazioni</w:t>
      </w:r>
      <w:r w:rsidR="00BA32F0" w:rsidRPr="00BA32F0">
        <w:rPr>
          <w:rFonts w:asciiTheme="minorHAnsi" w:eastAsia="Times New Roman" w:hAnsiTheme="minorHAnsi"/>
        </w:rPr>
        <w:t>:</w:t>
      </w:r>
      <w:r w:rsidR="00BA32F0">
        <w:rPr>
          <w:rFonts w:asciiTheme="minorHAnsi" w:eastAsia="Times New Roman" w:hAnsiTheme="minorHAnsi"/>
        </w:rPr>
        <w:t xml:space="preserve"> </w:t>
      </w:r>
      <w:r w:rsidR="003C4A3C">
        <w:rPr>
          <w:rFonts w:asciiTheme="minorHAnsi" w:eastAsia="Times New Roman" w:hAnsiTheme="minorHAnsi"/>
        </w:rPr>
        <w:t>i</w:t>
      </w:r>
      <w:r w:rsidR="00BA32F0">
        <w:rPr>
          <w:rFonts w:asciiTheme="minorHAnsi" w:eastAsia="Times New Roman" w:hAnsiTheme="minorHAnsi"/>
        </w:rPr>
        <w:t xml:space="preserve">l sistema </w:t>
      </w:r>
      <w:r w:rsidR="00D16362">
        <w:rPr>
          <w:rFonts w:asciiTheme="minorHAnsi" w:eastAsia="Times New Roman" w:hAnsiTheme="minorHAnsi"/>
        </w:rPr>
        <w:t>deve mostrare</w:t>
      </w:r>
      <w:r w:rsidR="00BA32F0">
        <w:rPr>
          <w:rFonts w:asciiTheme="minorHAnsi" w:eastAsia="Times New Roman" w:hAnsiTheme="minorHAnsi"/>
        </w:rPr>
        <w:t xml:space="preserve"> un messaggio di conferma al completamento delle operazioni principali e un messaggio esplicativo in caso di errore e operazioni non riuscite.</w:t>
      </w:r>
    </w:p>
    <w:p w14:paraId="25DB3FFC" w14:textId="5C4912ED" w:rsidR="003C4A3C" w:rsidRDefault="00EC4A1F" w:rsidP="00A433C0">
      <w:pPr>
        <w:pStyle w:val="ListParagraph"/>
        <w:numPr>
          <w:ilvl w:val="0"/>
          <w:numId w:val="4"/>
        </w:numPr>
        <w:jc w:val="both"/>
        <w:rPr>
          <w:rFonts w:asciiTheme="minorHAnsi" w:eastAsia="Times New Roman" w:hAnsiTheme="minorHAnsi"/>
        </w:rPr>
      </w:pPr>
      <w:r>
        <w:rPr>
          <w:rFonts w:asciiTheme="minorHAnsi" w:eastAsia="Times New Roman" w:hAnsiTheme="minorHAnsi"/>
          <w:b/>
          <w:bCs/>
        </w:rPr>
        <w:t xml:space="preserve">NFR3 - </w:t>
      </w:r>
      <w:r w:rsidR="003C4A3C">
        <w:rPr>
          <w:rFonts w:asciiTheme="minorHAnsi" w:eastAsia="Times New Roman" w:hAnsiTheme="minorHAnsi"/>
          <w:b/>
          <w:bCs/>
        </w:rPr>
        <w:t>Interfaccia responsive</w:t>
      </w:r>
      <w:r w:rsidR="003C4A3C" w:rsidRPr="003C4A3C">
        <w:rPr>
          <w:rFonts w:asciiTheme="minorHAnsi" w:eastAsia="Times New Roman" w:hAnsiTheme="minorHAnsi"/>
        </w:rPr>
        <w:t>:</w:t>
      </w:r>
      <w:r w:rsidR="003C4A3C">
        <w:rPr>
          <w:rFonts w:asciiTheme="minorHAnsi" w:eastAsia="Times New Roman" w:hAnsiTheme="minorHAnsi"/>
        </w:rPr>
        <w:t xml:space="preserve"> il sistema </w:t>
      </w:r>
      <w:r w:rsidR="00337DB8">
        <w:rPr>
          <w:rFonts w:asciiTheme="minorHAnsi" w:eastAsia="Times New Roman" w:hAnsiTheme="minorHAnsi"/>
        </w:rPr>
        <w:t>deve avere</w:t>
      </w:r>
      <w:r w:rsidR="003C4A3C">
        <w:rPr>
          <w:rFonts w:asciiTheme="minorHAnsi" w:eastAsia="Times New Roman" w:hAnsiTheme="minorHAnsi"/>
        </w:rPr>
        <w:t xml:space="preserve"> un’interfaccia responsive.</w:t>
      </w:r>
    </w:p>
    <w:p w14:paraId="3C055C63" w14:textId="77777777" w:rsidR="00A62182" w:rsidRPr="00A62182" w:rsidRDefault="00A62182" w:rsidP="00A62182">
      <w:pPr>
        <w:jc w:val="both"/>
        <w:rPr>
          <w:rFonts w:asciiTheme="minorHAnsi" w:eastAsia="Times New Roman" w:hAnsiTheme="minorHAnsi"/>
        </w:rPr>
      </w:pPr>
    </w:p>
    <w:p w14:paraId="559825E7" w14:textId="6404B2D2" w:rsidR="00894DB6" w:rsidRDefault="00894DB6" w:rsidP="00894DB6">
      <w:pPr>
        <w:pStyle w:val="Heading3"/>
        <w:spacing w:before="0" w:after="281"/>
        <w:jc w:val="both"/>
        <w:rPr>
          <w:rFonts w:asciiTheme="minorHAnsi" w:hAnsiTheme="minorHAnsi"/>
          <w:sz w:val="28"/>
          <w:szCs w:val="28"/>
        </w:rPr>
      </w:pPr>
      <w:bookmarkStart w:id="13" w:name="_Toc243846659"/>
      <w:r>
        <w:rPr>
          <w:rFonts w:asciiTheme="minorHAnsi" w:hAnsiTheme="minorHAnsi"/>
          <w:sz w:val="28"/>
          <w:szCs w:val="28"/>
        </w:rPr>
        <w:t>Reliability</w:t>
      </w:r>
      <w:bookmarkEnd w:id="13"/>
    </w:p>
    <w:p w14:paraId="68D5AD17" w14:textId="56A66830" w:rsidR="00894DB6" w:rsidRDefault="00EC4A1F" w:rsidP="00894DB6">
      <w:pPr>
        <w:pStyle w:val="ListParagraph"/>
        <w:numPr>
          <w:ilvl w:val="0"/>
          <w:numId w:val="4"/>
        </w:numPr>
        <w:jc w:val="both"/>
        <w:rPr>
          <w:rFonts w:asciiTheme="minorHAnsi" w:eastAsia="Times New Roman" w:hAnsiTheme="minorHAnsi"/>
        </w:rPr>
      </w:pPr>
      <w:r>
        <w:rPr>
          <w:rFonts w:asciiTheme="minorHAnsi" w:eastAsia="Times New Roman" w:hAnsiTheme="minorHAnsi"/>
          <w:b/>
          <w:bCs/>
        </w:rPr>
        <w:t xml:space="preserve">NFR4 - </w:t>
      </w:r>
      <w:r w:rsidR="00894DB6" w:rsidRPr="002747BD">
        <w:rPr>
          <w:rFonts w:asciiTheme="minorHAnsi" w:eastAsia="Times New Roman" w:hAnsiTheme="minorHAnsi"/>
          <w:b/>
          <w:bCs/>
        </w:rPr>
        <w:t>Disponibilità</w:t>
      </w:r>
      <w:r w:rsidR="00894DB6" w:rsidRPr="00A046F5">
        <w:rPr>
          <w:rFonts w:asciiTheme="minorHAnsi" w:eastAsia="Times New Roman" w:hAnsiTheme="minorHAnsi"/>
        </w:rPr>
        <w:t xml:space="preserve">: </w:t>
      </w:r>
      <w:r w:rsidR="005C74A0">
        <w:rPr>
          <w:rFonts w:asciiTheme="minorHAnsi" w:eastAsia="Times New Roman" w:hAnsiTheme="minorHAnsi"/>
        </w:rPr>
        <w:t>i</w:t>
      </w:r>
      <w:r w:rsidR="00894DB6" w:rsidRPr="00A046F5">
        <w:rPr>
          <w:rFonts w:asciiTheme="minorHAnsi" w:eastAsia="Times New Roman" w:hAnsiTheme="minorHAnsi"/>
        </w:rPr>
        <w:t>l sito lato lettore deve essere disponibile 24 ore su 24 per permettere la prenotazione di un libro in qualsiasi momento.</w:t>
      </w:r>
    </w:p>
    <w:p w14:paraId="33E41071" w14:textId="307A10CD" w:rsidR="005C74A0" w:rsidRDefault="00EC4A1F" w:rsidP="00894DB6">
      <w:pPr>
        <w:pStyle w:val="ListParagraph"/>
        <w:numPr>
          <w:ilvl w:val="0"/>
          <w:numId w:val="4"/>
        </w:numPr>
        <w:jc w:val="both"/>
        <w:rPr>
          <w:rFonts w:asciiTheme="minorHAnsi" w:eastAsia="Times New Roman" w:hAnsiTheme="minorHAnsi"/>
        </w:rPr>
      </w:pPr>
      <w:r>
        <w:rPr>
          <w:rFonts w:asciiTheme="minorHAnsi" w:eastAsia="Times New Roman" w:hAnsiTheme="minorHAnsi"/>
          <w:b/>
          <w:bCs/>
        </w:rPr>
        <w:t xml:space="preserve">NFR5 - </w:t>
      </w:r>
      <w:r w:rsidR="005C74A0">
        <w:rPr>
          <w:rFonts w:asciiTheme="minorHAnsi" w:eastAsia="Times New Roman" w:hAnsiTheme="minorHAnsi"/>
          <w:b/>
          <w:bCs/>
        </w:rPr>
        <w:t>Coerenza</w:t>
      </w:r>
      <w:r w:rsidR="005C74A0" w:rsidRPr="005C74A0">
        <w:rPr>
          <w:rFonts w:asciiTheme="minorHAnsi" w:eastAsia="Times New Roman" w:hAnsiTheme="minorHAnsi"/>
        </w:rPr>
        <w:t>:</w:t>
      </w:r>
      <w:r w:rsidR="005C74A0">
        <w:rPr>
          <w:rFonts w:asciiTheme="minorHAnsi" w:eastAsia="Times New Roman" w:hAnsiTheme="minorHAnsi"/>
        </w:rPr>
        <w:t xml:space="preserve"> lo stato delle copie deve restare coerente dopo ogni operazione</w:t>
      </w:r>
      <w:r w:rsidR="00177CA5">
        <w:rPr>
          <w:rFonts w:asciiTheme="minorHAnsi" w:eastAsia="Times New Roman" w:hAnsiTheme="minorHAnsi"/>
        </w:rPr>
        <w:t xml:space="preserve"> e nessuna copia può essere prestata o prenotata da due lettori contemporaneamente</w:t>
      </w:r>
      <w:r w:rsidR="005C74A0">
        <w:rPr>
          <w:rFonts w:asciiTheme="minorHAnsi" w:eastAsia="Times New Roman" w:hAnsiTheme="minorHAnsi"/>
        </w:rPr>
        <w:t>.</w:t>
      </w:r>
    </w:p>
    <w:p w14:paraId="28B5BAD5" w14:textId="77777777" w:rsidR="002747BD" w:rsidRPr="002747BD" w:rsidRDefault="002747BD" w:rsidP="002747BD">
      <w:pPr>
        <w:jc w:val="both"/>
        <w:rPr>
          <w:rFonts w:asciiTheme="minorHAnsi" w:eastAsia="Times New Roman" w:hAnsiTheme="minorHAnsi"/>
        </w:rPr>
      </w:pPr>
    </w:p>
    <w:p w14:paraId="3D1FF0A8" w14:textId="6567FBE5" w:rsidR="002747BD" w:rsidRPr="00A046F5" w:rsidRDefault="002747BD" w:rsidP="002747BD">
      <w:pPr>
        <w:pStyle w:val="Heading3"/>
        <w:spacing w:before="0" w:after="281"/>
        <w:jc w:val="both"/>
        <w:rPr>
          <w:rFonts w:asciiTheme="minorHAnsi" w:hAnsiTheme="minorHAnsi"/>
          <w:sz w:val="28"/>
          <w:szCs w:val="28"/>
        </w:rPr>
      </w:pPr>
      <w:bookmarkStart w:id="14" w:name="_Toc243846660"/>
      <w:r>
        <w:rPr>
          <w:rFonts w:asciiTheme="minorHAnsi" w:hAnsiTheme="minorHAnsi"/>
          <w:sz w:val="28"/>
          <w:szCs w:val="28"/>
        </w:rPr>
        <w:t>Performance</w:t>
      </w:r>
      <w:bookmarkEnd w:id="14"/>
    </w:p>
    <w:p w14:paraId="37DFACE2" w14:textId="407D3C51" w:rsidR="001750FE" w:rsidRPr="001750FE" w:rsidRDefault="00EC4A1F" w:rsidP="001750FE">
      <w:pPr>
        <w:pStyle w:val="ListParagraph"/>
        <w:numPr>
          <w:ilvl w:val="0"/>
          <w:numId w:val="4"/>
        </w:numPr>
        <w:rPr>
          <w:rFonts w:asciiTheme="minorHAnsi" w:eastAsia="Times New Roman" w:hAnsiTheme="minorHAnsi"/>
        </w:rPr>
      </w:pPr>
      <w:r>
        <w:rPr>
          <w:rFonts w:asciiTheme="minorHAnsi" w:eastAsia="Times New Roman" w:hAnsiTheme="minorHAnsi"/>
          <w:b/>
          <w:bCs/>
        </w:rPr>
        <w:t xml:space="preserve">NFR6 - </w:t>
      </w:r>
      <w:r w:rsidR="00BA32F0" w:rsidRPr="001750FE">
        <w:rPr>
          <w:rFonts w:asciiTheme="minorHAnsi" w:eastAsia="Times New Roman" w:hAnsiTheme="minorHAnsi"/>
          <w:b/>
          <w:bCs/>
        </w:rPr>
        <w:t>Temp</w:t>
      </w:r>
      <w:r w:rsidR="001750FE" w:rsidRPr="001750FE">
        <w:rPr>
          <w:rFonts w:asciiTheme="minorHAnsi" w:eastAsia="Times New Roman" w:hAnsiTheme="minorHAnsi"/>
          <w:b/>
          <w:bCs/>
        </w:rPr>
        <w:t>i</w:t>
      </w:r>
      <w:r w:rsidR="00BA32F0" w:rsidRPr="001750FE">
        <w:rPr>
          <w:rFonts w:asciiTheme="minorHAnsi" w:eastAsia="Times New Roman" w:hAnsiTheme="minorHAnsi"/>
          <w:b/>
          <w:bCs/>
        </w:rPr>
        <w:t xml:space="preserve"> di risposta</w:t>
      </w:r>
      <w:r w:rsidR="00BA32F0">
        <w:rPr>
          <w:rFonts w:asciiTheme="minorHAnsi" w:eastAsia="Times New Roman" w:hAnsiTheme="minorHAnsi"/>
        </w:rPr>
        <w:t xml:space="preserve">: </w:t>
      </w:r>
      <w:r w:rsidR="001750FE">
        <w:rPr>
          <w:rFonts w:asciiTheme="minorHAnsi" w:eastAsia="Times New Roman" w:hAnsiTheme="minorHAnsi"/>
        </w:rPr>
        <w:t xml:space="preserve">i </w:t>
      </w:r>
      <w:r w:rsidR="001750FE" w:rsidRPr="001750FE">
        <w:rPr>
          <w:rFonts w:asciiTheme="minorHAnsi" w:eastAsia="Times New Roman" w:hAnsiTheme="minorHAnsi"/>
        </w:rPr>
        <w:t xml:space="preserve">tempi di risposta del sistema </w:t>
      </w:r>
      <w:r w:rsidR="00337DB8">
        <w:rPr>
          <w:rFonts w:asciiTheme="minorHAnsi" w:eastAsia="Times New Roman" w:hAnsiTheme="minorHAnsi"/>
        </w:rPr>
        <w:t>devono essere</w:t>
      </w:r>
      <w:r w:rsidR="001750FE" w:rsidRPr="001750FE">
        <w:rPr>
          <w:rFonts w:asciiTheme="minorHAnsi" w:eastAsia="Times New Roman" w:hAnsiTheme="minorHAnsi"/>
        </w:rPr>
        <w:t xml:space="preserve"> al massimo di due secondi per almeno il 90% delle operazioni, così da garantire un’esperienza fluida.</w:t>
      </w:r>
    </w:p>
    <w:p w14:paraId="71769C88" w14:textId="12512E52" w:rsidR="00BA32F0" w:rsidRPr="007C6DA0" w:rsidRDefault="00EC4A1F" w:rsidP="007C6DA0">
      <w:pPr>
        <w:pStyle w:val="ListParagraph"/>
        <w:numPr>
          <w:ilvl w:val="0"/>
          <w:numId w:val="4"/>
        </w:numPr>
        <w:jc w:val="both"/>
        <w:rPr>
          <w:rFonts w:asciiTheme="minorHAnsi" w:hAnsiTheme="minorHAnsi"/>
          <w:kern w:val="2"/>
        </w:rPr>
      </w:pPr>
      <w:r>
        <w:rPr>
          <w:rFonts w:asciiTheme="minorHAnsi" w:eastAsia="Times New Roman" w:hAnsiTheme="minorHAnsi"/>
          <w:b/>
          <w:bCs/>
        </w:rPr>
        <w:t xml:space="preserve">NFR7 - </w:t>
      </w:r>
      <w:r w:rsidR="001750FE" w:rsidRPr="007C6DA0">
        <w:rPr>
          <w:rFonts w:asciiTheme="minorHAnsi" w:hAnsiTheme="minorHAnsi"/>
          <w:b/>
          <w:bCs/>
        </w:rPr>
        <w:t>Utenti concorrenti</w:t>
      </w:r>
      <w:r w:rsidR="001750FE">
        <w:rPr>
          <w:rFonts w:asciiTheme="minorHAnsi" w:hAnsiTheme="minorHAnsi"/>
        </w:rPr>
        <w:t xml:space="preserve">: </w:t>
      </w:r>
      <w:r w:rsidR="007C6DA0">
        <w:rPr>
          <w:rFonts w:asciiTheme="minorHAnsi" w:hAnsiTheme="minorHAnsi"/>
        </w:rPr>
        <w:t>i</w:t>
      </w:r>
      <w:r w:rsidR="001750FE" w:rsidRPr="001750FE">
        <w:rPr>
          <w:rFonts w:asciiTheme="minorHAnsi" w:hAnsiTheme="minorHAnsi"/>
        </w:rPr>
        <w:t xml:space="preserve">l sistema garantirà il corretto funzionamento supportando un carico minimo di </w:t>
      </w:r>
      <w:r w:rsidR="000C3BD0">
        <w:rPr>
          <w:rFonts w:asciiTheme="minorHAnsi" w:hAnsiTheme="minorHAnsi"/>
        </w:rPr>
        <w:t>10</w:t>
      </w:r>
      <w:r w:rsidR="001750FE" w:rsidRPr="001750FE">
        <w:rPr>
          <w:rFonts w:asciiTheme="minorHAnsi" w:hAnsiTheme="minorHAnsi"/>
        </w:rPr>
        <w:t xml:space="preserve"> utenti contemporaneamente connessi senza degrado delle funzionalità.</w:t>
      </w:r>
    </w:p>
    <w:p w14:paraId="2BAB897A" w14:textId="77777777" w:rsidR="00894DB6" w:rsidRPr="00894DB6" w:rsidRDefault="00894DB6" w:rsidP="00894DB6">
      <w:pPr>
        <w:ind w:left="360"/>
        <w:jc w:val="both"/>
        <w:rPr>
          <w:rFonts w:asciiTheme="minorHAnsi" w:eastAsia="Times New Roman" w:hAnsiTheme="minorHAnsi"/>
        </w:rPr>
      </w:pPr>
    </w:p>
    <w:p w14:paraId="27D251AE" w14:textId="2724E096" w:rsidR="07A4D0B2" w:rsidRPr="00A046F5" w:rsidRDefault="07A4D0B2" w:rsidP="00A433C0">
      <w:pPr>
        <w:pStyle w:val="Heading3"/>
        <w:spacing w:before="0" w:after="281"/>
        <w:jc w:val="both"/>
        <w:rPr>
          <w:rFonts w:asciiTheme="minorHAnsi" w:hAnsiTheme="minorHAnsi"/>
          <w:sz w:val="28"/>
          <w:szCs w:val="28"/>
        </w:rPr>
      </w:pPr>
      <w:bookmarkStart w:id="15" w:name="_Toc243846661"/>
      <w:r w:rsidRPr="00A046F5">
        <w:rPr>
          <w:rFonts w:asciiTheme="minorHAnsi" w:hAnsiTheme="minorHAnsi"/>
          <w:sz w:val="28"/>
          <w:szCs w:val="28"/>
        </w:rPr>
        <w:t>Supportability</w:t>
      </w:r>
      <w:bookmarkEnd w:id="15"/>
    </w:p>
    <w:p w14:paraId="1060BC1A" w14:textId="61698BBF" w:rsidR="07A4D0B2" w:rsidRPr="00A046F5" w:rsidRDefault="00EC4A1F" w:rsidP="00A433C0">
      <w:pPr>
        <w:pStyle w:val="ListParagraph"/>
        <w:numPr>
          <w:ilvl w:val="0"/>
          <w:numId w:val="3"/>
        </w:numPr>
        <w:jc w:val="both"/>
        <w:rPr>
          <w:rFonts w:asciiTheme="minorHAnsi" w:hAnsiTheme="minorHAnsi"/>
        </w:rPr>
      </w:pPr>
      <w:r>
        <w:rPr>
          <w:rFonts w:asciiTheme="minorHAnsi" w:eastAsia="Times New Roman" w:hAnsiTheme="minorHAnsi"/>
          <w:b/>
          <w:bCs/>
        </w:rPr>
        <w:t xml:space="preserve">NFR8 - </w:t>
      </w:r>
      <w:r w:rsidR="07A4D0B2" w:rsidRPr="002747BD">
        <w:rPr>
          <w:rFonts w:asciiTheme="minorHAnsi" w:hAnsiTheme="minorHAnsi"/>
          <w:b/>
          <w:bCs/>
        </w:rPr>
        <w:t>Malleabilità</w:t>
      </w:r>
      <w:r w:rsidR="07A4D0B2" w:rsidRPr="00A046F5">
        <w:rPr>
          <w:rFonts w:asciiTheme="minorHAnsi" w:hAnsiTheme="minorHAnsi"/>
        </w:rPr>
        <w:t xml:space="preserve">: le tabelle del database devono rispettare le </w:t>
      </w:r>
      <w:r w:rsidR="00915B0F">
        <w:rPr>
          <w:rFonts w:asciiTheme="minorHAnsi" w:hAnsiTheme="minorHAnsi"/>
        </w:rPr>
        <w:t>tre</w:t>
      </w:r>
      <w:r w:rsidR="07A4D0B2" w:rsidRPr="00A046F5">
        <w:rPr>
          <w:rFonts w:asciiTheme="minorHAnsi" w:hAnsiTheme="minorHAnsi"/>
        </w:rPr>
        <w:t xml:space="preserve"> forme normali.</w:t>
      </w:r>
    </w:p>
    <w:p w14:paraId="123E3898" w14:textId="42A123CB" w:rsidR="07A4D0B2" w:rsidRDefault="00EC4A1F" w:rsidP="00A433C0">
      <w:pPr>
        <w:pStyle w:val="ListParagraph"/>
        <w:numPr>
          <w:ilvl w:val="0"/>
          <w:numId w:val="3"/>
        </w:numPr>
        <w:jc w:val="both"/>
        <w:rPr>
          <w:rFonts w:asciiTheme="minorHAnsi" w:hAnsiTheme="minorHAnsi"/>
        </w:rPr>
      </w:pPr>
      <w:r>
        <w:rPr>
          <w:rFonts w:asciiTheme="minorHAnsi" w:eastAsia="Times New Roman" w:hAnsiTheme="minorHAnsi"/>
          <w:b/>
          <w:bCs/>
        </w:rPr>
        <w:t xml:space="preserve">NFR9 - </w:t>
      </w:r>
      <w:r w:rsidR="07A4D0B2" w:rsidRPr="002747BD">
        <w:rPr>
          <w:rFonts w:asciiTheme="minorHAnsi" w:hAnsiTheme="minorHAnsi"/>
          <w:b/>
          <w:bCs/>
        </w:rPr>
        <w:t>Manutenibilità</w:t>
      </w:r>
      <w:r w:rsidR="07A4D0B2" w:rsidRPr="00A046F5">
        <w:rPr>
          <w:rFonts w:asciiTheme="minorHAnsi" w:hAnsiTheme="minorHAnsi"/>
        </w:rPr>
        <w:t>: Il codice sorgente del sistema deve rispettare il pattern di strutture MVC (Model-View-Control</w:t>
      </w:r>
      <w:r w:rsidR="000E7489">
        <w:rPr>
          <w:rFonts w:asciiTheme="minorHAnsi" w:hAnsiTheme="minorHAnsi"/>
        </w:rPr>
        <w:t>ler</w:t>
      </w:r>
      <w:r w:rsidR="07A4D0B2" w:rsidRPr="00A046F5">
        <w:rPr>
          <w:rFonts w:asciiTheme="minorHAnsi" w:hAnsiTheme="minorHAnsi"/>
        </w:rPr>
        <w:t>).</w:t>
      </w:r>
    </w:p>
    <w:p w14:paraId="2AA90B27" w14:textId="77777777" w:rsidR="002747BD" w:rsidRPr="002747BD" w:rsidRDefault="002747BD" w:rsidP="002747BD">
      <w:pPr>
        <w:jc w:val="both"/>
        <w:rPr>
          <w:rFonts w:asciiTheme="minorHAnsi" w:hAnsiTheme="minorHAnsi"/>
        </w:rPr>
      </w:pPr>
    </w:p>
    <w:p w14:paraId="258F2A67" w14:textId="3D112AE3" w:rsidR="002747BD" w:rsidRPr="00A046F5" w:rsidRDefault="00BA42FD" w:rsidP="002747BD">
      <w:pPr>
        <w:pStyle w:val="Heading3"/>
        <w:spacing w:before="0" w:after="281"/>
        <w:jc w:val="both"/>
        <w:rPr>
          <w:rFonts w:asciiTheme="minorHAnsi" w:hAnsiTheme="minorHAnsi"/>
          <w:sz w:val="28"/>
          <w:szCs w:val="28"/>
        </w:rPr>
      </w:pPr>
      <w:bookmarkStart w:id="16" w:name="_Toc243846662"/>
      <w:r>
        <w:rPr>
          <w:rFonts w:asciiTheme="minorHAnsi" w:hAnsiTheme="minorHAnsi"/>
          <w:sz w:val="28"/>
          <w:szCs w:val="28"/>
        </w:rPr>
        <w:t>Implementation</w:t>
      </w:r>
      <w:bookmarkEnd w:id="16"/>
    </w:p>
    <w:p w14:paraId="1F2D3D23" w14:textId="487BFA8D" w:rsidR="002747BD" w:rsidRDefault="00F166DD" w:rsidP="00A60443">
      <w:pPr>
        <w:pStyle w:val="ListParagraph"/>
        <w:numPr>
          <w:ilvl w:val="0"/>
          <w:numId w:val="4"/>
        </w:numPr>
        <w:rPr>
          <w:rFonts w:asciiTheme="minorHAnsi" w:eastAsia="Times New Roman" w:hAnsiTheme="minorHAnsi"/>
        </w:rPr>
      </w:pPr>
      <w:r>
        <w:rPr>
          <w:rFonts w:asciiTheme="minorHAnsi" w:eastAsia="Times New Roman" w:hAnsiTheme="minorHAnsi"/>
          <w:b/>
          <w:bCs/>
        </w:rPr>
        <w:t xml:space="preserve">NFR10 - </w:t>
      </w:r>
      <w:r w:rsidR="00A60443">
        <w:rPr>
          <w:rFonts w:asciiTheme="minorHAnsi" w:eastAsia="Times New Roman" w:hAnsiTheme="minorHAnsi"/>
          <w:b/>
          <w:bCs/>
        </w:rPr>
        <w:t>Comunicazioni sicure</w:t>
      </w:r>
      <w:r w:rsidR="009939C2" w:rsidRPr="00A046F5">
        <w:rPr>
          <w:rFonts w:asciiTheme="minorHAnsi" w:eastAsia="Times New Roman" w:hAnsiTheme="minorHAnsi"/>
        </w:rPr>
        <w:t xml:space="preserve">: </w:t>
      </w:r>
      <w:r w:rsidR="00A60443" w:rsidRPr="00A60443">
        <w:rPr>
          <w:rFonts w:asciiTheme="minorHAnsi" w:eastAsia="Times New Roman" w:hAnsiTheme="minorHAnsi"/>
        </w:rPr>
        <w:t>Tutto il traffico dati tra client e server deve avvenire tramite protocollo crittografato HTTPS.</w:t>
      </w:r>
    </w:p>
    <w:p w14:paraId="4D2921EF" w14:textId="7864B28D" w:rsidR="003844A1" w:rsidRPr="00EC36EC" w:rsidRDefault="00F166DD" w:rsidP="003844A1">
      <w:pPr>
        <w:pStyle w:val="ListParagraph"/>
        <w:numPr>
          <w:ilvl w:val="0"/>
          <w:numId w:val="4"/>
        </w:numPr>
        <w:jc w:val="both"/>
        <w:rPr>
          <w:rFonts w:asciiTheme="minorHAnsi" w:hAnsiTheme="minorHAnsi"/>
          <w:b/>
          <w:bCs/>
          <w:kern w:val="2"/>
        </w:rPr>
      </w:pPr>
      <w:r>
        <w:rPr>
          <w:rFonts w:asciiTheme="minorHAnsi" w:eastAsia="Times New Roman" w:hAnsiTheme="minorHAnsi"/>
          <w:b/>
          <w:bCs/>
        </w:rPr>
        <w:t xml:space="preserve">NFR11 - </w:t>
      </w:r>
      <w:r w:rsidR="003844A1" w:rsidRPr="00415211">
        <w:rPr>
          <w:rFonts w:asciiTheme="minorHAnsi" w:hAnsiTheme="minorHAnsi"/>
          <w:b/>
          <w:bCs/>
        </w:rPr>
        <w:t>Protezione delle passwor</w:t>
      </w:r>
      <w:r w:rsidR="003844A1">
        <w:rPr>
          <w:rFonts w:asciiTheme="minorHAnsi" w:hAnsiTheme="minorHAnsi"/>
          <w:b/>
          <w:bCs/>
        </w:rPr>
        <w:t xml:space="preserve">d: </w:t>
      </w:r>
      <w:r w:rsidR="003844A1">
        <w:rPr>
          <w:rFonts w:asciiTheme="minorHAnsi" w:hAnsiTheme="minorHAnsi"/>
        </w:rPr>
        <w:t>le password saranno sottoposte ad hash e salvate nel database.</w:t>
      </w:r>
    </w:p>
    <w:p w14:paraId="2A7A1A8D" w14:textId="3233B9BF" w:rsidR="00EC36EC" w:rsidRPr="00EC36EC" w:rsidRDefault="00F166DD" w:rsidP="00EC36EC">
      <w:pPr>
        <w:pStyle w:val="ListParagraph"/>
        <w:numPr>
          <w:ilvl w:val="0"/>
          <w:numId w:val="4"/>
        </w:numPr>
        <w:rPr>
          <w:rFonts w:asciiTheme="minorHAnsi" w:hAnsiTheme="minorHAnsi"/>
        </w:rPr>
      </w:pPr>
      <w:r>
        <w:rPr>
          <w:rFonts w:asciiTheme="minorHAnsi" w:eastAsia="Times New Roman" w:hAnsiTheme="minorHAnsi"/>
          <w:b/>
          <w:bCs/>
        </w:rPr>
        <w:t xml:space="preserve">NFR12 - </w:t>
      </w:r>
      <w:r w:rsidR="00EC36EC">
        <w:rPr>
          <w:rFonts w:asciiTheme="minorHAnsi" w:hAnsiTheme="minorHAnsi"/>
          <w:b/>
          <w:bCs/>
        </w:rPr>
        <w:t>Controllo degli accessi</w:t>
      </w:r>
      <w:r w:rsidR="00EC36EC" w:rsidRPr="00A046F5">
        <w:rPr>
          <w:rFonts w:asciiTheme="minorHAnsi" w:hAnsiTheme="minorHAnsi"/>
        </w:rPr>
        <w:t xml:space="preserve">: </w:t>
      </w:r>
      <w:r w:rsidR="00EC36EC" w:rsidRPr="00946244">
        <w:rPr>
          <w:rFonts w:asciiTheme="minorHAnsi" w:hAnsiTheme="minorHAnsi"/>
        </w:rPr>
        <w:t xml:space="preserve">Il sistema </w:t>
      </w:r>
      <w:r w:rsidR="00F54F87">
        <w:rPr>
          <w:rFonts w:asciiTheme="minorHAnsi" w:hAnsiTheme="minorHAnsi"/>
        </w:rPr>
        <w:t>deve impedire</w:t>
      </w:r>
      <w:r w:rsidR="00EC36EC" w:rsidRPr="00946244">
        <w:rPr>
          <w:rFonts w:asciiTheme="minorHAnsi" w:hAnsiTheme="minorHAnsi"/>
        </w:rPr>
        <w:t xml:space="preserve"> l’accesso diretto via URL alle pagine riservate solo a chi ha il permesso di accedere ad esse.</w:t>
      </w:r>
    </w:p>
    <w:p w14:paraId="13F7DD45" w14:textId="54C12149" w:rsidR="07A4D0B2" w:rsidRPr="00A046F5" w:rsidRDefault="07A4D0B2" w:rsidP="00A433C0">
      <w:pPr>
        <w:pStyle w:val="Heading3"/>
        <w:spacing w:before="281" w:after="281"/>
        <w:jc w:val="both"/>
        <w:rPr>
          <w:rFonts w:asciiTheme="minorHAnsi" w:hAnsiTheme="minorHAnsi"/>
          <w:sz w:val="28"/>
          <w:szCs w:val="28"/>
        </w:rPr>
      </w:pPr>
      <w:bookmarkStart w:id="17" w:name="_Toc243846663"/>
      <w:r w:rsidRPr="00A046F5">
        <w:rPr>
          <w:rFonts w:asciiTheme="minorHAnsi" w:hAnsiTheme="minorHAnsi"/>
          <w:sz w:val="28"/>
          <w:szCs w:val="28"/>
        </w:rPr>
        <w:lastRenderedPageBreak/>
        <w:t>I</w:t>
      </w:r>
      <w:r w:rsidR="00BA42FD">
        <w:rPr>
          <w:rFonts w:asciiTheme="minorHAnsi" w:hAnsiTheme="minorHAnsi"/>
          <w:sz w:val="28"/>
          <w:szCs w:val="28"/>
        </w:rPr>
        <w:t>nterface</w:t>
      </w:r>
      <w:bookmarkEnd w:id="17"/>
    </w:p>
    <w:p w14:paraId="56543B22" w14:textId="3E2EC835" w:rsidR="07A4D0B2" w:rsidRPr="00A046F5" w:rsidRDefault="00F166DD" w:rsidP="00A433C0">
      <w:pPr>
        <w:pStyle w:val="ListParagraph"/>
        <w:numPr>
          <w:ilvl w:val="0"/>
          <w:numId w:val="2"/>
        </w:numPr>
        <w:jc w:val="both"/>
        <w:rPr>
          <w:rFonts w:asciiTheme="minorHAnsi" w:hAnsiTheme="minorHAnsi"/>
        </w:rPr>
      </w:pPr>
      <w:r>
        <w:rPr>
          <w:rFonts w:asciiTheme="minorHAnsi" w:eastAsia="Times New Roman" w:hAnsiTheme="minorHAnsi"/>
          <w:b/>
          <w:bCs/>
        </w:rPr>
        <w:t xml:space="preserve">NFR13 - </w:t>
      </w:r>
      <w:r w:rsidR="07A4D0B2" w:rsidRPr="00860566">
        <w:rPr>
          <w:rFonts w:asciiTheme="minorHAnsi" w:hAnsiTheme="minorHAnsi"/>
          <w:b/>
          <w:bCs/>
        </w:rPr>
        <w:t>Interfacce</w:t>
      </w:r>
      <w:r w:rsidR="07A4D0B2" w:rsidRPr="00A046F5">
        <w:rPr>
          <w:rFonts w:asciiTheme="minorHAnsi" w:hAnsiTheme="minorHAnsi"/>
        </w:rPr>
        <w:t>: Il lettore e l'operatore devono avere delle interfacce web a cui affacciarsi per svolgere ciò di loro interesse.</w:t>
      </w:r>
    </w:p>
    <w:p w14:paraId="70476BEA" w14:textId="18C1F852" w:rsidR="07A4D0B2" w:rsidRDefault="00F166DD" w:rsidP="00A433C0">
      <w:pPr>
        <w:pStyle w:val="ListParagraph"/>
        <w:numPr>
          <w:ilvl w:val="0"/>
          <w:numId w:val="2"/>
        </w:numPr>
        <w:jc w:val="both"/>
        <w:rPr>
          <w:rFonts w:asciiTheme="minorHAnsi" w:hAnsiTheme="minorHAnsi"/>
        </w:rPr>
      </w:pPr>
      <w:r>
        <w:rPr>
          <w:rFonts w:asciiTheme="minorHAnsi" w:eastAsia="Times New Roman" w:hAnsiTheme="minorHAnsi"/>
          <w:b/>
          <w:bCs/>
        </w:rPr>
        <w:t xml:space="preserve">NFR14 - </w:t>
      </w:r>
      <w:r w:rsidR="07A4D0B2" w:rsidRPr="00860566">
        <w:rPr>
          <w:rFonts w:asciiTheme="minorHAnsi" w:hAnsiTheme="minorHAnsi"/>
          <w:b/>
          <w:bCs/>
        </w:rPr>
        <w:t>Requisiti di installazione</w:t>
      </w:r>
      <w:r w:rsidR="07A4D0B2" w:rsidRPr="00A046F5">
        <w:rPr>
          <w:rFonts w:asciiTheme="minorHAnsi" w:hAnsiTheme="minorHAnsi"/>
        </w:rPr>
        <w:t>: Il livello client deve essere accessibile tramite i più comuni browser web (Chrome, Safari, Firefox, Edge) senza richiedere alcun download o installazione di software di terze parti sui dispositivi degli utenti finali</w:t>
      </w:r>
      <w:r w:rsidR="000E7489">
        <w:rPr>
          <w:rFonts w:asciiTheme="minorHAnsi" w:hAnsiTheme="minorHAnsi"/>
        </w:rPr>
        <w:t>.</w:t>
      </w:r>
    </w:p>
    <w:p w14:paraId="41654A61" w14:textId="083AEB4E" w:rsidR="00BA42FD" w:rsidRPr="00A046F5" w:rsidRDefault="00BA42FD" w:rsidP="00BA42FD">
      <w:pPr>
        <w:pStyle w:val="Heading3"/>
        <w:spacing w:before="281" w:after="281"/>
        <w:jc w:val="both"/>
        <w:rPr>
          <w:rFonts w:asciiTheme="minorHAnsi" w:hAnsiTheme="minorHAnsi"/>
          <w:sz w:val="28"/>
          <w:szCs w:val="28"/>
        </w:rPr>
      </w:pPr>
      <w:bookmarkStart w:id="18" w:name="_Toc243846664"/>
      <w:r>
        <w:rPr>
          <w:rFonts w:asciiTheme="minorHAnsi" w:hAnsiTheme="minorHAnsi"/>
          <w:sz w:val="28"/>
          <w:szCs w:val="28"/>
        </w:rPr>
        <w:t>Packaging</w:t>
      </w:r>
      <w:bookmarkEnd w:id="18"/>
    </w:p>
    <w:p w14:paraId="30A38CDA" w14:textId="56F6EE09" w:rsidR="00BA42FD" w:rsidRPr="00A046F5" w:rsidRDefault="00F166DD" w:rsidP="00A433C0">
      <w:pPr>
        <w:pStyle w:val="ListParagraph"/>
        <w:numPr>
          <w:ilvl w:val="0"/>
          <w:numId w:val="2"/>
        </w:numPr>
        <w:jc w:val="both"/>
        <w:rPr>
          <w:rFonts w:asciiTheme="minorHAnsi" w:hAnsiTheme="minorHAnsi"/>
        </w:rPr>
      </w:pPr>
      <w:r>
        <w:rPr>
          <w:rFonts w:asciiTheme="minorHAnsi" w:eastAsia="Times New Roman" w:hAnsiTheme="minorHAnsi"/>
          <w:b/>
          <w:bCs/>
        </w:rPr>
        <w:t xml:space="preserve">NFR15 - </w:t>
      </w:r>
      <w:r w:rsidR="004759D1" w:rsidRPr="00EF06AA">
        <w:rPr>
          <w:rFonts w:asciiTheme="minorHAnsi" w:hAnsiTheme="minorHAnsi"/>
          <w:b/>
          <w:bCs/>
        </w:rPr>
        <w:t>Consegna</w:t>
      </w:r>
      <w:r w:rsidR="004759D1">
        <w:rPr>
          <w:rFonts w:asciiTheme="minorHAnsi" w:hAnsiTheme="minorHAnsi"/>
        </w:rPr>
        <w:t>: i</w:t>
      </w:r>
      <w:r w:rsidR="0037007E">
        <w:rPr>
          <w:rFonts w:asciiTheme="minorHAnsi" w:hAnsiTheme="minorHAnsi"/>
        </w:rPr>
        <w:t xml:space="preserve">l codice sorgente </w:t>
      </w:r>
      <w:r w:rsidR="00BC54C0">
        <w:rPr>
          <w:rFonts w:asciiTheme="minorHAnsi" w:hAnsiTheme="minorHAnsi"/>
        </w:rPr>
        <w:t>sarà</w:t>
      </w:r>
      <w:r w:rsidR="0037007E">
        <w:rPr>
          <w:rFonts w:asciiTheme="minorHAnsi" w:hAnsiTheme="minorHAnsi"/>
        </w:rPr>
        <w:t xml:space="preserve"> consegnato in un repository Git, insieme alle istruzioni per l’installazione e l’avvio del sistema.</w:t>
      </w:r>
    </w:p>
    <w:p w14:paraId="5D5CA6D0" w14:textId="69BFCD36" w:rsidR="07A4D0B2" w:rsidRPr="00A046F5" w:rsidRDefault="07A4D0B2" w:rsidP="00A433C0">
      <w:pPr>
        <w:pStyle w:val="Heading3"/>
        <w:spacing w:before="281" w:after="281"/>
        <w:jc w:val="both"/>
        <w:rPr>
          <w:rFonts w:asciiTheme="minorHAnsi" w:hAnsiTheme="minorHAnsi"/>
          <w:sz w:val="28"/>
          <w:szCs w:val="28"/>
        </w:rPr>
      </w:pPr>
      <w:bookmarkStart w:id="19" w:name="_Toc243846665"/>
      <w:r w:rsidRPr="00A046F5">
        <w:rPr>
          <w:rFonts w:asciiTheme="minorHAnsi" w:hAnsiTheme="minorHAnsi"/>
          <w:sz w:val="28"/>
          <w:szCs w:val="28"/>
        </w:rPr>
        <w:t>Legal</w:t>
      </w:r>
      <w:bookmarkEnd w:id="19"/>
    </w:p>
    <w:p w14:paraId="36BF78F3" w14:textId="1256B49F" w:rsidR="07A4D0B2" w:rsidRDefault="00F166DD" w:rsidP="009939C2">
      <w:pPr>
        <w:pStyle w:val="ListParagraph"/>
        <w:numPr>
          <w:ilvl w:val="0"/>
          <w:numId w:val="1"/>
        </w:numPr>
        <w:ind w:left="714" w:hanging="357"/>
        <w:jc w:val="both"/>
        <w:rPr>
          <w:rFonts w:asciiTheme="minorHAnsi" w:hAnsiTheme="minorHAnsi"/>
        </w:rPr>
      </w:pPr>
      <w:r>
        <w:rPr>
          <w:rFonts w:asciiTheme="minorHAnsi" w:eastAsia="Times New Roman" w:hAnsiTheme="minorHAnsi"/>
          <w:b/>
          <w:bCs/>
        </w:rPr>
        <w:t xml:space="preserve">NFR16 - </w:t>
      </w:r>
      <w:r w:rsidR="07A4D0B2" w:rsidRPr="0004090B">
        <w:rPr>
          <w:rFonts w:asciiTheme="minorHAnsi" w:hAnsiTheme="minorHAnsi"/>
          <w:b/>
          <w:bCs/>
        </w:rPr>
        <w:t>Informativa e base giuridica</w:t>
      </w:r>
      <w:r w:rsidR="07A4D0B2" w:rsidRPr="00A046F5">
        <w:rPr>
          <w:rFonts w:asciiTheme="minorHAnsi" w:hAnsiTheme="minorHAnsi"/>
        </w:rPr>
        <w:t>: durante l'iscrizione il lettore riceve un'informativa fisica che dice quali dati vengono raccolti, perché, per quanto tempo e chi è il titolare del trattamento. L'operatore deve assicurarsi che il lettore firmi il documento prima di completare la registrazione.</w:t>
      </w:r>
      <w:r w:rsidR="0089516F">
        <w:rPr>
          <w:rFonts w:asciiTheme="minorHAnsi" w:hAnsiTheme="minorHAnsi"/>
        </w:rPr>
        <w:t xml:space="preserve"> [1]</w:t>
      </w:r>
    </w:p>
    <w:p w14:paraId="107B92CF" w14:textId="6A8A0242" w:rsidR="07A4D0B2" w:rsidRPr="00A046F5" w:rsidRDefault="00F166DD" w:rsidP="00A433C0">
      <w:pPr>
        <w:pStyle w:val="ListParagraph"/>
        <w:numPr>
          <w:ilvl w:val="0"/>
          <w:numId w:val="1"/>
        </w:numPr>
        <w:jc w:val="both"/>
        <w:rPr>
          <w:rFonts w:asciiTheme="minorHAnsi" w:hAnsiTheme="minorHAnsi"/>
        </w:rPr>
      </w:pPr>
      <w:r>
        <w:rPr>
          <w:rFonts w:asciiTheme="minorHAnsi" w:eastAsia="Times New Roman" w:hAnsiTheme="minorHAnsi"/>
          <w:b/>
          <w:bCs/>
        </w:rPr>
        <w:t xml:space="preserve">NFR17 - </w:t>
      </w:r>
      <w:r w:rsidR="07A4D0B2" w:rsidRPr="0004090B">
        <w:rPr>
          <w:rFonts w:asciiTheme="minorHAnsi" w:hAnsiTheme="minorHAnsi"/>
          <w:b/>
          <w:bCs/>
        </w:rPr>
        <w:t>Minimizzazione</w:t>
      </w:r>
      <w:r w:rsidR="07A4D0B2" w:rsidRPr="00A046F5">
        <w:rPr>
          <w:rFonts w:asciiTheme="minorHAnsi" w:hAnsiTheme="minorHAnsi"/>
        </w:rPr>
        <w:t>: il sistema</w:t>
      </w:r>
      <w:r w:rsidR="009939C2">
        <w:rPr>
          <w:rFonts w:asciiTheme="minorHAnsi" w:hAnsiTheme="minorHAnsi"/>
        </w:rPr>
        <w:t xml:space="preserve"> raccoglie</w:t>
      </w:r>
      <w:r w:rsidR="07A4D0B2" w:rsidRPr="00A046F5">
        <w:rPr>
          <w:rFonts w:asciiTheme="minorHAnsi" w:hAnsiTheme="minorHAnsi"/>
        </w:rPr>
        <w:t xml:space="preserve"> solo i dati necessari al servizio.</w:t>
      </w:r>
      <w:r w:rsidR="007F7F2B">
        <w:rPr>
          <w:rFonts w:asciiTheme="minorHAnsi" w:hAnsiTheme="minorHAnsi"/>
        </w:rPr>
        <w:t xml:space="preserve"> [1]</w:t>
      </w:r>
    </w:p>
    <w:p w14:paraId="7BEAC20F" w14:textId="4F67950B" w:rsidR="07A4D0B2" w:rsidRDefault="00F166DD" w:rsidP="00A433C0">
      <w:pPr>
        <w:pStyle w:val="ListParagraph"/>
        <w:numPr>
          <w:ilvl w:val="0"/>
          <w:numId w:val="1"/>
        </w:numPr>
        <w:jc w:val="both"/>
        <w:rPr>
          <w:rFonts w:asciiTheme="minorHAnsi" w:hAnsiTheme="minorHAnsi"/>
        </w:rPr>
      </w:pPr>
      <w:r>
        <w:rPr>
          <w:rFonts w:asciiTheme="minorHAnsi" w:eastAsia="Times New Roman" w:hAnsiTheme="minorHAnsi"/>
          <w:b/>
          <w:bCs/>
        </w:rPr>
        <w:t xml:space="preserve">NFR18 - </w:t>
      </w:r>
      <w:r w:rsidR="07A4D0B2" w:rsidRPr="0004090B">
        <w:rPr>
          <w:rFonts w:asciiTheme="minorHAnsi" w:hAnsiTheme="minorHAnsi"/>
          <w:b/>
          <w:bCs/>
        </w:rPr>
        <w:t>Data Breach</w:t>
      </w:r>
      <w:r w:rsidR="07A4D0B2" w:rsidRPr="00A046F5">
        <w:rPr>
          <w:rFonts w:asciiTheme="minorHAnsi" w:hAnsiTheme="minorHAnsi"/>
        </w:rPr>
        <w:t>: in caso di violazione dei dati il titolare deve notificare il Garante entro 72 ore.</w:t>
      </w:r>
      <w:r w:rsidR="007F7F2B">
        <w:rPr>
          <w:rFonts w:asciiTheme="minorHAnsi" w:hAnsiTheme="minorHAnsi"/>
        </w:rPr>
        <w:t xml:space="preserve"> [1]</w:t>
      </w:r>
    </w:p>
    <w:p w14:paraId="37F995F5" w14:textId="5B3FE152" w:rsidR="00A456D7" w:rsidRDefault="00F166DD" w:rsidP="00A433C0">
      <w:pPr>
        <w:pStyle w:val="ListParagraph"/>
        <w:numPr>
          <w:ilvl w:val="0"/>
          <w:numId w:val="1"/>
        </w:numPr>
        <w:jc w:val="both"/>
        <w:rPr>
          <w:rFonts w:asciiTheme="minorHAnsi" w:eastAsia="Times New Roman" w:hAnsiTheme="minorHAnsi"/>
        </w:rPr>
      </w:pPr>
      <w:r>
        <w:rPr>
          <w:rFonts w:asciiTheme="minorHAnsi" w:eastAsia="Times New Roman" w:hAnsiTheme="minorHAnsi"/>
          <w:b/>
          <w:bCs/>
        </w:rPr>
        <w:t xml:space="preserve">NFR19 - </w:t>
      </w:r>
      <w:r w:rsidR="009939C2" w:rsidRPr="009939C2">
        <w:rPr>
          <w:rFonts w:asciiTheme="minorHAnsi" w:eastAsia="Times New Roman" w:hAnsiTheme="minorHAnsi"/>
          <w:b/>
          <w:bCs/>
        </w:rPr>
        <w:t>Sicurezza</w:t>
      </w:r>
      <w:r w:rsidR="009939C2" w:rsidRPr="00A046F5">
        <w:rPr>
          <w:rFonts w:asciiTheme="minorHAnsi" w:eastAsia="Times New Roman" w:hAnsiTheme="minorHAnsi"/>
        </w:rPr>
        <w:t xml:space="preserve">: </w:t>
      </w:r>
      <w:r w:rsidR="00F74200">
        <w:rPr>
          <w:rFonts w:asciiTheme="minorHAnsi" w:eastAsia="Times New Roman" w:hAnsiTheme="minorHAnsi"/>
        </w:rPr>
        <w:t>i</w:t>
      </w:r>
      <w:r w:rsidR="009939C2" w:rsidRPr="00A046F5">
        <w:rPr>
          <w:rFonts w:asciiTheme="minorHAnsi" w:eastAsia="Times New Roman" w:hAnsiTheme="minorHAnsi"/>
        </w:rPr>
        <w:t>l sistema non deve mai chiedere dati di pagamento al cliente ed i codici fiscali e</w:t>
      </w:r>
      <w:r w:rsidR="00A456D7">
        <w:rPr>
          <w:rFonts w:asciiTheme="minorHAnsi" w:eastAsia="Times New Roman" w:hAnsiTheme="minorHAnsi"/>
        </w:rPr>
        <w:t xml:space="preserve"> le iscrizioni</w:t>
      </w:r>
      <w:r w:rsidR="009939C2" w:rsidRPr="00A046F5">
        <w:rPr>
          <w:rFonts w:asciiTheme="minorHAnsi" w:eastAsia="Times New Roman" w:hAnsiTheme="minorHAnsi"/>
        </w:rPr>
        <w:t xml:space="preserve"> devono essere fatti di persona insieme all'operatore.</w:t>
      </w:r>
      <w:r w:rsidR="00511D3D">
        <w:rPr>
          <w:rFonts w:asciiTheme="minorHAnsi" w:eastAsia="Times New Roman" w:hAnsiTheme="minorHAnsi"/>
        </w:rPr>
        <w:t xml:space="preserve"> Inoltre solo gli operatori autenticati sono autorizzati a vedere i dati dei lettori.</w:t>
      </w:r>
    </w:p>
    <w:p w14:paraId="5A072AA5" w14:textId="77777777" w:rsidR="00A456D7" w:rsidRPr="00A456D7" w:rsidRDefault="00A456D7" w:rsidP="00A456D7">
      <w:pPr>
        <w:jc w:val="both"/>
        <w:rPr>
          <w:rFonts w:asciiTheme="minorHAnsi" w:eastAsia="Times New Roman" w:hAnsiTheme="minorHAnsi"/>
        </w:rPr>
      </w:pPr>
    </w:p>
    <w:p w14:paraId="603CFC3A" w14:textId="340ADA76" w:rsidR="00522C29" w:rsidRPr="00A456D7" w:rsidRDefault="00E065CD">
      <w:pPr>
        <w:pStyle w:val="Heading2"/>
        <w:numPr>
          <w:ilvl w:val="1"/>
          <w:numId w:val="7"/>
        </w:numPr>
        <w:spacing w:line="276" w:lineRule="auto"/>
        <w:jc w:val="both"/>
        <w:rPr>
          <w:rFonts w:ascii="Aptos" w:hAnsi="Aptos"/>
          <w:i w:val="0"/>
          <w:iCs w:val="0"/>
        </w:rPr>
      </w:pPr>
      <w:bookmarkStart w:id="20" w:name="_Toc243846666"/>
      <w:r w:rsidRPr="00A456D7">
        <w:rPr>
          <w:rFonts w:ascii="Aptos" w:hAnsi="Aptos"/>
          <w:i w:val="0"/>
          <w:iCs w:val="0"/>
        </w:rPr>
        <w:t>System models</w:t>
      </w:r>
      <w:bookmarkEnd w:id="20"/>
    </w:p>
    <w:p w14:paraId="5F6019C3" w14:textId="77777777" w:rsidR="006E2E25" w:rsidRDefault="00422530" w:rsidP="006E2E25">
      <w:pPr>
        <w:pStyle w:val="Heading3"/>
        <w:jc w:val="both"/>
        <w:rPr>
          <w:rFonts w:asciiTheme="minorHAnsi" w:hAnsiTheme="minorHAnsi"/>
          <w:sz w:val="28"/>
          <w:szCs w:val="28"/>
        </w:rPr>
      </w:pPr>
      <w:bookmarkStart w:id="21" w:name="_Toc243846667"/>
      <w:r w:rsidRPr="00422530">
        <w:rPr>
          <w:rFonts w:asciiTheme="minorHAnsi" w:hAnsiTheme="minorHAnsi"/>
          <w:sz w:val="28"/>
          <w:szCs w:val="28"/>
        </w:rPr>
        <w:t>Scenarios</w:t>
      </w:r>
      <w:bookmarkStart w:id="22" w:name="_Toc243674698"/>
      <w:bookmarkEnd w:id="21"/>
    </w:p>
    <w:p w14:paraId="5E24C979" w14:textId="35E64E8C" w:rsidR="006E2E25" w:rsidRPr="006E2E25" w:rsidRDefault="006E2E25" w:rsidP="006E2E25">
      <w:pPr>
        <w:rPr>
          <w:rFonts w:asciiTheme="minorHAnsi" w:hAnsiTheme="minorHAnsi"/>
          <w:b/>
          <w:bCs/>
          <w:sz w:val="28"/>
          <w:szCs w:val="28"/>
        </w:rPr>
      </w:pPr>
      <w:r w:rsidRPr="006E2E25">
        <w:rPr>
          <w:rFonts w:asciiTheme="minorHAnsi" w:hAnsiTheme="minorHAnsi"/>
          <w:b/>
          <w:bCs/>
        </w:rPr>
        <w:t>Scenario 1 – Registrazione del lettore</w:t>
      </w:r>
      <w:bookmarkEnd w:id="22"/>
    </w:p>
    <w:p w14:paraId="4452115B" w14:textId="77777777" w:rsidR="006E2E25" w:rsidRPr="006E2E25" w:rsidRDefault="006E2E25" w:rsidP="006E2E25">
      <w:pPr>
        <w:rPr>
          <w:rFonts w:asciiTheme="minorHAnsi" w:hAnsiTheme="minorHAnsi"/>
        </w:rPr>
      </w:pPr>
      <w:r w:rsidRPr="006E2E25">
        <w:rPr>
          <w:rFonts w:asciiTheme="minorHAnsi" w:hAnsiTheme="minorHAnsi"/>
        </w:rPr>
        <w:t>Giacomo è uno studente che vuole poter prenotare online i libri della biblioteca del proprio comune. Per farlo deve prima iscriversi al servizio e, per questo, si reca in biblioteca.</w:t>
      </w:r>
    </w:p>
    <w:p w14:paraId="1B70A734" w14:textId="77777777" w:rsidR="006E2E25" w:rsidRPr="006E2E25" w:rsidRDefault="006E2E25" w:rsidP="006E2E25">
      <w:pPr>
        <w:rPr>
          <w:rFonts w:asciiTheme="minorHAnsi" w:hAnsiTheme="minorHAnsi"/>
        </w:rPr>
      </w:pPr>
    </w:p>
    <w:p w14:paraId="4BCB32E2" w14:textId="77777777" w:rsidR="006E2E25" w:rsidRPr="006E2E25" w:rsidRDefault="006E2E25" w:rsidP="006E2E25">
      <w:pPr>
        <w:rPr>
          <w:rFonts w:asciiTheme="minorHAnsi" w:hAnsiTheme="minorHAnsi"/>
        </w:rPr>
      </w:pPr>
      <w:r w:rsidRPr="006E2E25">
        <w:rPr>
          <w:rFonts w:asciiTheme="minorHAnsi" w:hAnsiTheme="minorHAnsi"/>
        </w:rPr>
        <w:t>Giacomo comunica a Grazia, operatrice della biblioteca, di volersi registrare. Grazia verifica un suo documento di identità e raccoglie il consenso al trattamento dei dati personali. Inserisce quindi nel sistema il codice fiscale, nome, cognome e l’e-mail di Giacomo.</w:t>
      </w:r>
    </w:p>
    <w:p w14:paraId="4D6BDC65" w14:textId="77777777" w:rsidR="006E2E25" w:rsidRPr="006E2E25" w:rsidRDefault="006E2E25" w:rsidP="006E2E25">
      <w:pPr>
        <w:rPr>
          <w:rFonts w:asciiTheme="minorHAnsi" w:hAnsiTheme="minorHAnsi"/>
        </w:rPr>
      </w:pPr>
    </w:p>
    <w:p w14:paraId="3DF2F5CB" w14:textId="36524AA5" w:rsidR="006E2E25" w:rsidRPr="006E2E25" w:rsidRDefault="006E2E25" w:rsidP="006E2E25">
      <w:pPr>
        <w:rPr>
          <w:rFonts w:asciiTheme="minorHAnsi" w:hAnsiTheme="minorHAnsi"/>
        </w:rPr>
      </w:pPr>
      <w:r w:rsidRPr="006E2E25">
        <w:rPr>
          <w:rFonts w:asciiTheme="minorHAnsi" w:hAnsiTheme="minorHAnsi"/>
        </w:rPr>
        <w:t xml:space="preserve">Il sistema verifica se i dati sono validi. Se un dato non è valido, il sistema lo segnala e Grazia lo corregge con Giacomo prima di riprovare. Se i dati sono corretti, il sistema mostra a Grazia tutti i dati inseriti, affinché possano essere convalidati. Quindi il sistema crea l’account, generando una password </w:t>
      </w:r>
      <w:r w:rsidR="00514C98">
        <w:rPr>
          <w:rFonts w:asciiTheme="minorHAnsi" w:hAnsiTheme="minorHAnsi"/>
        </w:rPr>
        <w:t>provvisoria</w:t>
      </w:r>
      <w:r w:rsidRPr="006E2E25">
        <w:rPr>
          <w:rFonts w:asciiTheme="minorHAnsi" w:hAnsiTheme="minorHAnsi"/>
        </w:rPr>
        <w:t xml:space="preserve"> che viene mostrata a Grazia e comunicata a Giacomo.</w:t>
      </w:r>
    </w:p>
    <w:p w14:paraId="2CCC4430" w14:textId="77777777" w:rsidR="006E2E25" w:rsidRPr="006E2E25" w:rsidRDefault="006E2E25" w:rsidP="006E2E25">
      <w:pPr>
        <w:rPr>
          <w:rFonts w:asciiTheme="minorHAnsi" w:hAnsiTheme="minorHAnsi"/>
        </w:rPr>
      </w:pPr>
    </w:p>
    <w:p w14:paraId="3360BE4E" w14:textId="7A196F53" w:rsidR="006E2E25" w:rsidRPr="006E2E25" w:rsidRDefault="006E2E25" w:rsidP="006E2E25">
      <w:pPr>
        <w:rPr>
          <w:rFonts w:asciiTheme="minorHAnsi" w:hAnsiTheme="minorHAnsi"/>
        </w:rPr>
      </w:pPr>
      <w:r w:rsidRPr="006E2E25">
        <w:rPr>
          <w:rFonts w:asciiTheme="minorHAnsi" w:hAnsiTheme="minorHAnsi"/>
        </w:rPr>
        <w:lastRenderedPageBreak/>
        <w:t xml:space="preserve">Quando Giacomo accede al sistema tramite e-mail e password </w:t>
      </w:r>
      <w:r w:rsidR="00514C98">
        <w:rPr>
          <w:rFonts w:asciiTheme="minorHAnsi" w:hAnsiTheme="minorHAnsi"/>
        </w:rPr>
        <w:t>provvisoria</w:t>
      </w:r>
      <w:r w:rsidRPr="006E2E25">
        <w:rPr>
          <w:rFonts w:asciiTheme="minorHAnsi" w:hAnsiTheme="minorHAnsi"/>
        </w:rPr>
        <w:t>, il sistema gli chiede di scegliere una nuova password.</w:t>
      </w:r>
    </w:p>
    <w:p w14:paraId="21717A26" w14:textId="77777777" w:rsidR="006E2E25" w:rsidRPr="006E2E25" w:rsidRDefault="006E2E25" w:rsidP="006E2E25">
      <w:pPr>
        <w:rPr>
          <w:rFonts w:asciiTheme="minorHAnsi" w:hAnsiTheme="minorHAnsi"/>
        </w:rPr>
      </w:pPr>
    </w:p>
    <w:p w14:paraId="1967C60B" w14:textId="77777777" w:rsidR="006E2E25" w:rsidRDefault="006E2E25" w:rsidP="006E2E25">
      <w:pPr>
        <w:rPr>
          <w:rFonts w:asciiTheme="minorHAnsi" w:hAnsiTheme="minorHAnsi"/>
        </w:rPr>
      </w:pPr>
      <w:r w:rsidRPr="006E2E25">
        <w:rPr>
          <w:rFonts w:asciiTheme="minorHAnsi" w:hAnsiTheme="minorHAnsi"/>
        </w:rPr>
        <w:t>Giacomo può ora accedere con e-mail e password e prenotare i libri di cui ha bisogno.</w:t>
      </w:r>
    </w:p>
    <w:p w14:paraId="11FFB533" w14:textId="77777777" w:rsidR="006E2E25" w:rsidRPr="006E2E25" w:rsidRDefault="006E2E25" w:rsidP="006E2E25">
      <w:pPr>
        <w:rPr>
          <w:rFonts w:asciiTheme="minorHAnsi" w:hAnsiTheme="minorHAnsi"/>
        </w:rPr>
      </w:pPr>
    </w:p>
    <w:p w14:paraId="3D255D5A" w14:textId="77777777" w:rsidR="006E2E25" w:rsidRPr="006E2E25" w:rsidRDefault="006E2E25" w:rsidP="006E2E25">
      <w:pPr>
        <w:rPr>
          <w:rFonts w:asciiTheme="minorHAnsi" w:hAnsiTheme="minorHAnsi"/>
          <w:b/>
          <w:bCs/>
        </w:rPr>
      </w:pPr>
      <w:bookmarkStart w:id="23" w:name="_Toc243674699"/>
      <w:r w:rsidRPr="006E2E25">
        <w:rPr>
          <w:rFonts w:asciiTheme="minorHAnsi" w:hAnsiTheme="minorHAnsi"/>
          <w:b/>
          <w:bCs/>
        </w:rPr>
        <w:t>Scenario 2 – Ricerca di un libro nel catalogo</w:t>
      </w:r>
      <w:bookmarkEnd w:id="23"/>
    </w:p>
    <w:p w14:paraId="5D7B18DD" w14:textId="77777777" w:rsidR="006E2E25" w:rsidRPr="006E2E25" w:rsidRDefault="006E2E25" w:rsidP="006E2E25">
      <w:pPr>
        <w:rPr>
          <w:rFonts w:asciiTheme="minorHAnsi" w:hAnsiTheme="minorHAnsi"/>
        </w:rPr>
      </w:pPr>
      <w:r w:rsidRPr="006E2E25">
        <w:rPr>
          <w:rFonts w:asciiTheme="minorHAnsi" w:hAnsiTheme="minorHAnsi"/>
        </w:rPr>
        <w:t xml:space="preserve">Elsa vuole leggere </w:t>
      </w:r>
      <w:r w:rsidRPr="006E2E25">
        <w:rPr>
          <w:rFonts w:asciiTheme="minorHAnsi" w:hAnsiTheme="minorHAnsi"/>
          <w:i/>
          <w:iCs/>
        </w:rPr>
        <w:t>Uno, nessuno e centomila</w:t>
      </w:r>
      <w:r w:rsidRPr="006E2E25">
        <w:rPr>
          <w:rFonts w:asciiTheme="minorHAnsi" w:hAnsiTheme="minorHAnsi"/>
        </w:rPr>
        <w:t xml:space="preserve"> e verifica la disponibilità sul sistema prima di recarsi in biblioteca. Elsa non è registrata, ma poiché la consultazione del catalogo è libera, può cercare il libro nel catalogo. Il sistema elenca i possibili risultati che comprendono diverse edizioni del libro. </w:t>
      </w:r>
    </w:p>
    <w:p w14:paraId="5675C7F3" w14:textId="77777777" w:rsidR="006E2E25" w:rsidRPr="006E2E25" w:rsidRDefault="006E2E25" w:rsidP="006E2E25">
      <w:pPr>
        <w:rPr>
          <w:rFonts w:asciiTheme="minorHAnsi" w:hAnsiTheme="minorHAnsi"/>
        </w:rPr>
      </w:pPr>
    </w:p>
    <w:p w14:paraId="7F84A42B" w14:textId="77777777" w:rsidR="006E2E25" w:rsidRPr="006E2E25" w:rsidRDefault="006E2E25" w:rsidP="006E2E25">
      <w:pPr>
        <w:rPr>
          <w:rFonts w:asciiTheme="minorHAnsi" w:hAnsiTheme="minorHAnsi"/>
        </w:rPr>
      </w:pPr>
      <w:r w:rsidRPr="006E2E25">
        <w:rPr>
          <w:rFonts w:asciiTheme="minorHAnsi" w:hAnsiTheme="minorHAnsi"/>
        </w:rPr>
        <w:t xml:space="preserve">Per restringere i risultati, Elsa limita i risultati ai soli libri disponibili e aggiorna l’elenco. Elsa seleziona l’edizione che preferisce e il sistema mostra varie informazioni quali autore, edizione e numero di copie disponibili. </w:t>
      </w:r>
    </w:p>
    <w:p w14:paraId="1E9AFF3B" w14:textId="77777777" w:rsidR="006E2E25" w:rsidRPr="006E2E25" w:rsidRDefault="006E2E25" w:rsidP="006E2E25">
      <w:pPr>
        <w:rPr>
          <w:rFonts w:asciiTheme="minorHAnsi" w:hAnsiTheme="minorHAnsi"/>
        </w:rPr>
      </w:pPr>
    </w:p>
    <w:p w14:paraId="3B3E4CC8" w14:textId="77777777" w:rsidR="006E2E25" w:rsidRDefault="006E2E25" w:rsidP="006E2E25">
      <w:pPr>
        <w:rPr>
          <w:rFonts w:asciiTheme="minorHAnsi" w:hAnsiTheme="minorHAnsi"/>
        </w:rPr>
      </w:pPr>
      <w:r w:rsidRPr="006E2E25">
        <w:rPr>
          <w:rFonts w:asciiTheme="minorHAnsi" w:hAnsiTheme="minorHAnsi"/>
        </w:rPr>
        <w:t xml:space="preserve">Elsa vede che una copia è disponibile e decide di recarsi in biblioteca. </w:t>
      </w:r>
    </w:p>
    <w:p w14:paraId="6B5D133E" w14:textId="77777777" w:rsidR="006E2E25" w:rsidRPr="006E2E25" w:rsidRDefault="006E2E25" w:rsidP="006E2E25">
      <w:pPr>
        <w:rPr>
          <w:rFonts w:asciiTheme="minorHAnsi" w:hAnsiTheme="minorHAnsi"/>
        </w:rPr>
      </w:pPr>
    </w:p>
    <w:p w14:paraId="60146008" w14:textId="77777777" w:rsidR="006E2E25" w:rsidRPr="006E2E25" w:rsidRDefault="006E2E25" w:rsidP="006E2E25">
      <w:pPr>
        <w:rPr>
          <w:rFonts w:asciiTheme="minorHAnsi" w:hAnsiTheme="minorHAnsi"/>
          <w:b/>
          <w:bCs/>
        </w:rPr>
      </w:pPr>
      <w:bookmarkStart w:id="24" w:name="_Toc243674700"/>
      <w:r w:rsidRPr="006E2E25">
        <w:rPr>
          <w:rFonts w:asciiTheme="minorHAnsi" w:hAnsiTheme="minorHAnsi"/>
          <w:b/>
          <w:bCs/>
        </w:rPr>
        <w:t>Scenario 3 – Prenotazione di un libro disponibile</w:t>
      </w:r>
      <w:bookmarkEnd w:id="24"/>
    </w:p>
    <w:p w14:paraId="08B508C6" w14:textId="77777777" w:rsidR="006E2E25" w:rsidRPr="006E2E25" w:rsidRDefault="006E2E25" w:rsidP="006E2E25">
      <w:pPr>
        <w:rPr>
          <w:rFonts w:asciiTheme="minorHAnsi" w:hAnsiTheme="minorHAnsi"/>
        </w:rPr>
      </w:pPr>
      <w:r w:rsidRPr="006E2E25">
        <w:rPr>
          <w:rFonts w:asciiTheme="minorHAnsi" w:hAnsiTheme="minorHAnsi"/>
        </w:rPr>
        <w:t xml:space="preserve">Francesco, già registrato nel sistema, vuole prenotare </w:t>
      </w:r>
      <w:r w:rsidRPr="006E2E25">
        <w:rPr>
          <w:rFonts w:asciiTheme="minorHAnsi" w:hAnsiTheme="minorHAnsi"/>
          <w:i/>
          <w:iCs/>
        </w:rPr>
        <w:t>La coscienza di Zeno</w:t>
      </w:r>
      <w:r w:rsidRPr="006E2E25">
        <w:rPr>
          <w:rFonts w:asciiTheme="minorHAnsi" w:hAnsiTheme="minorHAnsi"/>
        </w:rPr>
        <w:t>. Accede con e-mail e password, trova l’edizione richiesta nel catalogo e vede che una copia è disponibile. Sceglie quindi di prenotarla.</w:t>
      </w:r>
    </w:p>
    <w:p w14:paraId="241E3CB1" w14:textId="77777777" w:rsidR="006E2E25" w:rsidRPr="006E2E25" w:rsidRDefault="006E2E25" w:rsidP="006E2E25">
      <w:pPr>
        <w:rPr>
          <w:rFonts w:asciiTheme="minorHAnsi" w:hAnsiTheme="minorHAnsi"/>
        </w:rPr>
      </w:pPr>
    </w:p>
    <w:p w14:paraId="370B24F3" w14:textId="77777777" w:rsidR="006E2E25" w:rsidRPr="006E2E25" w:rsidRDefault="006E2E25" w:rsidP="006E2E25">
      <w:pPr>
        <w:rPr>
          <w:rFonts w:asciiTheme="minorHAnsi" w:hAnsiTheme="minorHAnsi"/>
        </w:rPr>
      </w:pPr>
      <w:r w:rsidRPr="006E2E25">
        <w:rPr>
          <w:rFonts w:asciiTheme="minorHAnsi" w:hAnsiTheme="minorHAnsi"/>
        </w:rPr>
        <w:t>Il sistema verifica che la copia sia ancora disponibile e che Francesco non abbia già tre prenotazioni attive. Se non vi sono problemi, registra la prenotazione a nome di Francesco, segna la copia come riservata e gli comunica che può andare a ritirarla in biblioteca entro un periodo di tre giorni, al termine del quale la prenotazione scade, e la copia sarà nuovamente disponibile. Se, invece, un altro lettore ha prenotato l’ultima copia, il sistema avvisa Francesco che non è possibile effettuare la prenotazione.</w:t>
      </w:r>
    </w:p>
    <w:p w14:paraId="41953F2A" w14:textId="77777777" w:rsidR="006E2E25" w:rsidRPr="006E2E25" w:rsidRDefault="006E2E25" w:rsidP="006E2E25">
      <w:pPr>
        <w:rPr>
          <w:rFonts w:asciiTheme="minorHAnsi" w:hAnsiTheme="minorHAnsi"/>
        </w:rPr>
      </w:pPr>
    </w:p>
    <w:p w14:paraId="15A513A4" w14:textId="77777777" w:rsidR="006E2E25" w:rsidRDefault="006E2E25" w:rsidP="006E2E25">
      <w:pPr>
        <w:rPr>
          <w:rFonts w:asciiTheme="minorHAnsi" w:hAnsiTheme="minorHAnsi"/>
        </w:rPr>
      </w:pPr>
      <w:r w:rsidRPr="006E2E25">
        <w:rPr>
          <w:rFonts w:asciiTheme="minorHAnsi" w:hAnsiTheme="minorHAnsi"/>
        </w:rPr>
        <w:t>Francesco può così ritirare il libro in biblioteca senza rischiare di trovarlo già in prestito.</w:t>
      </w:r>
    </w:p>
    <w:p w14:paraId="6C6D76F6" w14:textId="77777777" w:rsidR="006E2E25" w:rsidRPr="006E2E25" w:rsidRDefault="006E2E25" w:rsidP="006E2E25">
      <w:pPr>
        <w:rPr>
          <w:rFonts w:asciiTheme="minorHAnsi" w:hAnsiTheme="minorHAnsi"/>
        </w:rPr>
      </w:pPr>
    </w:p>
    <w:p w14:paraId="78EF24D6" w14:textId="77777777" w:rsidR="006E2E25" w:rsidRPr="006E2E25" w:rsidRDefault="006E2E25" w:rsidP="006E2E25">
      <w:pPr>
        <w:rPr>
          <w:rFonts w:asciiTheme="minorHAnsi" w:hAnsiTheme="minorHAnsi"/>
          <w:b/>
          <w:bCs/>
        </w:rPr>
      </w:pPr>
      <w:bookmarkStart w:id="25" w:name="_Toc243674701"/>
      <w:r w:rsidRPr="006E2E25">
        <w:rPr>
          <w:rFonts w:asciiTheme="minorHAnsi" w:hAnsiTheme="minorHAnsi"/>
          <w:b/>
          <w:bCs/>
        </w:rPr>
        <w:t>Scenario 4 – Tentativo di prenotazione con sospensione</w:t>
      </w:r>
      <w:bookmarkEnd w:id="25"/>
    </w:p>
    <w:p w14:paraId="096510AB" w14:textId="77777777" w:rsidR="006E2E25" w:rsidRPr="006E2E25" w:rsidRDefault="006E2E25" w:rsidP="006E2E25">
      <w:pPr>
        <w:rPr>
          <w:rFonts w:asciiTheme="minorHAnsi" w:hAnsiTheme="minorHAnsi"/>
        </w:rPr>
      </w:pPr>
      <w:r w:rsidRPr="006E2E25">
        <w:rPr>
          <w:rFonts w:asciiTheme="minorHAnsi" w:hAnsiTheme="minorHAnsi"/>
        </w:rPr>
        <w:t>Luca, già registrato nel sistema, ha ricevuto una sospensione temporanea dalla biblioteca per aver restituito una copia presa in prestito oltre il termine stabilito.</w:t>
      </w:r>
    </w:p>
    <w:p w14:paraId="053D2B65" w14:textId="77777777" w:rsidR="006E2E25" w:rsidRPr="006E2E25" w:rsidRDefault="006E2E25" w:rsidP="006E2E25">
      <w:pPr>
        <w:rPr>
          <w:rFonts w:asciiTheme="minorHAnsi" w:hAnsiTheme="minorHAnsi"/>
        </w:rPr>
      </w:pPr>
    </w:p>
    <w:p w14:paraId="16B668CF" w14:textId="77777777" w:rsidR="006E2E25" w:rsidRDefault="006E2E25" w:rsidP="006E2E25">
      <w:pPr>
        <w:rPr>
          <w:rFonts w:asciiTheme="minorHAnsi" w:hAnsiTheme="minorHAnsi"/>
        </w:rPr>
      </w:pPr>
      <w:r w:rsidRPr="006E2E25">
        <w:rPr>
          <w:rFonts w:asciiTheme="minorHAnsi" w:hAnsiTheme="minorHAnsi"/>
        </w:rPr>
        <w:t>Luca accede al sistema, ricerca nel catalogo un’edizione disponibile e prova ad effettuare una prenotazione per una copia. Il sistema rileva che Luca è in stato di sospensione e glielo comunica assieme alla data di fine della sospensione, impedendogli di effettuare la prenotazione.</w:t>
      </w:r>
    </w:p>
    <w:p w14:paraId="5AA59542" w14:textId="77777777" w:rsidR="006E2E25" w:rsidRPr="006E2E25" w:rsidRDefault="006E2E25" w:rsidP="006E2E25">
      <w:pPr>
        <w:rPr>
          <w:rFonts w:asciiTheme="minorHAnsi" w:hAnsiTheme="minorHAnsi"/>
        </w:rPr>
      </w:pPr>
    </w:p>
    <w:p w14:paraId="6EDF79A1" w14:textId="77777777" w:rsidR="006E2E25" w:rsidRPr="006E2E25" w:rsidRDefault="006E2E25" w:rsidP="006E2E25">
      <w:pPr>
        <w:rPr>
          <w:rFonts w:asciiTheme="minorHAnsi" w:hAnsiTheme="minorHAnsi"/>
          <w:b/>
          <w:bCs/>
        </w:rPr>
      </w:pPr>
      <w:bookmarkStart w:id="26" w:name="_Toc243674702"/>
      <w:r w:rsidRPr="006E2E25">
        <w:rPr>
          <w:rFonts w:asciiTheme="minorHAnsi" w:hAnsiTheme="minorHAnsi"/>
          <w:b/>
          <w:bCs/>
        </w:rPr>
        <w:t>Scenario 5 – Gestione delle proprie prenotazioni</w:t>
      </w:r>
      <w:bookmarkEnd w:id="26"/>
    </w:p>
    <w:p w14:paraId="0E4A0AAE" w14:textId="77777777" w:rsidR="006E2E25" w:rsidRPr="006E2E25" w:rsidRDefault="006E2E25" w:rsidP="006E2E25">
      <w:pPr>
        <w:rPr>
          <w:rFonts w:asciiTheme="minorHAnsi" w:hAnsiTheme="minorHAnsi"/>
        </w:rPr>
      </w:pPr>
      <w:r w:rsidRPr="006E2E25">
        <w:rPr>
          <w:rFonts w:asciiTheme="minorHAnsi" w:hAnsiTheme="minorHAnsi"/>
        </w:rPr>
        <w:t xml:space="preserve">Emma, già registrata nel sistema, ha prenotato una copia de </w:t>
      </w:r>
      <w:r w:rsidRPr="006E2E25">
        <w:rPr>
          <w:rFonts w:asciiTheme="minorHAnsi" w:hAnsiTheme="minorHAnsi"/>
          <w:i/>
          <w:iCs/>
        </w:rPr>
        <w:t>I promessi sposi</w:t>
      </w:r>
      <w:r w:rsidRPr="006E2E25">
        <w:rPr>
          <w:rFonts w:asciiTheme="minorHAnsi" w:hAnsiTheme="minorHAnsi"/>
        </w:rPr>
        <w:t xml:space="preserve"> ma si rende conto che non ne ha più bisogno. </w:t>
      </w:r>
    </w:p>
    <w:p w14:paraId="49886BFC" w14:textId="77777777" w:rsidR="006E2E25" w:rsidRPr="006E2E25" w:rsidRDefault="006E2E25" w:rsidP="006E2E25">
      <w:pPr>
        <w:rPr>
          <w:rFonts w:asciiTheme="minorHAnsi" w:hAnsiTheme="minorHAnsi"/>
        </w:rPr>
      </w:pPr>
    </w:p>
    <w:p w14:paraId="11A373EC" w14:textId="77777777" w:rsidR="006E2E25" w:rsidRDefault="006E2E25" w:rsidP="006E2E25">
      <w:pPr>
        <w:rPr>
          <w:rFonts w:asciiTheme="minorHAnsi" w:hAnsiTheme="minorHAnsi"/>
        </w:rPr>
      </w:pPr>
      <w:r w:rsidRPr="006E2E25">
        <w:rPr>
          <w:rFonts w:asciiTheme="minorHAnsi" w:hAnsiTheme="minorHAnsi"/>
        </w:rPr>
        <w:lastRenderedPageBreak/>
        <w:t>Emma accede al sistema, si reca nella pagina di gestione delle prenotazioni, e annulla la prenotazione per la copia. Il sistema annulla la prenotazione e la copia riservata torna disponibile agli altri lettori.</w:t>
      </w:r>
    </w:p>
    <w:p w14:paraId="680FAEA4" w14:textId="77777777" w:rsidR="006E2E25" w:rsidRPr="006E2E25" w:rsidRDefault="006E2E25" w:rsidP="006E2E25">
      <w:pPr>
        <w:rPr>
          <w:rFonts w:asciiTheme="minorHAnsi" w:hAnsiTheme="minorHAnsi"/>
        </w:rPr>
      </w:pPr>
    </w:p>
    <w:p w14:paraId="46A2E240" w14:textId="77777777" w:rsidR="006E2E25" w:rsidRPr="006E2E25" w:rsidRDefault="006E2E25" w:rsidP="006E2E25">
      <w:pPr>
        <w:rPr>
          <w:rFonts w:asciiTheme="minorHAnsi" w:hAnsiTheme="minorHAnsi"/>
          <w:b/>
          <w:bCs/>
        </w:rPr>
      </w:pPr>
      <w:bookmarkStart w:id="27" w:name="_Toc243674703"/>
      <w:r w:rsidRPr="006E2E25">
        <w:rPr>
          <w:rFonts w:asciiTheme="minorHAnsi" w:hAnsiTheme="minorHAnsi"/>
          <w:b/>
          <w:bCs/>
        </w:rPr>
        <w:t>Scenario 6 – Registrazione di un prestito senza prenotazione</w:t>
      </w:r>
      <w:bookmarkEnd w:id="27"/>
    </w:p>
    <w:p w14:paraId="71CE8FF5" w14:textId="77777777" w:rsidR="006E2E25" w:rsidRPr="006E2E25" w:rsidRDefault="006E2E25" w:rsidP="006E2E25">
      <w:pPr>
        <w:rPr>
          <w:rFonts w:asciiTheme="minorHAnsi" w:hAnsiTheme="minorHAnsi"/>
        </w:rPr>
      </w:pPr>
      <w:r w:rsidRPr="006E2E25">
        <w:rPr>
          <w:rFonts w:asciiTheme="minorHAnsi" w:hAnsiTheme="minorHAnsi"/>
        </w:rPr>
        <w:t>Gianni è un lettore e si è recato in biblioteca per prendere in prestito un libro.</w:t>
      </w:r>
    </w:p>
    <w:p w14:paraId="1C759AA0" w14:textId="77777777" w:rsidR="006E2E25" w:rsidRPr="006E2E25" w:rsidRDefault="006E2E25" w:rsidP="006E2E25">
      <w:pPr>
        <w:rPr>
          <w:rFonts w:asciiTheme="minorHAnsi" w:hAnsiTheme="minorHAnsi"/>
        </w:rPr>
      </w:pPr>
    </w:p>
    <w:p w14:paraId="66B99FE6" w14:textId="77777777" w:rsidR="006E2E25" w:rsidRPr="006E2E25" w:rsidRDefault="006E2E25" w:rsidP="006E2E25">
      <w:pPr>
        <w:rPr>
          <w:rFonts w:asciiTheme="minorHAnsi" w:hAnsiTheme="minorHAnsi"/>
        </w:rPr>
      </w:pPr>
      <w:r w:rsidRPr="006E2E25">
        <w:rPr>
          <w:rFonts w:asciiTheme="minorHAnsi" w:hAnsiTheme="minorHAnsi"/>
        </w:rPr>
        <w:t>Grazia, operatrice della biblioteca, verifica il suo documento d’identità e verifica se è disponibile una copia dell’edizione che Gianni vuole prendere in prestito.</w:t>
      </w:r>
    </w:p>
    <w:p w14:paraId="7A382819" w14:textId="77777777" w:rsidR="006E2E25" w:rsidRPr="006E2E25" w:rsidRDefault="006E2E25" w:rsidP="006E2E25">
      <w:pPr>
        <w:rPr>
          <w:rFonts w:asciiTheme="minorHAnsi" w:hAnsiTheme="minorHAnsi"/>
        </w:rPr>
      </w:pPr>
    </w:p>
    <w:p w14:paraId="57673659" w14:textId="5A145A2D" w:rsidR="006E2E25" w:rsidRDefault="006E2E25" w:rsidP="006E2E25">
      <w:pPr>
        <w:rPr>
          <w:rFonts w:asciiTheme="minorHAnsi" w:hAnsiTheme="minorHAnsi"/>
        </w:rPr>
      </w:pPr>
      <w:r w:rsidRPr="006E2E25">
        <w:rPr>
          <w:rFonts w:asciiTheme="minorHAnsi" w:hAnsiTheme="minorHAnsi"/>
        </w:rPr>
        <w:t xml:space="preserve">Se almeno una copia è disponibile, Grazia registra il prestito a nome di Gianni, scegliendo anche la data di scadenza, e gli consegna la copia. La copia consegnata risulta, quindi, </w:t>
      </w:r>
      <w:r w:rsidR="006C633B">
        <w:rPr>
          <w:rFonts w:asciiTheme="minorHAnsi" w:hAnsiTheme="minorHAnsi"/>
        </w:rPr>
        <w:t>in prestito</w:t>
      </w:r>
      <w:r w:rsidRPr="006E2E25">
        <w:rPr>
          <w:rFonts w:asciiTheme="minorHAnsi" w:hAnsiTheme="minorHAnsi"/>
        </w:rPr>
        <w:t xml:space="preserve"> Altrimenti informa Gianni che al momento non è possibile concedere il prestito.</w:t>
      </w:r>
    </w:p>
    <w:p w14:paraId="20AEA5C7" w14:textId="77777777" w:rsidR="006E2E25" w:rsidRPr="006E2E25" w:rsidRDefault="006E2E25" w:rsidP="006E2E25">
      <w:pPr>
        <w:rPr>
          <w:rFonts w:asciiTheme="minorHAnsi" w:hAnsiTheme="minorHAnsi"/>
        </w:rPr>
      </w:pPr>
    </w:p>
    <w:p w14:paraId="2D9CEA7F" w14:textId="77777777" w:rsidR="006E2E25" w:rsidRPr="006E2E25" w:rsidRDefault="006E2E25" w:rsidP="006E2E25">
      <w:pPr>
        <w:rPr>
          <w:rFonts w:asciiTheme="minorHAnsi" w:hAnsiTheme="minorHAnsi"/>
          <w:b/>
          <w:bCs/>
        </w:rPr>
      </w:pPr>
      <w:bookmarkStart w:id="28" w:name="_Toc243674704"/>
      <w:r w:rsidRPr="006E2E25">
        <w:rPr>
          <w:rFonts w:asciiTheme="minorHAnsi" w:hAnsiTheme="minorHAnsi"/>
          <w:b/>
          <w:bCs/>
        </w:rPr>
        <w:t>Scenario 7 – Registrazione di un prestito con prenotazione</w:t>
      </w:r>
      <w:bookmarkEnd w:id="28"/>
    </w:p>
    <w:p w14:paraId="77DCCEC5" w14:textId="77777777" w:rsidR="006E2E25" w:rsidRPr="006E2E25" w:rsidRDefault="006E2E25" w:rsidP="006E2E25">
      <w:pPr>
        <w:rPr>
          <w:rFonts w:asciiTheme="minorHAnsi" w:hAnsiTheme="minorHAnsi"/>
        </w:rPr>
      </w:pPr>
      <w:r w:rsidRPr="006E2E25">
        <w:rPr>
          <w:rFonts w:asciiTheme="minorHAnsi" w:hAnsiTheme="minorHAnsi"/>
        </w:rPr>
        <w:t xml:space="preserve">Giacomo, già registrato nel sistema, ha prenotato un libro online e si reca in biblioteca per ritirarlo. </w:t>
      </w:r>
    </w:p>
    <w:p w14:paraId="6CF54417" w14:textId="77777777" w:rsidR="006E2E25" w:rsidRPr="006E2E25" w:rsidRDefault="006E2E25" w:rsidP="006E2E25">
      <w:pPr>
        <w:rPr>
          <w:rFonts w:asciiTheme="minorHAnsi" w:hAnsiTheme="minorHAnsi"/>
        </w:rPr>
      </w:pPr>
    </w:p>
    <w:p w14:paraId="18420F2F" w14:textId="1F10AB23" w:rsidR="006E2E25" w:rsidRDefault="006E2E25" w:rsidP="006E2E25">
      <w:pPr>
        <w:rPr>
          <w:rFonts w:asciiTheme="minorHAnsi" w:hAnsiTheme="minorHAnsi"/>
        </w:rPr>
      </w:pPr>
      <w:r w:rsidRPr="006E2E25">
        <w:rPr>
          <w:rFonts w:asciiTheme="minorHAnsi" w:hAnsiTheme="minorHAnsi"/>
        </w:rPr>
        <w:t xml:space="preserve">Grazia, operatrice della biblioteca, verifica il suo documento d’identità e cerca il lettore tramite codice fiscale. Il sistema mostra la prenotazione attiva di Giacomo. Grazia registra il prestito a nome di Giacomo, scegliendo anche la data di scadenza, e consegna la copia riservata. La copia consegnata risulta, quindi, </w:t>
      </w:r>
      <w:r w:rsidR="006C633B">
        <w:rPr>
          <w:rFonts w:asciiTheme="minorHAnsi" w:hAnsiTheme="minorHAnsi"/>
        </w:rPr>
        <w:t>in prestito</w:t>
      </w:r>
      <w:r w:rsidRPr="006E2E25">
        <w:rPr>
          <w:rFonts w:asciiTheme="minorHAnsi" w:hAnsiTheme="minorHAnsi"/>
        </w:rPr>
        <w:t xml:space="preserve"> e la prenotazione sarà eliminata.</w:t>
      </w:r>
    </w:p>
    <w:p w14:paraId="7E848723" w14:textId="77777777" w:rsidR="006E2E25" w:rsidRPr="006E2E25" w:rsidRDefault="006E2E25" w:rsidP="006E2E25">
      <w:pPr>
        <w:rPr>
          <w:rFonts w:asciiTheme="minorHAnsi" w:hAnsiTheme="minorHAnsi"/>
        </w:rPr>
      </w:pPr>
    </w:p>
    <w:p w14:paraId="394D360C" w14:textId="77777777" w:rsidR="006E2E25" w:rsidRPr="006E2E25" w:rsidRDefault="006E2E25" w:rsidP="006E2E25">
      <w:pPr>
        <w:rPr>
          <w:rFonts w:asciiTheme="minorHAnsi" w:hAnsiTheme="minorHAnsi"/>
          <w:b/>
          <w:bCs/>
        </w:rPr>
      </w:pPr>
      <w:bookmarkStart w:id="29" w:name="_Toc243674705"/>
      <w:r w:rsidRPr="006E2E25">
        <w:rPr>
          <w:rFonts w:asciiTheme="minorHAnsi" w:hAnsiTheme="minorHAnsi"/>
          <w:b/>
          <w:bCs/>
        </w:rPr>
        <w:t>Scenario 8 – Tentativo di ottenere un prestito con sospensione</w:t>
      </w:r>
      <w:bookmarkEnd w:id="29"/>
    </w:p>
    <w:p w14:paraId="621F3822" w14:textId="77777777" w:rsidR="006E2E25" w:rsidRPr="006E2E25" w:rsidRDefault="006E2E25" w:rsidP="006E2E25">
      <w:pPr>
        <w:rPr>
          <w:rFonts w:asciiTheme="minorHAnsi" w:hAnsiTheme="minorHAnsi"/>
        </w:rPr>
      </w:pPr>
      <w:r w:rsidRPr="006E2E25">
        <w:rPr>
          <w:rFonts w:asciiTheme="minorHAnsi" w:hAnsiTheme="minorHAnsi"/>
        </w:rPr>
        <w:t>Luca è un lettore e ha ricevuto una sospensione temporanea dalla biblioteca per aver restituito una copia presa in prestito oltre il termine stabilito.</w:t>
      </w:r>
    </w:p>
    <w:p w14:paraId="62B95F05" w14:textId="77777777" w:rsidR="006E2E25" w:rsidRPr="006E2E25" w:rsidRDefault="006E2E25" w:rsidP="006E2E25">
      <w:pPr>
        <w:rPr>
          <w:rFonts w:asciiTheme="minorHAnsi" w:hAnsiTheme="minorHAnsi"/>
        </w:rPr>
      </w:pPr>
    </w:p>
    <w:p w14:paraId="7C7F2784" w14:textId="77777777" w:rsidR="006E2E25" w:rsidRPr="006E2E25" w:rsidRDefault="006E2E25" w:rsidP="006E2E25">
      <w:pPr>
        <w:rPr>
          <w:rFonts w:asciiTheme="minorHAnsi" w:hAnsiTheme="minorHAnsi"/>
        </w:rPr>
      </w:pPr>
      <w:r w:rsidRPr="006E2E25">
        <w:rPr>
          <w:rFonts w:asciiTheme="minorHAnsi" w:hAnsiTheme="minorHAnsi"/>
        </w:rPr>
        <w:t>Si reca in biblioteca e chiede a Mario, operatore della biblioteca, se può prendere in prestito una copia di un’edizione di suo interesse.</w:t>
      </w:r>
    </w:p>
    <w:p w14:paraId="351BF7F4" w14:textId="77777777" w:rsidR="006E2E25" w:rsidRPr="006E2E25" w:rsidRDefault="006E2E25" w:rsidP="006E2E25">
      <w:pPr>
        <w:rPr>
          <w:rFonts w:asciiTheme="minorHAnsi" w:hAnsiTheme="minorHAnsi"/>
        </w:rPr>
      </w:pPr>
    </w:p>
    <w:p w14:paraId="0D040F01" w14:textId="77777777" w:rsidR="006E2E25" w:rsidRDefault="006E2E25" w:rsidP="006E2E25">
      <w:pPr>
        <w:rPr>
          <w:rFonts w:asciiTheme="minorHAnsi" w:hAnsiTheme="minorHAnsi"/>
        </w:rPr>
      </w:pPr>
      <w:r w:rsidRPr="006E2E25">
        <w:rPr>
          <w:rFonts w:asciiTheme="minorHAnsi" w:hAnsiTheme="minorHAnsi"/>
        </w:rPr>
        <w:t>Se almeno una copia è disponibile, Mario prova a registrare il prestito a nome di Luca, ma il sistema rileva una sospensione a suo nome, impedendo la registrazione del prestito. Mario informa Luca.</w:t>
      </w:r>
    </w:p>
    <w:p w14:paraId="0E589BB4" w14:textId="77777777" w:rsidR="006E2E25" w:rsidRPr="006E2E25" w:rsidRDefault="006E2E25" w:rsidP="006E2E25">
      <w:pPr>
        <w:rPr>
          <w:rFonts w:asciiTheme="minorHAnsi" w:hAnsiTheme="minorHAnsi"/>
        </w:rPr>
      </w:pPr>
    </w:p>
    <w:p w14:paraId="6FC05827" w14:textId="77777777" w:rsidR="006E2E25" w:rsidRPr="006E2E25" w:rsidRDefault="006E2E25" w:rsidP="006E2E25">
      <w:pPr>
        <w:rPr>
          <w:rFonts w:asciiTheme="minorHAnsi" w:hAnsiTheme="minorHAnsi"/>
          <w:b/>
          <w:bCs/>
        </w:rPr>
      </w:pPr>
      <w:bookmarkStart w:id="30" w:name="_Toc243674706"/>
      <w:r w:rsidRPr="006E2E25">
        <w:rPr>
          <w:rFonts w:asciiTheme="minorHAnsi" w:hAnsiTheme="minorHAnsi"/>
          <w:b/>
          <w:bCs/>
        </w:rPr>
        <w:t>Scenario 9 – Registrazione di una restituzione in tempo</w:t>
      </w:r>
      <w:bookmarkEnd w:id="30"/>
    </w:p>
    <w:p w14:paraId="4102B240" w14:textId="77777777" w:rsidR="006E2E25" w:rsidRPr="006E2E25" w:rsidRDefault="006E2E25" w:rsidP="006E2E25">
      <w:pPr>
        <w:rPr>
          <w:rFonts w:asciiTheme="minorHAnsi" w:hAnsiTheme="minorHAnsi"/>
        </w:rPr>
      </w:pPr>
      <w:r w:rsidRPr="006E2E25">
        <w:rPr>
          <w:rFonts w:asciiTheme="minorHAnsi" w:hAnsiTheme="minorHAnsi"/>
        </w:rPr>
        <w:t>Anna si presenta in biblioteca per restituire la copia del libro che aveva preso in prestito.</w:t>
      </w:r>
    </w:p>
    <w:p w14:paraId="1F7D1240" w14:textId="77777777" w:rsidR="006E2E25" w:rsidRPr="006E2E25" w:rsidRDefault="006E2E25" w:rsidP="006E2E25">
      <w:pPr>
        <w:rPr>
          <w:rFonts w:asciiTheme="minorHAnsi" w:hAnsiTheme="minorHAnsi"/>
        </w:rPr>
      </w:pPr>
    </w:p>
    <w:p w14:paraId="1C31E24A" w14:textId="77777777" w:rsidR="006E2E25" w:rsidRDefault="006E2E25" w:rsidP="006E2E25">
      <w:pPr>
        <w:rPr>
          <w:rFonts w:asciiTheme="minorHAnsi" w:hAnsiTheme="minorHAnsi"/>
        </w:rPr>
      </w:pPr>
      <w:r w:rsidRPr="006E2E25">
        <w:rPr>
          <w:rFonts w:asciiTheme="minorHAnsi" w:hAnsiTheme="minorHAnsi"/>
        </w:rPr>
        <w:t>Mario, operatore della biblioteca, verifica il suo documento d’identità e cerca la lettrice tramite codice fiscale. Se tra i prestiti attivi c’è quello relativo alla copia riportata da Anna, Mario ritira la copia e registra la restituzione: il sistema verifica che la restituzione è avvenuta nei tempi, quindi chiude il prestito e la copia torna disponibile nel catalogo. Se tra i prestiti attivi di Anna non risulta quello relativo alla copia riportata, Mario avverte Anna e non registra la restituzione.</w:t>
      </w:r>
    </w:p>
    <w:p w14:paraId="2F11E5F8" w14:textId="77777777" w:rsidR="006E2E25" w:rsidRPr="006E2E25" w:rsidRDefault="006E2E25" w:rsidP="006E2E25">
      <w:pPr>
        <w:rPr>
          <w:rFonts w:asciiTheme="minorHAnsi" w:hAnsiTheme="minorHAnsi"/>
        </w:rPr>
      </w:pPr>
    </w:p>
    <w:p w14:paraId="40C2FDD6" w14:textId="77777777" w:rsidR="006E2E25" w:rsidRPr="006E2E25" w:rsidRDefault="006E2E25" w:rsidP="006E2E25">
      <w:pPr>
        <w:rPr>
          <w:rFonts w:asciiTheme="minorHAnsi" w:hAnsiTheme="minorHAnsi"/>
          <w:b/>
          <w:bCs/>
        </w:rPr>
      </w:pPr>
      <w:bookmarkStart w:id="31" w:name="_Toc243674707"/>
      <w:r w:rsidRPr="006E2E25">
        <w:rPr>
          <w:rFonts w:asciiTheme="minorHAnsi" w:hAnsiTheme="minorHAnsi"/>
          <w:b/>
          <w:bCs/>
        </w:rPr>
        <w:lastRenderedPageBreak/>
        <w:t>Scenario 10 – Registrazione di una restituzione fuori tempo</w:t>
      </w:r>
      <w:bookmarkEnd w:id="31"/>
    </w:p>
    <w:p w14:paraId="1390C320" w14:textId="77777777" w:rsidR="006E2E25" w:rsidRPr="006E2E25" w:rsidRDefault="006E2E25" w:rsidP="006E2E25">
      <w:pPr>
        <w:rPr>
          <w:rFonts w:asciiTheme="minorHAnsi" w:hAnsiTheme="minorHAnsi"/>
        </w:rPr>
      </w:pPr>
      <w:r w:rsidRPr="006E2E25">
        <w:rPr>
          <w:rFonts w:asciiTheme="minorHAnsi" w:hAnsiTheme="minorHAnsi"/>
        </w:rPr>
        <w:t>Luca è un lettore che si reca in biblioteca per restituire una copia oltre il termine stabilito.</w:t>
      </w:r>
    </w:p>
    <w:p w14:paraId="339A67EF" w14:textId="77777777" w:rsidR="006E2E25" w:rsidRPr="006E2E25" w:rsidRDefault="006E2E25" w:rsidP="006E2E25">
      <w:pPr>
        <w:rPr>
          <w:rFonts w:asciiTheme="minorHAnsi" w:hAnsiTheme="minorHAnsi"/>
        </w:rPr>
      </w:pPr>
    </w:p>
    <w:p w14:paraId="45921656" w14:textId="77777777" w:rsidR="006E2E25" w:rsidRPr="006E2E25" w:rsidRDefault="006E2E25" w:rsidP="006E2E25">
      <w:pPr>
        <w:rPr>
          <w:rFonts w:asciiTheme="minorHAnsi" w:hAnsiTheme="minorHAnsi"/>
        </w:rPr>
      </w:pPr>
      <w:r w:rsidRPr="006E2E25">
        <w:rPr>
          <w:rFonts w:asciiTheme="minorHAnsi" w:hAnsiTheme="minorHAnsi"/>
        </w:rPr>
        <w:t xml:space="preserve">Mario, operatore della biblioteca, verifica il suo documento d’identità e cerca il lettore tramite codice fiscale. Se tra i prestiti attivi c’è quello relativo alla copia riportata da Luca, Mario ritira la copia e registra la restituzione: il sistema verifica che la restituzione è avvenuta in ritardo e comunica di conseguenza a Mario l’entità del ritardo. Poi chiude il prestito e la copia torna disponibile nel catalogo. </w:t>
      </w:r>
    </w:p>
    <w:p w14:paraId="106FCB45" w14:textId="77777777" w:rsidR="006E2E25" w:rsidRPr="006E2E25" w:rsidRDefault="006E2E25" w:rsidP="006E2E25">
      <w:pPr>
        <w:rPr>
          <w:rFonts w:asciiTheme="minorHAnsi" w:hAnsiTheme="minorHAnsi"/>
        </w:rPr>
      </w:pPr>
    </w:p>
    <w:p w14:paraId="2BD5CA5E" w14:textId="77777777" w:rsidR="006E2E25" w:rsidRDefault="006E2E25" w:rsidP="006E2E25">
      <w:pPr>
        <w:rPr>
          <w:rFonts w:asciiTheme="minorHAnsi" w:hAnsiTheme="minorHAnsi"/>
        </w:rPr>
      </w:pPr>
      <w:r w:rsidRPr="006E2E25">
        <w:rPr>
          <w:rFonts w:asciiTheme="minorHAnsi" w:hAnsiTheme="minorHAnsi"/>
        </w:rPr>
        <w:t>Se le regole della biblioteca lo prevedono, Mario avverte Luca e registra una sospensione a suo nome, indicandone la durata. La sospensione annulla anche eventuali prenotazioni effettuate online da Luca.</w:t>
      </w:r>
    </w:p>
    <w:p w14:paraId="6C33E5CA" w14:textId="77777777" w:rsidR="006E2E25" w:rsidRPr="006E2E25" w:rsidRDefault="006E2E25" w:rsidP="006E2E25">
      <w:pPr>
        <w:rPr>
          <w:rFonts w:asciiTheme="minorHAnsi" w:hAnsiTheme="minorHAnsi"/>
        </w:rPr>
      </w:pPr>
    </w:p>
    <w:p w14:paraId="43C149BF" w14:textId="77777777" w:rsidR="006E2E25" w:rsidRPr="006E2E25" w:rsidRDefault="006E2E25" w:rsidP="006E2E25">
      <w:pPr>
        <w:rPr>
          <w:rFonts w:asciiTheme="minorHAnsi" w:hAnsiTheme="minorHAnsi"/>
          <w:b/>
          <w:bCs/>
        </w:rPr>
      </w:pPr>
      <w:bookmarkStart w:id="32" w:name="_Toc243674708"/>
      <w:r w:rsidRPr="006E2E25">
        <w:rPr>
          <w:rFonts w:asciiTheme="minorHAnsi" w:hAnsiTheme="minorHAnsi"/>
          <w:b/>
          <w:bCs/>
        </w:rPr>
        <w:t>Scenario 11 – Aggiunta nel catalogo di una nuova edizione</w:t>
      </w:r>
      <w:bookmarkEnd w:id="32"/>
    </w:p>
    <w:p w14:paraId="3AA66B7F" w14:textId="27F78FC9" w:rsidR="007A3EBB" w:rsidRDefault="007A3EBB" w:rsidP="007A3EBB">
      <w:pPr>
        <w:jc w:val="both"/>
        <w:rPr>
          <w:rFonts w:asciiTheme="minorHAnsi" w:hAnsiTheme="minorHAnsi"/>
        </w:rPr>
      </w:pPr>
      <w:r w:rsidRPr="00C20464">
        <w:rPr>
          <w:rFonts w:asciiTheme="minorHAnsi" w:hAnsiTheme="minorHAnsi"/>
        </w:rPr>
        <w:t>Mario</w:t>
      </w:r>
      <w:r>
        <w:rPr>
          <w:rFonts w:asciiTheme="minorHAnsi" w:hAnsiTheme="minorHAnsi"/>
        </w:rPr>
        <w:t xml:space="preserve">, operatore della biblioteca, deve inserire nel catalogo </w:t>
      </w:r>
      <w:r w:rsidRPr="000A299F">
        <w:rPr>
          <w:rFonts w:asciiTheme="minorHAnsi" w:hAnsiTheme="minorHAnsi"/>
          <w:i/>
          <w:iCs/>
        </w:rPr>
        <w:t>Il barone rampante</w:t>
      </w:r>
      <w:r w:rsidRPr="000A299F">
        <w:rPr>
          <w:rFonts w:asciiTheme="minorHAnsi" w:hAnsiTheme="minorHAnsi"/>
        </w:rPr>
        <w:t>,</w:t>
      </w:r>
      <w:r>
        <w:rPr>
          <w:rFonts w:asciiTheme="minorHAnsi" w:hAnsiTheme="minorHAnsi"/>
        </w:rPr>
        <w:t xml:space="preserve"> libro</w:t>
      </w:r>
      <w:r>
        <w:rPr>
          <w:rFonts w:asciiTheme="minorHAnsi" w:hAnsiTheme="minorHAnsi"/>
          <w:i/>
          <w:iCs/>
        </w:rPr>
        <w:t xml:space="preserve"> </w:t>
      </w:r>
      <w:r>
        <w:rPr>
          <w:rFonts w:asciiTheme="minorHAnsi" w:hAnsiTheme="minorHAnsi"/>
        </w:rPr>
        <w:t>appena acquisito dalla biblioteca la cui edizione non è mai stata inserita nel catalogo. Mario accede al sistema e inserisce le informazioni del</w:t>
      </w:r>
      <w:r w:rsidR="00A24BF9">
        <w:rPr>
          <w:rFonts w:asciiTheme="minorHAnsi" w:hAnsiTheme="minorHAnsi"/>
        </w:rPr>
        <w:t xml:space="preserve">l’edizione ovvero: </w:t>
      </w:r>
      <w:r>
        <w:rPr>
          <w:rFonts w:asciiTheme="minorHAnsi" w:hAnsiTheme="minorHAnsi"/>
        </w:rPr>
        <w:t>titolo, autori, editore, categorie, lingua, data di pubblicazione e ISBN. Se i dati sono corretti, il sistema registra l’edizione.</w:t>
      </w:r>
    </w:p>
    <w:p w14:paraId="05D22B47" w14:textId="77777777" w:rsidR="006E2E25" w:rsidRPr="006E2E25" w:rsidRDefault="006E2E25" w:rsidP="006E2E25">
      <w:pPr>
        <w:rPr>
          <w:rFonts w:asciiTheme="minorHAnsi" w:hAnsiTheme="minorHAnsi"/>
        </w:rPr>
      </w:pPr>
    </w:p>
    <w:p w14:paraId="7CA7358B" w14:textId="77777777" w:rsidR="006E2E25" w:rsidRPr="006E2E25" w:rsidRDefault="006E2E25" w:rsidP="006E2E25">
      <w:pPr>
        <w:rPr>
          <w:rFonts w:asciiTheme="minorHAnsi" w:hAnsiTheme="minorHAnsi"/>
          <w:b/>
          <w:bCs/>
        </w:rPr>
      </w:pPr>
      <w:bookmarkStart w:id="33" w:name="_Toc243674709"/>
      <w:r w:rsidRPr="006E2E25">
        <w:rPr>
          <w:rFonts w:asciiTheme="minorHAnsi" w:hAnsiTheme="minorHAnsi"/>
          <w:b/>
          <w:bCs/>
        </w:rPr>
        <w:t>Scenario 12 – Aggiunta nel catalogo di una copia</w:t>
      </w:r>
      <w:bookmarkEnd w:id="33"/>
    </w:p>
    <w:p w14:paraId="35BE073D" w14:textId="77777777" w:rsidR="006E2E25" w:rsidRDefault="006E2E25" w:rsidP="006E2E25">
      <w:pPr>
        <w:rPr>
          <w:rFonts w:asciiTheme="minorHAnsi" w:hAnsiTheme="minorHAnsi"/>
        </w:rPr>
      </w:pPr>
      <w:r w:rsidRPr="006E2E25">
        <w:rPr>
          <w:rFonts w:asciiTheme="minorHAnsi" w:hAnsiTheme="minorHAnsi"/>
        </w:rPr>
        <w:t xml:space="preserve">Mario, operatore della biblioteca, deve inserire nel catalogo una nuova copia di un’edizione di </w:t>
      </w:r>
      <w:r w:rsidRPr="006E2E25">
        <w:rPr>
          <w:rFonts w:asciiTheme="minorHAnsi" w:hAnsiTheme="minorHAnsi"/>
          <w:i/>
          <w:iCs/>
        </w:rPr>
        <w:t>I dolori del giovane Werther</w:t>
      </w:r>
      <w:r w:rsidRPr="006E2E25">
        <w:rPr>
          <w:rFonts w:asciiTheme="minorHAnsi" w:hAnsiTheme="minorHAnsi"/>
        </w:rPr>
        <w:t xml:space="preserve"> già presente all’interno del catalogo. Mario accede al sistema, seleziona l’edizione e inserisce la nuova copia. Il sistema registra la nuova copia, assegnandole un identificativo.</w:t>
      </w:r>
    </w:p>
    <w:p w14:paraId="76B00B34" w14:textId="77777777" w:rsidR="006E2E25" w:rsidRPr="006E2E25" w:rsidRDefault="006E2E25" w:rsidP="006E2E25">
      <w:pPr>
        <w:rPr>
          <w:rFonts w:asciiTheme="minorHAnsi" w:hAnsiTheme="minorHAnsi"/>
        </w:rPr>
      </w:pPr>
    </w:p>
    <w:p w14:paraId="56287ECF" w14:textId="77777777" w:rsidR="006E2E25" w:rsidRPr="006E2E25" w:rsidRDefault="006E2E25" w:rsidP="006E2E25">
      <w:pPr>
        <w:rPr>
          <w:rFonts w:asciiTheme="minorHAnsi" w:hAnsiTheme="minorHAnsi"/>
          <w:b/>
          <w:bCs/>
        </w:rPr>
      </w:pPr>
      <w:bookmarkStart w:id="34" w:name="_Toc243674710"/>
      <w:r w:rsidRPr="006E2E25">
        <w:rPr>
          <w:rFonts w:asciiTheme="minorHAnsi" w:hAnsiTheme="minorHAnsi"/>
          <w:b/>
          <w:bCs/>
        </w:rPr>
        <w:t>Scenario 13 – Rimozione dal catalogo di una copia</w:t>
      </w:r>
      <w:bookmarkEnd w:id="34"/>
    </w:p>
    <w:p w14:paraId="6A95A842" w14:textId="77777777" w:rsidR="006E2E25" w:rsidRPr="006E2E25" w:rsidRDefault="006E2E25" w:rsidP="006E2E25">
      <w:pPr>
        <w:rPr>
          <w:rFonts w:asciiTheme="minorHAnsi" w:hAnsiTheme="minorHAnsi"/>
        </w:rPr>
      </w:pPr>
      <w:r w:rsidRPr="006E2E25">
        <w:rPr>
          <w:rFonts w:asciiTheme="minorHAnsi" w:hAnsiTheme="minorHAnsi"/>
        </w:rPr>
        <w:t xml:space="preserve">Mario, operatore della biblioteca, deve rimuovere una copia di </w:t>
      </w:r>
      <w:r w:rsidRPr="006E2E25">
        <w:rPr>
          <w:rFonts w:asciiTheme="minorHAnsi" w:hAnsiTheme="minorHAnsi"/>
          <w:i/>
          <w:iCs/>
        </w:rPr>
        <w:t>Oliver Twist</w:t>
      </w:r>
      <w:r w:rsidRPr="006E2E25">
        <w:rPr>
          <w:rFonts w:asciiTheme="minorHAnsi" w:hAnsiTheme="minorHAnsi"/>
        </w:rPr>
        <w:t xml:space="preserve"> dal catalogo, in quanto il libro è stato ceduto. Mario accede al sistema, ricerca la copia e se essa è disponibile, la rimuove e il sistema aggiorna il catalogo affinché la copia non sia più presente. Se la copia è riservata o in prestito, la rimozione non sarà possibile.</w:t>
      </w:r>
    </w:p>
    <w:p w14:paraId="613AF8F4" w14:textId="77777777" w:rsidR="006E2E25" w:rsidRPr="006E2E25" w:rsidRDefault="006E2E25" w:rsidP="006E2E25">
      <w:pPr>
        <w:rPr>
          <w:rFonts w:asciiTheme="minorHAnsi" w:hAnsiTheme="minorHAnsi"/>
        </w:rPr>
      </w:pPr>
    </w:p>
    <w:p w14:paraId="6118BD83" w14:textId="77777777" w:rsidR="006E2E25" w:rsidRPr="006E2E25" w:rsidRDefault="006E2E25" w:rsidP="006E2E25">
      <w:pPr>
        <w:rPr>
          <w:rFonts w:asciiTheme="minorHAnsi" w:hAnsiTheme="minorHAnsi"/>
          <w:b/>
          <w:bCs/>
        </w:rPr>
      </w:pPr>
      <w:bookmarkStart w:id="35" w:name="_Toc243674711"/>
      <w:r w:rsidRPr="006E2E25">
        <w:rPr>
          <w:rFonts w:asciiTheme="minorHAnsi" w:hAnsiTheme="minorHAnsi"/>
          <w:b/>
          <w:bCs/>
        </w:rPr>
        <w:t>Scenario 14 – Ricerca di informazioni su un lettore</w:t>
      </w:r>
      <w:bookmarkEnd w:id="35"/>
    </w:p>
    <w:p w14:paraId="0D2B3EBB" w14:textId="77777777" w:rsidR="006E2E25" w:rsidRPr="006E2E25" w:rsidRDefault="006E2E25" w:rsidP="006E2E25">
      <w:pPr>
        <w:rPr>
          <w:rFonts w:asciiTheme="minorHAnsi" w:hAnsiTheme="minorHAnsi"/>
        </w:rPr>
      </w:pPr>
      <w:r w:rsidRPr="006E2E25">
        <w:rPr>
          <w:rFonts w:asciiTheme="minorHAnsi" w:hAnsiTheme="minorHAnsi"/>
        </w:rPr>
        <w:t>Grazia, operatrice della biblioteca, deve ottenere delle informazioni su un lettore della biblioteca.</w:t>
      </w:r>
    </w:p>
    <w:p w14:paraId="4F12543D" w14:textId="77777777" w:rsidR="006E2E25" w:rsidRPr="006E2E25" w:rsidRDefault="006E2E25" w:rsidP="006E2E25">
      <w:pPr>
        <w:rPr>
          <w:rFonts w:asciiTheme="minorHAnsi" w:hAnsiTheme="minorHAnsi"/>
        </w:rPr>
      </w:pPr>
    </w:p>
    <w:p w14:paraId="0D368CDE" w14:textId="77777777" w:rsidR="006E2E25" w:rsidRDefault="006E2E25" w:rsidP="006E2E25">
      <w:pPr>
        <w:rPr>
          <w:rFonts w:asciiTheme="minorHAnsi" w:hAnsiTheme="minorHAnsi"/>
        </w:rPr>
      </w:pPr>
      <w:r w:rsidRPr="006E2E25">
        <w:rPr>
          <w:rFonts w:asciiTheme="minorHAnsi" w:hAnsiTheme="minorHAnsi"/>
        </w:rPr>
        <w:t xml:space="preserve">Grazia accede al sistema e ricerca il lettore tramite codice fiscale. Il sistema presenta a Grazia il suo storico dei prestiti, delle restituzioni e delle sospensioni e le sue prenotazioni attive. Se il lettore è registrato, il sistema lo mostra. </w:t>
      </w:r>
    </w:p>
    <w:p w14:paraId="3AE89235" w14:textId="77777777" w:rsidR="006E2E25" w:rsidRPr="006E2E25" w:rsidRDefault="006E2E25" w:rsidP="006E2E25">
      <w:pPr>
        <w:rPr>
          <w:rFonts w:asciiTheme="minorHAnsi" w:hAnsiTheme="minorHAnsi"/>
        </w:rPr>
      </w:pPr>
    </w:p>
    <w:p w14:paraId="00C6D8EC" w14:textId="77777777" w:rsidR="006E2E25" w:rsidRPr="006E2E25" w:rsidRDefault="006E2E25" w:rsidP="006E2E25">
      <w:pPr>
        <w:rPr>
          <w:rFonts w:asciiTheme="minorHAnsi" w:hAnsiTheme="minorHAnsi"/>
          <w:b/>
          <w:bCs/>
        </w:rPr>
      </w:pPr>
      <w:bookmarkStart w:id="36" w:name="_Toc243674712"/>
      <w:r w:rsidRPr="006E2E25">
        <w:rPr>
          <w:rFonts w:asciiTheme="minorHAnsi" w:hAnsiTheme="minorHAnsi"/>
          <w:b/>
          <w:bCs/>
        </w:rPr>
        <w:t>Scenario 15 – Modifica di un edizione presente nel catalogo</w:t>
      </w:r>
      <w:bookmarkEnd w:id="36"/>
    </w:p>
    <w:p w14:paraId="677C9905" w14:textId="77777777" w:rsidR="006E2E25" w:rsidRDefault="006E2E25" w:rsidP="006E2E25">
      <w:pPr>
        <w:rPr>
          <w:rFonts w:asciiTheme="minorHAnsi" w:hAnsiTheme="minorHAnsi"/>
        </w:rPr>
      </w:pPr>
      <w:r w:rsidRPr="006E2E25">
        <w:rPr>
          <w:rFonts w:asciiTheme="minorHAnsi" w:hAnsiTheme="minorHAnsi"/>
        </w:rPr>
        <w:t>Grazia, operatrice della biblioteca, deve modificare delle informazioni di un’edizione già presente nel catalogo. Grazia accede al sistema, seleziona l’edizione e ne modifica le informazioni. Il sistema registra le modifiche, aggiornando anche le informazioni mostrate nel catalogo.</w:t>
      </w:r>
    </w:p>
    <w:p w14:paraId="6B699CC6" w14:textId="77777777" w:rsidR="006E2E25" w:rsidRPr="006E2E25" w:rsidRDefault="006E2E25" w:rsidP="006E2E25">
      <w:pPr>
        <w:rPr>
          <w:rFonts w:asciiTheme="minorHAnsi" w:hAnsiTheme="minorHAnsi"/>
        </w:rPr>
      </w:pPr>
    </w:p>
    <w:p w14:paraId="32073301" w14:textId="77777777" w:rsidR="006E2E25" w:rsidRPr="006E2E25" w:rsidRDefault="006E2E25" w:rsidP="006E2E25">
      <w:pPr>
        <w:rPr>
          <w:rFonts w:asciiTheme="minorHAnsi" w:hAnsiTheme="minorHAnsi"/>
          <w:b/>
          <w:bCs/>
        </w:rPr>
      </w:pPr>
      <w:bookmarkStart w:id="37" w:name="_Toc243674713"/>
      <w:r w:rsidRPr="006E2E25">
        <w:rPr>
          <w:rFonts w:asciiTheme="minorHAnsi" w:hAnsiTheme="minorHAnsi"/>
          <w:b/>
          <w:bCs/>
        </w:rPr>
        <w:t>Scenario 16 – Modifica delle informazioni di un account lettore</w:t>
      </w:r>
      <w:bookmarkEnd w:id="37"/>
    </w:p>
    <w:p w14:paraId="593C78AA" w14:textId="77777777" w:rsidR="006E2E25" w:rsidRPr="006E2E25" w:rsidRDefault="006E2E25" w:rsidP="006E2E25">
      <w:pPr>
        <w:rPr>
          <w:rFonts w:asciiTheme="minorHAnsi" w:hAnsiTheme="minorHAnsi"/>
        </w:rPr>
      </w:pPr>
      <w:r w:rsidRPr="006E2E25">
        <w:rPr>
          <w:rFonts w:asciiTheme="minorHAnsi" w:hAnsiTheme="minorHAnsi"/>
        </w:rPr>
        <w:t>Grazia, operatrice della biblioteca, deve modificare un’informazione associata all’account di Giuseppe, lettore registrato.</w:t>
      </w:r>
    </w:p>
    <w:p w14:paraId="7FEE00A6" w14:textId="77777777" w:rsidR="006E2E25" w:rsidRPr="006E2E25" w:rsidRDefault="006E2E25" w:rsidP="006E2E25">
      <w:pPr>
        <w:rPr>
          <w:rFonts w:asciiTheme="minorHAnsi" w:hAnsiTheme="minorHAnsi"/>
        </w:rPr>
      </w:pPr>
    </w:p>
    <w:p w14:paraId="689BD9E9" w14:textId="77777777" w:rsidR="006E2E25" w:rsidRPr="006E2E25" w:rsidRDefault="006E2E25" w:rsidP="006E2E25">
      <w:pPr>
        <w:rPr>
          <w:rFonts w:asciiTheme="minorHAnsi" w:hAnsiTheme="minorHAnsi"/>
        </w:rPr>
      </w:pPr>
      <w:r w:rsidRPr="006E2E25">
        <w:rPr>
          <w:rFonts w:asciiTheme="minorHAnsi" w:hAnsiTheme="minorHAnsi"/>
        </w:rPr>
        <w:t>Grazia accede al sistema e ricerca il lettore tramite codice fiscale. Il sistema presenta a Grazia le sue informazioni.</w:t>
      </w:r>
    </w:p>
    <w:p w14:paraId="3E03B85B" w14:textId="77777777" w:rsidR="006E2E25" w:rsidRPr="006E2E25" w:rsidRDefault="006E2E25" w:rsidP="006E2E25">
      <w:pPr>
        <w:rPr>
          <w:rFonts w:asciiTheme="minorHAnsi" w:hAnsiTheme="minorHAnsi"/>
        </w:rPr>
      </w:pPr>
    </w:p>
    <w:p w14:paraId="2FC44670" w14:textId="77777777" w:rsidR="006E2E25" w:rsidRDefault="006E2E25" w:rsidP="006E2E25">
      <w:pPr>
        <w:rPr>
          <w:rFonts w:asciiTheme="minorHAnsi" w:hAnsiTheme="minorHAnsi"/>
        </w:rPr>
      </w:pPr>
      <w:r w:rsidRPr="006E2E25">
        <w:rPr>
          <w:rFonts w:asciiTheme="minorHAnsi" w:hAnsiTheme="minorHAnsi"/>
        </w:rPr>
        <w:t>Grazia procede modificando le informazioni del lettore. Il sistema verifica la validità delle modifiche. Se sono valide, aggiorna le informazioni dell’account; altrimenti le rifiuta e segnala a Grazia i problemi riscontrati.</w:t>
      </w:r>
    </w:p>
    <w:p w14:paraId="00548C23" w14:textId="77777777" w:rsidR="006E2E25" w:rsidRPr="006E2E25" w:rsidRDefault="006E2E25" w:rsidP="006E2E25">
      <w:pPr>
        <w:rPr>
          <w:rFonts w:asciiTheme="minorHAnsi" w:hAnsiTheme="minorHAnsi"/>
        </w:rPr>
      </w:pPr>
    </w:p>
    <w:p w14:paraId="17CF0630" w14:textId="77777777" w:rsidR="006E2E25" w:rsidRPr="006E2E25" w:rsidRDefault="006E2E25" w:rsidP="006E2E25">
      <w:pPr>
        <w:rPr>
          <w:rFonts w:asciiTheme="minorHAnsi" w:hAnsiTheme="minorHAnsi"/>
          <w:b/>
          <w:bCs/>
        </w:rPr>
      </w:pPr>
      <w:bookmarkStart w:id="38" w:name="_Toc243674714"/>
      <w:r w:rsidRPr="006E2E25">
        <w:rPr>
          <w:rFonts w:asciiTheme="minorHAnsi" w:hAnsiTheme="minorHAnsi"/>
          <w:b/>
          <w:bCs/>
        </w:rPr>
        <w:t>Scenario 17 – Richiesta di modifica della password dell’account</w:t>
      </w:r>
      <w:bookmarkEnd w:id="38"/>
    </w:p>
    <w:p w14:paraId="7C2D2E8F" w14:textId="77777777" w:rsidR="006E2E25" w:rsidRPr="006E2E25" w:rsidRDefault="006E2E25" w:rsidP="006E2E25">
      <w:pPr>
        <w:rPr>
          <w:rFonts w:asciiTheme="minorHAnsi" w:hAnsiTheme="minorHAnsi"/>
        </w:rPr>
      </w:pPr>
      <w:r w:rsidRPr="006E2E25">
        <w:rPr>
          <w:rFonts w:asciiTheme="minorHAnsi" w:hAnsiTheme="minorHAnsi"/>
        </w:rPr>
        <w:t>Alessandro, lettore registrato, si reca in biblioteca per richiedere una modifica della password del proprio account.</w:t>
      </w:r>
    </w:p>
    <w:p w14:paraId="6C601CF5" w14:textId="77777777" w:rsidR="006E2E25" w:rsidRPr="006E2E25" w:rsidRDefault="006E2E25" w:rsidP="006E2E25">
      <w:pPr>
        <w:rPr>
          <w:rFonts w:asciiTheme="minorHAnsi" w:hAnsiTheme="minorHAnsi"/>
        </w:rPr>
      </w:pPr>
    </w:p>
    <w:p w14:paraId="3E43CA55" w14:textId="77777777" w:rsidR="006E2E25" w:rsidRPr="006E2E25" w:rsidRDefault="006E2E25" w:rsidP="006E2E25">
      <w:pPr>
        <w:rPr>
          <w:rFonts w:asciiTheme="minorHAnsi" w:hAnsiTheme="minorHAnsi"/>
        </w:rPr>
      </w:pPr>
      <w:r w:rsidRPr="006E2E25">
        <w:rPr>
          <w:rFonts w:asciiTheme="minorHAnsi" w:hAnsiTheme="minorHAnsi"/>
        </w:rPr>
        <w:t>Grazia, operatrice della biblioteca, accede al sistema e ricerca il lettore tramite codice fiscale. Il sistema presenta a Grazia le informazioni che riguardano il lettore, e se è registrato, mostrerà anche un’opzione che consente di resettare la password dell’account di Alessandro.</w:t>
      </w:r>
    </w:p>
    <w:p w14:paraId="49B5E4F0" w14:textId="77777777" w:rsidR="006E2E25" w:rsidRPr="006E2E25" w:rsidRDefault="006E2E25" w:rsidP="006E2E25">
      <w:pPr>
        <w:rPr>
          <w:rFonts w:asciiTheme="minorHAnsi" w:hAnsiTheme="minorHAnsi"/>
        </w:rPr>
      </w:pPr>
    </w:p>
    <w:p w14:paraId="621C9EA8" w14:textId="306B1CCB" w:rsidR="006E2E25" w:rsidRPr="006E2E25" w:rsidRDefault="006E2E25" w:rsidP="006E2E25">
      <w:pPr>
        <w:rPr>
          <w:rFonts w:asciiTheme="minorHAnsi" w:hAnsiTheme="minorHAnsi"/>
        </w:rPr>
      </w:pPr>
      <w:r w:rsidRPr="006E2E25">
        <w:rPr>
          <w:rFonts w:asciiTheme="minorHAnsi" w:hAnsiTheme="minorHAnsi"/>
        </w:rPr>
        <w:t xml:space="preserve">Una volta che Grazia ha richiesto il reset, il sistema mostra su schermo la nuova password </w:t>
      </w:r>
      <w:r w:rsidR="00514C98">
        <w:rPr>
          <w:rFonts w:asciiTheme="minorHAnsi" w:hAnsiTheme="minorHAnsi"/>
        </w:rPr>
        <w:t>provvisoria</w:t>
      </w:r>
      <w:r w:rsidRPr="006E2E25">
        <w:rPr>
          <w:rFonts w:asciiTheme="minorHAnsi" w:hAnsiTheme="minorHAnsi"/>
        </w:rPr>
        <w:t xml:space="preserve"> che viene comunicata ad Alessandro.</w:t>
      </w:r>
    </w:p>
    <w:p w14:paraId="7EFF7A34" w14:textId="77777777" w:rsidR="006E2E25" w:rsidRPr="006E2E25" w:rsidRDefault="006E2E25" w:rsidP="006E2E25">
      <w:pPr>
        <w:rPr>
          <w:rFonts w:asciiTheme="minorHAnsi" w:hAnsiTheme="minorHAnsi"/>
        </w:rPr>
      </w:pPr>
    </w:p>
    <w:p w14:paraId="2A0021AA" w14:textId="2D25EB5D" w:rsidR="006E2E25" w:rsidRDefault="006E2E25" w:rsidP="006E2E25">
      <w:pPr>
        <w:rPr>
          <w:rFonts w:asciiTheme="minorHAnsi" w:hAnsiTheme="minorHAnsi"/>
        </w:rPr>
      </w:pPr>
      <w:r w:rsidRPr="006E2E25">
        <w:rPr>
          <w:rFonts w:asciiTheme="minorHAnsi" w:hAnsiTheme="minorHAnsi"/>
        </w:rPr>
        <w:t xml:space="preserve">Quando Alessandro accede al sistema tramite e-mail e password </w:t>
      </w:r>
      <w:r w:rsidR="00514C98">
        <w:rPr>
          <w:rFonts w:asciiTheme="minorHAnsi" w:hAnsiTheme="minorHAnsi"/>
        </w:rPr>
        <w:t>provvisoria</w:t>
      </w:r>
      <w:r w:rsidRPr="006E2E25">
        <w:rPr>
          <w:rFonts w:asciiTheme="minorHAnsi" w:hAnsiTheme="minorHAnsi"/>
        </w:rPr>
        <w:t>, il sistema gli chiede di scegliere una nuova password.</w:t>
      </w:r>
    </w:p>
    <w:p w14:paraId="3A18386F" w14:textId="77777777" w:rsidR="006E2E25" w:rsidRPr="006E2E25" w:rsidRDefault="006E2E25" w:rsidP="006E2E25">
      <w:pPr>
        <w:rPr>
          <w:rFonts w:asciiTheme="minorHAnsi" w:hAnsiTheme="minorHAnsi"/>
        </w:rPr>
      </w:pPr>
    </w:p>
    <w:p w14:paraId="62184B80" w14:textId="77777777" w:rsidR="006E2E25" w:rsidRPr="006E2E25" w:rsidRDefault="006E2E25" w:rsidP="006E2E25">
      <w:pPr>
        <w:rPr>
          <w:rFonts w:asciiTheme="minorHAnsi" w:hAnsiTheme="minorHAnsi"/>
          <w:b/>
          <w:bCs/>
        </w:rPr>
      </w:pPr>
      <w:bookmarkStart w:id="39" w:name="_Toc243674715"/>
      <w:r w:rsidRPr="006E2E25">
        <w:rPr>
          <w:rFonts w:asciiTheme="minorHAnsi" w:hAnsiTheme="minorHAnsi"/>
          <w:b/>
          <w:bCs/>
        </w:rPr>
        <w:t>Scenario 18 – Registrazione di una sospensione</w:t>
      </w:r>
      <w:bookmarkEnd w:id="39"/>
    </w:p>
    <w:p w14:paraId="5915580C" w14:textId="77777777" w:rsidR="006E2E25" w:rsidRPr="006E2E25" w:rsidRDefault="006E2E25" w:rsidP="006E2E25">
      <w:pPr>
        <w:rPr>
          <w:rFonts w:asciiTheme="minorHAnsi" w:hAnsiTheme="minorHAnsi"/>
        </w:rPr>
      </w:pPr>
      <w:r w:rsidRPr="006E2E25">
        <w:rPr>
          <w:rFonts w:asciiTheme="minorHAnsi" w:hAnsiTheme="minorHAnsi"/>
        </w:rPr>
        <w:t>Mario, operatore della biblioteca, deve inserire una sospensione temporanea a Luca, lettore della biblioteca.</w:t>
      </w:r>
    </w:p>
    <w:p w14:paraId="22DFA971" w14:textId="77777777" w:rsidR="006E2E25" w:rsidRPr="006E2E25" w:rsidRDefault="006E2E25" w:rsidP="006E2E25">
      <w:pPr>
        <w:rPr>
          <w:rFonts w:asciiTheme="minorHAnsi" w:hAnsiTheme="minorHAnsi"/>
        </w:rPr>
      </w:pPr>
    </w:p>
    <w:p w14:paraId="797408CC" w14:textId="77777777" w:rsidR="006E2E25" w:rsidRPr="006E2E25" w:rsidRDefault="006E2E25" w:rsidP="006E2E25">
      <w:pPr>
        <w:rPr>
          <w:rFonts w:asciiTheme="minorHAnsi" w:hAnsiTheme="minorHAnsi"/>
        </w:rPr>
      </w:pPr>
      <w:r w:rsidRPr="006E2E25">
        <w:rPr>
          <w:rFonts w:asciiTheme="minorHAnsi" w:hAnsiTheme="minorHAnsi"/>
        </w:rPr>
        <w:t>Mario accede al sistema e ricerca il lettore tramite codice fiscale. Il sistema presenta a Mario le informazioni che riguardano Luca.</w:t>
      </w:r>
    </w:p>
    <w:p w14:paraId="73827583" w14:textId="77777777" w:rsidR="006E2E25" w:rsidRPr="006E2E25" w:rsidRDefault="006E2E25" w:rsidP="006E2E25">
      <w:pPr>
        <w:rPr>
          <w:rFonts w:asciiTheme="minorHAnsi" w:hAnsiTheme="minorHAnsi"/>
        </w:rPr>
      </w:pPr>
    </w:p>
    <w:p w14:paraId="6EE32915" w14:textId="77777777" w:rsidR="006E2E25" w:rsidRDefault="006E2E25" w:rsidP="006E2E25">
      <w:pPr>
        <w:rPr>
          <w:rFonts w:asciiTheme="minorHAnsi" w:hAnsiTheme="minorHAnsi"/>
        </w:rPr>
      </w:pPr>
      <w:r w:rsidRPr="006E2E25">
        <w:rPr>
          <w:rFonts w:asciiTheme="minorHAnsi" w:hAnsiTheme="minorHAnsi"/>
        </w:rPr>
        <w:t>Mario preme sul pulsante dedicato e registra una sospensione a Luca.</w:t>
      </w:r>
    </w:p>
    <w:p w14:paraId="1C19FA98" w14:textId="77777777" w:rsidR="006E2E25" w:rsidRPr="006E2E25" w:rsidRDefault="006E2E25" w:rsidP="006E2E25">
      <w:pPr>
        <w:rPr>
          <w:rFonts w:asciiTheme="minorHAnsi" w:hAnsiTheme="minorHAnsi"/>
        </w:rPr>
      </w:pPr>
    </w:p>
    <w:p w14:paraId="1BAC0CA2" w14:textId="77777777" w:rsidR="006E2E25" w:rsidRPr="006E2E25" w:rsidRDefault="006E2E25" w:rsidP="006E2E25">
      <w:pPr>
        <w:rPr>
          <w:rFonts w:asciiTheme="minorHAnsi" w:hAnsiTheme="minorHAnsi"/>
          <w:b/>
          <w:bCs/>
        </w:rPr>
      </w:pPr>
      <w:bookmarkStart w:id="40" w:name="_Toc243674716"/>
      <w:r w:rsidRPr="006E2E25">
        <w:rPr>
          <w:rFonts w:asciiTheme="minorHAnsi" w:hAnsiTheme="minorHAnsi"/>
          <w:b/>
          <w:bCs/>
        </w:rPr>
        <w:t>Scenario 19 – Annullamento di una sospensione in anticipo</w:t>
      </w:r>
      <w:bookmarkEnd w:id="40"/>
    </w:p>
    <w:p w14:paraId="326D5C06" w14:textId="77777777" w:rsidR="006E2E25" w:rsidRPr="006E2E25" w:rsidRDefault="006E2E25" w:rsidP="006E2E25">
      <w:pPr>
        <w:rPr>
          <w:rFonts w:asciiTheme="minorHAnsi" w:hAnsiTheme="minorHAnsi"/>
        </w:rPr>
      </w:pPr>
      <w:r w:rsidRPr="006E2E25">
        <w:rPr>
          <w:rFonts w:asciiTheme="minorHAnsi" w:hAnsiTheme="minorHAnsi"/>
        </w:rPr>
        <w:t>Mario, operatore della biblioteca, deve annullare una sospensione assegnata a Luca, lettore della biblioteca.</w:t>
      </w:r>
    </w:p>
    <w:p w14:paraId="28701C5C" w14:textId="77777777" w:rsidR="006E2E25" w:rsidRPr="006E2E25" w:rsidRDefault="006E2E25" w:rsidP="006E2E25">
      <w:pPr>
        <w:rPr>
          <w:rFonts w:asciiTheme="minorHAnsi" w:hAnsiTheme="minorHAnsi"/>
        </w:rPr>
      </w:pPr>
    </w:p>
    <w:p w14:paraId="6FFCC884" w14:textId="77777777" w:rsidR="006E2E25" w:rsidRPr="006E2E25" w:rsidRDefault="006E2E25" w:rsidP="006E2E25">
      <w:pPr>
        <w:rPr>
          <w:rFonts w:asciiTheme="minorHAnsi" w:hAnsiTheme="minorHAnsi"/>
        </w:rPr>
      </w:pPr>
      <w:r w:rsidRPr="006E2E25">
        <w:rPr>
          <w:rFonts w:asciiTheme="minorHAnsi" w:hAnsiTheme="minorHAnsi"/>
        </w:rPr>
        <w:t>Mario accede al sistema e ricerca il lettore tramite codice fiscale. Il sistema presenta a Mario le informazioni che riguardano Luca.</w:t>
      </w:r>
    </w:p>
    <w:p w14:paraId="4FA55AA6" w14:textId="43311A36" w:rsidR="006E2E25" w:rsidRPr="006E2E25" w:rsidRDefault="006E2E25" w:rsidP="006E2E25">
      <w:pPr>
        <w:rPr>
          <w:rFonts w:asciiTheme="minorHAnsi" w:hAnsiTheme="minorHAnsi"/>
        </w:rPr>
      </w:pPr>
    </w:p>
    <w:p w14:paraId="6225686B" w14:textId="4EA0DD77" w:rsidR="006E2E25" w:rsidRPr="0072424F" w:rsidRDefault="006E2E25" w:rsidP="006E2E25">
      <w:pPr>
        <w:rPr>
          <w:rFonts w:asciiTheme="minorHAnsi" w:hAnsiTheme="minorHAnsi"/>
        </w:rPr>
      </w:pPr>
      <w:r w:rsidRPr="006E2E25">
        <w:rPr>
          <w:rFonts w:asciiTheme="minorHAnsi" w:hAnsiTheme="minorHAnsi"/>
        </w:rPr>
        <w:t>Mario preme sul pulsante dedicato e sospensione di Luca sarà annullata.</w:t>
      </w:r>
    </w:p>
    <w:p w14:paraId="26797074" w14:textId="2294AEA4" w:rsidR="00884E31" w:rsidRDefault="00422530" w:rsidP="00884E31">
      <w:pPr>
        <w:pStyle w:val="Heading3"/>
        <w:jc w:val="both"/>
        <w:rPr>
          <w:rFonts w:asciiTheme="minorHAnsi" w:hAnsiTheme="minorHAnsi"/>
          <w:sz w:val="28"/>
          <w:szCs w:val="28"/>
        </w:rPr>
      </w:pPr>
      <w:bookmarkStart w:id="41" w:name="_Toc243846668"/>
      <w:r>
        <w:rPr>
          <w:rFonts w:asciiTheme="minorHAnsi" w:hAnsiTheme="minorHAnsi"/>
          <w:sz w:val="28"/>
          <w:szCs w:val="28"/>
        </w:rPr>
        <w:lastRenderedPageBreak/>
        <w:t>Use case model</w:t>
      </w:r>
      <w:bookmarkEnd w:id="41"/>
    </w:p>
    <w:p w14:paraId="1532D3D8" w14:textId="3D6076EE" w:rsidR="003121EF" w:rsidRPr="00D473A4" w:rsidRDefault="000C2A28" w:rsidP="00C3058A">
      <w:pPr>
        <w:rPr>
          <w:rFonts w:asciiTheme="minorHAnsi" w:hAnsiTheme="minorHAnsi"/>
          <w:b/>
          <w:bCs/>
          <w:sz w:val="28"/>
          <w:szCs w:val="28"/>
        </w:rPr>
      </w:pPr>
      <w:r>
        <w:rPr>
          <w:rFonts w:asciiTheme="minorHAnsi" w:hAnsiTheme="minorHAnsi"/>
          <w:b/>
          <w:bCs/>
          <w:noProof/>
        </w:rPr>
        <w:drawing>
          <wp:anchor distT="0" distB="0" distL="114300" distR="114300" simplePos="0" relativeHeight="251658240" behindDoc="1" locked="0" layoutInCell="1" allowOverlap="1" wp14:anchorId="19A3338D" wp14:editId="6513406A">
            <wp:simplePos x="0" y="0"/>
            <wp:positionH relativeFrom="margin">
              <wp:posOffset>1144270</wp:posOffset>
            </wp:positionH>
            <wp:positionV relativeFrom="paragraph">
              <wp:posOffset>367665</wp:posOffset>
            </wp:positionV>
            <wp:extent cx="3964940" cy="2327910"/>
            <wp:effectExtent l="0" t="0" r="0" b="0"/>
            <wp:wrapTopAndBottom/>
            <wp:docPr id="52235760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64940" cy="2327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058A" w:rsidRPr="00C3058A">
        <w:rPr>
          <w:rFonts w:asciiTheme="minorHAnsi" w:hAnsiTheme="minorHAnsi"/>
          <w:b/>
          <w:bCs/>
          <w:sz w:val="28"/>
          <w:szCs w:val="28"/>
        </w:rPr>
        <w:t>UC1 – Registrazione lettore</w:t>
      </w:r>
    </w:p>
    <w:p w14:paraId="1AFE4D2D" w14:textId="3E864183" w:rsidR="00BB35CB" w:rsidRPr="00BB35CB" w:rsidRDefault="00BB35CB" w:rsidP="00E52556">
      <w:pPr>
        <w:spacing w:after="100" w:afterAutospacing="1"/>
        <w:rPr>
          <w:rFonts w:asciiTheme="minorHAnsi" w:hAnsiTheme="minorHAnsi"/>
        </w:rPr>
      </w:pPr>
      <w:r w:rsidRPr="00BB35CB">
        <w:rPr>
          <w:rFonts w:asciiTheme="minorHAnsi" w:hAnsiTheme="minorHAnsi"/>
          <w:b/>
          <w:bCs/>
        </w:rPr>
        <w:t>Attori:</w:t>
      </w:r>
      <w:r w:rsidRPr="00BB35CB">
        <w:rPr>
          <w:rFonts w:asciiTheme="minorHAnsi" w:hAnsiTheme="minorHAnsi"/>
        </w:rPr>
        <w:t xml:space="preserve"> Operatore.</w:t>
      </w:r>
    </w:p>
    <w:p w14:paraId="389FA5A7" w14:textId="3F8C2624" w:rsidR="00BB35CB" w:rsidRPr="00BB35CB" w:rsidRDefault="00BB35CB" w:rsidP="00E52556">
      <w:pPr>
        <w:spacing w:after="100" w:afterAutospacing="1"/>
        <w:rPr>
          <w:rFonts w:asciiTheme="minorHAnsi" w:hAnsiTheme="minorHAnsi"/>
        </w:rPr>
      </w:pPr>
      <w:r w:rsidRPr="00BB35CB">
        <w:rPr>
          <w:rFonts w:asciiTheme="minorHAnsi" w:hAnsiTheme="minorHAnsi"/>
          <w:b/>
          <w:bCs/>
        </w:rPr>
        <w:t>Entry condition:</w:t>
      </w:r>
      <w:r w:rsidRPr="00BB35CB">
        <w:rPr>
          <w:rFonts w:asciiTheme="minorHAnsi" w:hAnsiTheme="minorHAnsi"/>
        </w:rPr>
        <w:t xml:space="preserve"> L’operatore è autenticato e si trova nella pagina di un lettore non registrato, ricercato mediante codice fiscale.</w:t>
      </w:r>
    </w:p>
    <w:p w14:paraId="2E7E0797" w14:textId="77777777" w:rsidR="00BB35CB" w:rsidRPr="00BB35CB" w:rsidRDefault="00BB35CB" w:rsidP="00E52556">
      <w:pPr>
        <w:spacing w:after="100" w:afterAutospacing="1"/>
        <w:rPr>
          <w:rFonts w:asciiTheme="minorHAnsi" w:hAnsiTheme="minorHAnsi"/>
          <w:b/>
          <w:bCs/>
        </w:rPr>
      </w:pPr>
      <w:r w:rsidRPr="00BB35CB">
        <w:rPr>
          <w:rFonts w:asciiTheme="minorHAnsi" w:hAnsiTheme="minorHAnsi"/>
          <w:b/>
          <w:bCs/>
        </w:rPr>
        <w:t>Flusso di eventi:</w:t>
      </w:r>
    </w:p>
    <w:p w14:paraId="33F6004D" w14:textId="77777777" w:rsidR="00BB35CB" w:rsidRDefault="00BB35CB" w:rsidP="00E52556">
      <w:pPr>
        <w:pStyle w:val="ListParagraph"/>
        <w:widowControl/>
        <w:numPr>
          <w:ilvl w:val="0"/>
          <w:numId w:val="11"/>
        </w:numPr>
        <w:suppressAutoHyphens w:val="0"/>
        <w:spacing w:after="100" w:afterAutospacing="1" w:line="278" w:lineRule="auto"/>
        <w:rPr>
          <w:rFonts w:asciiTheme="minorHAnsi" w:hAnsiTheme="minorHAnsi"/>
        </w:rPr>
      </w:pPr>
      <w:r w:rsidRPr="00BB35CB">
        <w:rPr>
          <w:rFonts w:asciiTheme="minorHAnsi" w:hAnsiTheme="minorHAnsi"/>
        </w:rPr>
        <w:t>L’operatore preme su “Registra”.</w:t>
      </w:r>
    </w:p>
    <w:p w14:paraId="5F6EF270" w14:textId="77777777" w:rsidR="00860864" w:rsidRPr="00BB35CB" w:rsidRDefault="00860864">
      <w:pPr>
        <w:pStyle w:val="ListParagraph"/>
        <w:widowControl/>
        <w:numPr>
          <w:ilvl w:val="0"/>
          <w:numId w:val="25"/>
        </w:numPr>
        <w:suppressAutoHyphens w:val="0"/>
        <w:spacing w:after="100" w:afterAutospacing="1" w:line="278" w:lineRule="auto"/>
        <w:rPr>
          <w:rFonts w:asciiTheme="minorHAnsi" w:hAnsiTheme="minorHAnsi"/>
        </w:rPr>
      </w:pPr>
      <w:r w:rsidRPr="00BB35CB">
        <w:rPr>
          <w:rFonts w:asciiTheme="minorHAnsi" w:hAnsiTheme="minorHAnsi"/>
        </w:rPr>
        <w:t>Il sistema lo reindirizza ad una pagina in cui è presente un modulo da compilare con:</w:t>
      </w:r>
    </w:p>
    <w:p w14:paraId="42E4641E" w14:textId="06F290A5" w:rsidR="00860864" w:rsidRPr="00860864" w:rsidRDefault="00860864">
      <w:pPr>
        <w:pStyle w:val="ListParagraph"/>
        <w:widowControl/>
        <w:numPr>
          <w:ilvl w:val="0"/>
          <w:numId w:val="26"/>
        </w:numPr>
        <w:suppressAutoHyphens w:val="0"/>
        <w:spacing w:after="100" w:afterAutospacing="1" w:line="278" w:lineRule="auto"/>
        <w:rPr>
          <w:rFonts w:asciiTheme="minorHAnsi" w:hAnsiTheme="minorHAnsi"/>
        </w:rPr>
      </w:pPr>
      <w:r w:rsidRPr="00BB35CB">
        <w:rPr>
          <w:rFonts w:asciiTheme="minorHAnsi" w:hAnsiTheme="minorHAnsi"/>
        </w:rPr>
        <w:t>Una textbox con label “</w:t>
      </w:r>
      <w:r>
        <w:rPr>
          <w:rFonts w:asciiTheme="minorHAnsi" w:hAnsiTheme="minorHAnsi"/>
        </w:rPr>
        <w:t>Nome</w:t>
      </w:r>
      <w:r w:rsidRPr="00BB35CB">
        <w:rPr>
          <w:rFonts w:asciiTheme="minorHAnsi" w:hAnsiTheme="minorHAnsi"/>
        </w:rPr>
        <w:t>:”;</w:t>
      </w:r>
    </w:p>
    <w:p w14:paraId="4EE19CED" w14:textId="2C73383C" w:rsidR="00860864" w:rsidRDefault="00860864">
      <w:pPr>
        <w:pStyle w:val="ListParagraph"/>
        <w:widowControl/>
        <w:numPr>
          <w:ilvl w:val="0"/>
          <w:numId w:val="26"/>
        </w:numPr>
        <w:suppressAutoHyphens w:val="0"/>
        <w:spacing w:after="100" w:afterAutospacing="1" w:line="278" w:lineRule="auto"/>
        <w:rPr>
          <w:rFonts w:asciiTheme="minorHAnsi" w:hAnsiTheme="minorHAnsi"/>
        </w:rPr>
      </w:pPr>
      <w:r w:rsidRPr="00BB35CB">
        <w:rPr>
          <w:rFonts w:asciiTheme="minorHAnsi" w:hAnsiTheme="minorHAnsi"/>
        </w:rPr>
        <w:t>Una textbox con label “</w:t>
      </w:r>
      <w:r>
        <w:rPr>
          <w:rFonts w:asciiTheme="minorHAnsi" w:hAnsiTheme="minorHAnsi"/>
        </w:rPr>
        <w:t>Cognome</w:t>
      </w:r>
      <w:r w:rsidRPr="00BB35CB">
        <w:rPr>
          <w:rFonts w:asciiTheme="minorHAnsi" w:hAnsiTheme="minorHAnsi"/>
        </w:rPr>
        <w:t>:”;</w:t>
      </w:r>
    </w:p>
    <w:p w14:paraId="082F9590" w14:textId="7D42E5F5" w:rsidR="00803313" w:rsidRPr="00BB35CB" w:rsidRDefault="00803313">
      <w:pPr>
        <w:pStyle w:val="ListParagraph"/>
        <w:widowControl/>
        <w:numPr>
          <w:ilvl w:val="0"/>
          <w:numId w:val="26"/>
        </w:numPr>
        <w:suppressAutoHyphens w:val="0"/>
        <w:spacing w:after="100" w:afterAutospacing="1" w:line="278" w:lineRule="auto"/>
        <w:rPr>
          <w:rFonts w:asciiTheme="minorHAnsi" w:hAnsiTheme="minorHAnsi"/>
        </w:rPr>
      </w:pPr>
      <w:r>
        <w:rPr>
          <w:rFonts w:asciiTheme="minorHAnsi" w:hAnsiTheme="minorHAnsi"/>
        </w:rPr>
        <w:t>Una textbox con label “</w:t>
      </w:r>
      <w:r w:rsidR="00F8042E">
        <w:rPr>
          <w:rFonts w:asciiTheme="minorHAnsi" w:hAnsiTheme="minorHAnsi"/>
        </w:rPr>
        <w:t>E</w:t>
      </w:r>
      <w:r>
        <w:rPr>
          <w:rFonts w:asciiTheme="minorHAnsi" w:hAnsiTheme="minorHAnsi"/>
        </w:rPr>
        <w:t>-mail”;</w:t>
      </w:r>
    </w:p>
    <w:p w14:paraId="244D161D" w14:textId="0BF4A039" w:rsidR="00860864" w:rsidRPr="00BB35CB" w:rsidRDefault="00860864">
      <w:pPr>
        <w:pStyle w:val="ListParagraph"/>
        <w:widowControl/>
        <w:numPr>
          <w:ilvl w:val="0"/>
          <w:numId w:val="26"/>
        </w:numPr>
        <w:suppressAutoHyphens w:val="0"/>
        <w:spacing w:after="100" w:afterAutospacing="1" w:line="278" w:lineRule="auto"/>
        <w:rPr>
          <w:rFonts w:asciiTheme="minorHAnsi" w:hAnsiTheme="minorHAnsi"/>
        </w:rPr>
      </w:pPr>
      <w:r w:rsidRPr="00BB35CB">
        <w:rPr>
          <w:rFonts w:asciiTheme="minorHAnsi" w:hAnsiTheme="minorHAnsi"/>
        </w:rPr>
        <w:t xml:space="preserve">Un </w:t>
      </w:r>
      <w:r>
        <w:rPr>
          <w:rFonts w:asciiTheme="minorHAnsi" w:hAnsiTheme="minorHAnsi"/>
        </w:rPr>
        <w:t>checkbox per il trattamento dei dati;</w:t>
      </w:r>
    </w:p>
    <w:p w14:paraId="3C562523" w14:textId="77777777" w:rsidR="00860864" w:rsidRPr="00BB35CB" w:rsidRDefault="00860864">
      <w:pPr>
        <w:pStyle w:val="ListParagraph"/>
        <w:widowControl/>
        <w:numPr>
          <w:ilvl w:val="0"/>
          <w:numId w:val="26"/>
        </w:numPr>
        <w:suppressAutoHyphens w:val="0"/>
        <w:spacing w:after="100" w:afterAutospacing="1" w:line="278" w:lineRule="auto"/>
        <w:rPr>
          <w:rFonts w:asciiTheme="minorHAnsi" w:hAnsiTheme="minorHAnsi"/>
        </w:rPr>
      </w:pPr>
      <w:r w:rsidRPr="00BB35CB">
        <w:rPr>
          <w:rFonts w:asciiTheme="minorHAnsi" w:hAnsiTheme="minorHAnsi"/>
        </w:rPr>
        <w:t>Un pulsante “Annulla”;</w:t>
      </w:r>
    </w:p>
    <w:p w14:paraId="4FDB77F2" w14:textId="271BCC3E" w:rsidR="00860864" w:rsidRPr="00BB35CB" w:rsidRDefault="00860864">
      <w:pPr>
        <w:pStyle w:val="ListParagraph"/>
        <w:widowControl/>
        <w:numPr>
          <w:ilvl w:val="0"/>
          <w:numId w:val="26"/>
        </w:numPr>
        <w:suppressAutoHyphens w:val="0"/>
        <w:spacing w:after="100" w:afterAutospacing="1" w:line="278" w:lineRule="auto"/>
        <w:rPr>
          <w:rFonts w:asciiTheme="minorHAnsi" w:hAnsiTheme="minorHAnsi"/>
        </w:rPr>
      </w:pPr>
      <w:r w:rsidRPr="00BB35CB">
        <w:rPr>
          <w:rFonts w:asciiTheme="minorHAnsi" w:hAnsiTheme="minorHAnsi"/>
        </w:rPr>
        <w:t>Un pulsante “</w:t>
      </w:r>
      <w:r w:rsidR="00E1472F">
        <w:rPr>
          <w:rFonts w:asciiTheme="minorHAnsi" w:hAnsiTheme="minorHAnsi"/>
        </w:rPr>
        <w:t>Registra</w:t>
      </w:r>
      <w:r w:rsidRPr="00BB35CB">
        <w:rPr>
          <w:rFonts w:asciiTheme="minorHAnsi" w:hAnsiTheme="minorHAnsi"/>
        </w:rPr>
        <w:t>”.</w:t>
      </w:r>
    </w:p>
    <w:p w14:paraId="7F7658A5" w14:textId="7AC9E610" w:rsidR="00BB35CB" w:rsidRPr="00BB35CB" w:rsidRDefault="00BB35CB">
      <w:pPr>
        <w:pStyle w:val="ListParagraph"/>
        <w:widowControl/>
        <w:numPr>
          <w:ilvl w:val="0"/>
          <w:numId w:val="55"/>
        </w:numPr>
        <w:suppressAutoHyphens w:val="0"/>
        <w:spacing w:after="100" w:afterAutospacing="1" w:line="278" w:lineRule="auto"/>
        <w:rPr>
          <w:rFonts w:asciiTheme="minorHAnsi" w:hAnsiTheme="minorHAnsi"/>
        </w:rPr>
      </w:pPr>
      <w:r w:rsidRPr="00BB35CB">
        <w:rPr>
          <w:rFonts w:asciiTheme="minorHAnsi" w:hAnsiTheme="minorHAnsi"/>
        </w:rPr>
        <w:t xml:space="preserve">L’operatore </w:t>
      </w:r>
      <w:r w:rsidR="00E1472F">
        <w:rPr>
          <w:rFonts w:asciiTheme="minorHAnsi" w:hAnsiTheme="minorHAnsi"/>
        </w:rPr>
        <w:t>inserisce i dati e spunta la checkbox</w:t>
      </w:r>
      <w:r w:rsidRPr="00BB35CB">
        <w:rPr>
          <w:rFonts w:asciiTheme="minorHAnsi" w:hAnsiTheme="minorHAnsi"/>
        </w:rPr>
        <w:t>.</w:t>
      </w:r>
    </w:p>
    <w:p w14:paraId="7A33A780" w14:textId="4709175C" w:rsidR="00BB35CB" w:rsidRPr="00BB35CB" w:rsidRDefault="00BB35CB">
      <w:pPr>
        <w:pStyle w:val="ListParagraph"/>
        <w:widowControl/>
        <w:numPr>
          <w:ilvl w:val="0"/>
          <w:numId w:val="55"/>
        </w:numPr>
        <w:suppressAutoHyphens w:val="0"/>
        <w:spacing w:after="100" w:afterAutospacing="1" w:line="278" w:lineRule="auto"/>
        <w:rPr>
          <w:rFonts w:asciiTheme="minorHAnsi" w:hAnsiTheme="minorHAnsi"/>
        </w:rPr>
      </w:pPr>
      <w:r w:rsidRPr="00BB35CB">
        <w:rPr>
          <w:rFonts w:asciiTheme="minorHAnsi" w:hAnsiTheme="minorHAnsi"/>
        </w:rPr>
        <w:t xml:space="preserve">L’operatore </w:t>
      </w:r>
      <w:r w:rsidR="00860864">
        <w:rPr>
          <w:rFonts w:asciiTheme="minorHAnsi" w:hAnsiTheme="minorHAnsi"/>
        </w:rPr>
        <w:t>preme</w:t>
      </w:r>
      <w:r w:rsidRPr="00BB35CB">
        <w:rPr>
          <w:rFonts w:asciiTheme="minorHAnsi" w:hAnsiTheme="minorHAnsi"/>
        </w:rPr>
        <w:t xml:space="preserve"> su “Registra”.</w:t>
      </w:r>
    </w:p>
    <w:p w14:paraId="2AADD98E" w14:textId="77777777" w:rsidR="00BB35CB" w:rsidRPr="00BB35CB" w:rsidRDefault="00BB35CB">
      <w:pPr>
        <w:pStyle w:val="ListParagraph"/>
        <w:widowControl/>
        <w:numPr>
          <w:ilvl w:val="0"/>
          <w:numId w:val="55"/>
        </w:numPr>
        <w:suppressAutoHyphens w:val="0"/>
        <w:spacing w:after="100" w:afterAutospacing="1" w:line="278" w:lineRule="auto"/>
        <w:rPr>
          <w:rFonts w:asciiTheme="minorHAnsi" w:hAnsiTheme="minorHAnsi"/>
        </w:rPr>
      </w:pPr>
      <w:r w:rsidRPr="00BB35CB">
        <w:rPr>
          <w:rFonts w:asciiTheme="minorHAnsi" w:hAnsiTheme="minorHAnsi"/>
        </w:rPr>
        <w:t>Il sistema verifica le informazioni inserite.</w:t>
      </w:r>
    </w:p>
    <w:p w14:paraId="6A7FE065" w14:textId="77777777" w:rsidR="00BB35CB" w:rsidRPr="00BB35CB" w:rsidRDefault="00BB35CB">
      <w:pPr>
        <w:pStyle w:val="ListParagraph"/>
        <w:widowControl/>
        <w:numPr>
          <w:ilvl w:val="0"/>
          <w:numId w:val="55"/>
        </w:numPr>
        <w:suppressAutoHyphens w:val="0"/>
        <w:spacing w:after="100" w:afterAutospacing="1" w:line="278" w:lineRule="auto"/>
        <w:rPr>
          <w:rFonts w:asciiTheme="minorHAnsi" w:hAnsiTheme="minorHAnsi"/>
        </w:rPr>
      </w:pPr>
      <w:r w:rsidRPr="00BB35CB">
        <w:rPr>
          <w:rFonts w:asciiTheme="minorHAnsi" w:hAnsiTheme="minorHAnsi"/>
        </w:rPr>
        <w:t>Il sistema mostra a schermo le informazioni dell’account con due pulsanti:</w:t>
      </w:r>
    </w:p>
    <w:p w14:paraId="46D06B4B" w14:textId="77777777" w:rsidR="00BB35CB" w:rsidRPr="00BB35CB" w:rsidRDefault="00BB35CB">
      <w:pPr>
        <w:pStyle w:val="ListParagraph"/>
        <w:widowControl/>
        <w:numPr>
          <w:ilvl w:val="0"/>
          <w:numId w:val="12"/>
        </w:numPr>
        <w:suppressAutoHyphens w:val="0"/>
        <w:spacing w:after="100" w:afterAutospacing="1" w:line="278" w:lineRule="auto"/>
        <w:rPr>
          <w:rFonts w:asciiTheme="minorHAnsi" w:hAnsiTheme="minorHAnsi"/>
        </w:rPr>
      </w:pPr>
      <w:r w:rsidRPr="00BB35CB">
        <w:rPr>
          <w:rFonts w:asciiTheme="minorHAnsi" w:hAnsiTheme="minorHAnsi"/>
        </w:rPr>
        <w:t>“Annulla”,</w:t>
      </w:r>
    </w:p>
    <w:p w14:paraId="44B0E59A" w14:textId="77777777" w:rsidR="00BB35CB" w:rsidRPr="00BB35CB" w:rsidRDefault="00BB35CB">
      <w:pPr>
        <w:pStyle w:val="ListParagraph"/>
        <w:widowControl/>
        <w:numPr>
          <w:ilvl w:val="0"/>
          <w:numId w:val="12"/>
        </w:numPr>
        <w:suppressAutoHyphens w:val="0"/>
        <w:spacing w:after="100" w:afterAutospacing="1" w:line="278" w:lineRule="auto"/>
        <w:rPr>
          <w:rFonts w:asciiTheme="minorHAnsi" w:hAnsiTheme="minorHAnsi"/>
        </w:rPr>
      </w:pPr>
      <w:r w:rsidRPr="00BB35CB">
        <w:rPr>
          <w:rFonts w:asciiTheme="minorHAnsi" w:hAnsiTheme="minorHAnsi"/>
        </w:rPr>
        <w:t>“Conferma”.</w:t>
      </w:r>
    </w:p>
    <w:p w14:paraId="5165181D" w14:textId="77777777" w:rsidR="00BB35CB" w:rsidRPr="00BB35CB" w:rsidRDefault="00BB35CB">
      <w:pPr>
        <w:pStyle w:val="ListParagraph"/>
        <w:widowControl/>
        <w:numPr>
          <w:ilvl w:val="0"/>
          <w:numId w:val="55"/>
        </w:numPr>
        <w:suppressAutoHyphens w:val="0"/>
        <w:spacing w:after="100" w:afterAutospacing="1" w:line="278" w:lineRule="auto"/>
        <w:rPr>
          <w:rFonts w:asciiTheme="minorHAnsi" w:hAnsiTheme="minorHAnsi"/>
        </w:rPr>
      </w:pPr>
      <w:r w:rsidRPr="00BB35CB">
        <w:rPr>
          <w:rFonts w:asciiTheme="minorHAnsi" w:hAnsiTheme="minorHAnsi"/>
        </w:rPr>
        <w:t>L’operatore clicca su “Conferma”.</w:t>
      </w:r>
    </w:p>
    <w:p w14:paraId="2E5B0234" w14:textId="621AB672" w:rsidR="00BB35CB" w:rsidRPr="00BB35CB" w:rsidRDefault="00BB35CB">
      <w:pPr>
        <w:pStyle w:val="ListParagraph"/>
        <w:widowControl/>
        <w:numPr>
          <w:ilvl w:val="0"/>
          <w:numId w:val="55"/>
        </w:numPr>
        <w:suppressAutoHyphens w:val="0"/>
        <w:spacing w:after="100" w:afterAutospacing="1" w:line="278" w:lineRule="auto"/>
        <w:rPr>
          <w:rFonts w:asciiTheme="minorHAnsi" w:hAnsiTheme="minorHAnsi"/>
        </w:rPr>
      </w:pPr>
      <w:r w:rsidRPr="00BB35CB">
        <w:rPr>
          <w:rFonts w:asciiTheme="minorHAnsi" w:hAnsiTheme="minorHAnsi"/>
        </w:rPr>
        <w:t xml:space="preserve">Il sistema crea l’account del lettore e genera una password </w:t>
      </w:r>
      <w:r w:rsidR="00514C98">
        <w:rPr>
          <w:rFonts w:asciiTheme="minorHAnsi" w:hAnsiTheme="minorHAnsi"/>
        </w:rPr>
        <w:t>provvisoria</w:t>
      </w:r>
      <w:r w:rsidRPr="00BB35CB">
        <w:rPr>
          <w:rFonts w:asciiTheme="minorHAnsi" w:hAnsiTheme="minorHAnsi"/>
        </w:rPr>
        <w:t>.</w:t>
      </w:r>
    </w:p>
    <w:p w14:paraId="74704D6B" w14:textId="77777777" w:rsidR="00BB35CB" w:rsidRPr="00BB35CB" w:rsidRDefault="00BB35CB">
      <w:pPr>
        <w:pStyle w:val="ListParagraph"/>
        <w:widowControl/>
        <w:numPr>
          <w:ilvl w:val="0"/>
          <w:numId w:val="55"/>
        </w:numPr>
        <w:suppressAutoHyphens w:val="0"/>
        <w:spacing w:after="100" w:afterAutospacing="1" w:line="278" w:lineRule="auto"/>
        <w:rPr>
          <w:rFonts w:asciiTheme="minorHAnsi" w:hAnsiTheme="minorHAnsi"/>
        </w:rPr>
      </w:pPr>
      <w:r w:rsidRPr="00BB35CB">
        <w:rPr>
          <w:rFonts w:asciiTheme="minorHAnsi" w:hAnsiTheme="minorHAnsi"/>
        </w:rPr>
        <w:t>Il sistema mostra a schermo la password provvisoria con un pulsante “Conferma”.</w:t>
      </w:r>
    </w:p>
    <w:p w14:paraId="1356FB7C" w14:textId="77777777" w:rsidR="00BB35CB" w:rsidRPr="00BB35CB" w:rsidRDefault="00BB35CB">
      <w:pPr>
        <w:pStyle w:val="ListParagraph"/>
        <w:widowControl/>
        <w:numPr>
          <w:ilvl w:val="0"/>
          <w:numId w:val="55"/>
        </w:numPr>
        <w:suppressAutoHyphens w:val="0"/>
        <w:spacing w:after="100" w:afterAutospacing="1" w:line="278" w:lineRule="auto"/>
        <w:rPr>
          <w:rFonts w:asciiTheme="minorHAnsi" w:hAnsiTheme="minorHAnsi"/>
        </w:rPr>
      </w:pPr>
      <w:r w:rsidRPr="00BB35CB">
        <w:rPr>
          <w:rFonts w:asciiTheme="minorHAnsi" w:hAnsiTheme="minorHAnsi"/>
        </w:rPr>
        <w:t>L’operatore preme “Conferma”.</w:t>
      </w:r>
    </w:p>
    <w:p w14:paraId="0AFA7009" w14:textId="77777777" w:rsidR="00BB35CB" w:rsidRPr="00BB35CB" w:rsidRDefault="00BB35CB">
      <w:pPr>
        <w:pStyle w:val="ListParagraph"/>
        <w:widowControl/>
        <w:numPr>
          <w:ilvl w:val="0"/>
          <w:numId w:val="55"/>
        </w:numPr>
        <w:suppressAutoHyphens w:val="0"/>
        <w:spacing w:after="100" w:afterAutospacing="1" w:line="278" w:lineRule="auto"/>
        <w:rPr>
          <w:rFonts w:asciiTheme="minorHAnsi" w:hAnsiTheme="minorHAnsi"/>
        </w:rPr>
      </w:pPr>
      <w:r w:rsidRPr="00BB35CB">
        <w:rPr>
          <w:rFonts w:asciiTheme="minorHAnsi" w:hAnsiTheme="minorHAnsi"/>
        </w:rPr>
        <w:t>Il sistema reindirizza l’operatore alla pagina di gestione dei lettori.</w:t>
      </w:r>
    </w:p>
    <w:p w14:paraId="641CC1C5" w14:textId="7EA00DF6" w:rsidR="00BB35CB" w:rsidRPr="00BB35CB" w:rsidRDefault="00BB35CB" w:rsidP="00E52556">
      <w:pPr>
        <w:spacing w:after="100" w:afterAutospacing="1"/>
        <w:rPr>
          <w:rFonts w:asciiTheme="minorHAnsi" w:hAnsiTheme="minorHAnsi"/>
        </w:rPr>
      </w:pPr>
      <w:r w:rsidRPr="00BB35CB">
        <w:rPr>
          <w:rFonts w:asciiTheme="minorHAnsi" w:hAnsiTheme="minorHAnsi"/>
          <w:b/>
          <w:bCs/>
        </w:rPr>
        <w:lastRenderedPageBreak/>
        <w:t>Exit condition:</w:t>
      </w:r>
      <w:r w:rsidRPr="00BB35CB">
        <w:rPr>
          <w:rFonts w:asciiTheme="minorHAnsi" w:hAnsiTheme="minorHAnsi"/>
        </w:rPr>
        <w:t xml:space="preserve"> L’operatore si trova nella pagina di gestione dei lettori ed è stato creato un nuovo account per il lettore.</w:t>
      </w:r>
    </w:p>
    <w:p w14:paraId="1632F605" w14:textId="2A5340AF" w:rsidR="00BB35CB" w:rsidRPr="00BB35CB" w:rsidRDefault="000C1B84" w:rsidP="00E52556">
      <w:pPr>
        <w:spacing w:after="100" w:afterAutospacing="1"/>
        <w:rPr>
          <w:rFonts w:asciiTheme="minorHAnsi" w:hAnsiTheme="minorHAnsi"/>
          <w:b/>
          <w:bCs/>
        </w:rPr>
      </w:pPr>
      <w:r>
        <w:rPr>
          <w:rFonts w:asciiTheme="minorHAnsi" w:hAnsiTheme="minorHAnsi"/>
          <w:b/>
          <w:bCs/>
        </w:rPr>
        <w:t>Flussi alternativi</w:t>
      </w:r>
      <w:r w:rsidR="00BB35CB" w:rsidRPr="00BB35CB">
        <w:rPr>
          <w:rFonts w:asciiTheme="minorHAnsi" w:hAnsiTheme="minorHAnsi"/>
          <w:b/>
          <w:bCs/>
        </w:rPr>
        <w:t xml:space="preserve">/Eccezioni: </w:t>
      </w:r>
    </w:p>
    <w:p w14:paraId="13A4BB2C" w14:textId="77777777" w:rsidR="009324F5" w:rsidRDefault="00CC6415" w:rsidP="00E52556">
      <w:pPr>
        <w:spacing w:after="100" w:afterAutospacing="1"/>
        <w:rPr>
          <w:rFonts w:asciiTheme="minorHAnsi" w:hAnsiTheme="minorHAnsi"/>
        </w:rPr>
      </w:pPr>
      <w:r>
        <w:rPr>
          <w:rFonts w:asciiTheme="minorHAnsi" w:hAnsiTheme="minorHAnsi"/>
        </w:rPr>
        <w:t xml:space="preserve">Se tra il passo 2 e il passo 3 l’operatore preme il tasto “Annulla”, viene eseguito il caso d’uso </w:t>
      </w:r>
      <w:r w:rsidRPr="009324F5">
        <w:rPr>
          <w:rFonts w:asciiTheme="minorHAnsi" w:hAnsiTheme="minorHAnsi"/>
          <w:b/>
          <w:bCs/>
        </w:rPr>
        <w:t>UC1.</w:t>
      </w:r>
      <w:r w:rsidR="006D4EC9" w:rsidRPr="009324F5">
        <w:rPr>
          <w:rFonts w:asciiTheme="minorHAnsi" w:hAnsiTheme="minorHAnsi"/>
          <w:b/>
          <w:bCs/>
        </w:rPr>
        <w:t>1</w:t>
      </w:r>
      <w:r w:rsidRPr="009324F5">
        <w:rPr>
          <w:rFonts w:asciiTheme="minorHAnsi" w:hAnsiTheme="minorHAnsi"/>
          <w:b/>
          <w:bCs/>
        </w:rPr>
        <w:t xml:space="preserve"> – Annullamento registrazione</w:t>
      </w:r>
      <w:r>
        <w:rPr>
          <w:rFonts w:asciiTheme="minorHAnsi" w:hAnsiTheme="minorHAnsi"/>
        </w:rPr>
        <w:t>.</w:t>
      </w:r>
    </w:p>
    <w:p w14:paraId="54C87C53" w14:textId="31AD3644" w:rsidR="00BB35CB" w:rsidRDefault="00BB35CB" w:rsidP="00E52556">
      <w:pPr>
        <w:spacing w:after="100" w:afterAutospacing="1"/>
        <w:rPr>
          <w:rFonts w:asciiTheme="minorHAnsi" w:hAnsiTheme="minorHAnsi"/>
        </w:rPr>
      </w:pPr>
      <w:r w:rsidRPr="00BB35CB">
        <w:rPr>
          <w:rFonts w:asciiTheme="minorHAnsi" w:hAnsiTheme="minorHAnsi"/>
        </w:rPr>
        <w:t xml:space="preserve">Se al passo </w:t>
      </w:r>
      <w:r w:rsidR="006D4EC9">
        <w:rPr>
          <w:rFonts w:asciiTheme="minorHAnsi" w:hAnsiTheme="minorHAnsi"/>
        </w:rPr>
        <w:t>5</w:t>
      </w:r>
      <w:r w:rsidRPr="00BB35CB">
        <w:rPr>
          <w:rFonts w:asciiTheme="minorHAnsi" w:hAnsiTheme="minorHAnsi"/>
        </w:rPr>
        <w:t xml:space="preserve"> le informazioni inserite non sono valide, viene eseguito il caso d’uso </w:t>
      </w:r>
      <w:r w:rsidRPr="009324F5">
        <w:rPr>
          <w:rFonts w:asciiTheme="minorHAnsi" w:hAnsiTheme="minorHAnsi"/>
          <w:b/>
          <w:bCs/>
        </w:rPr>
        <w:t>UC1.</w:t>
      </w:r>
      <w:r w:rsidR="006D4EC9" w:rsidRPr="009324F5">
        <w:rPr>
          <w:rFonts w:asciiTheme="minorHAnsi" w:hAnsiTheme="minorHAnsi"/>
          <w:b/>
          <w:bCs/>
        </w:rPr>
        <w:t>2</w:t>
      </w:r>
      <w:r w:rsidRPr="009324F5">
        <w:rPr>
          <w:rFonts w:asciiTheme="minorHAnsi" w:hAnsiTheme="minorHAnsi"/>
          <w:b/>
          <w:bCs/>
        </w:rPr>
        <w:t xml:space="preserve"> – Informazioni non valide</w:t>
      </w:r>
      <w:r w:rsidRPr="00FC0181">
        <w:rPr>
          <w:rFonts w:asciiTheme="minorHAnsi" w:hAnsiTheme="minorHAnsi"/>
        </w:rPr>
        <w:t>.</w:t>
      </w:r>
    </w:p>
    <w:p w14:paraId="41B50946" w14:textId="5D44A33B" w:rsidR="00BB35CB" w:rsidRPr="00BB35CB" w:rsidRDefault="00CC6415" w:rsidP="00E52556">
      <w:pPr>
        <w:spacing w:after="100" w:afterAutospacing="1"/>
        <w:rPr>
          <w:rFonts w:asciiTheme="minorHAnsi" w:hAnsiTheme="minorHAnsi"/>
        </w:rPr>
      </w:pPr>
      <w:r>
        <w:rPr>
          <w:rFonts w:asciiTheme="minorHAnsi" w:hAnsiTheme="minorHAnsi"/>
        </w:rPr>
        <w:t xml:space="preserve">Se tra il passo 6 e il passo 7 l’operatore preme il tasto “Annulla”, viene eseguito il caso d’uso </w:t>
      </w:r>
      <w:r w:rsidRPr="009324F5">
        <w:rPr>
          <w:rFonts w:asciiTheme="minorHAnsi" w:hAnsiTheme="minorHAnsi"/>
          <w:b/>
          <w:bCs/>
        </w:rPr>
        <w:t>UC1.3 – Annullamento conferma registrazione</w:t>
      </w:r>
      <w:r w:rsidR="009324F5" w:rsidRPr="00FC0181">
        <w:rPr>
          <w:rFonts w:asciiTheme="minorHAnsi" w:hAnsiTheme="minorHAnsi"/>
        </w:rPr>
        <w:t>.</w:t>
      </w:r>
    </w:p>
    <w:p w14:paraId="0DA71DA1" w14:textId="77777777" w:rsidR="00E52556" w:rsidRDefault="00E52556" w:rsidP="00E52556">
      <w:pPr>
        <w:spacing w:after="100" w:afterAutospacing="1"/>
        <w:rPr>
          <w:rFonts w:asciiTheme="minorHAnsi" w:hAnsiTheme="minorHAnsi"/>
          <w:b/>
          <w:bCs/>
          <w:sz w:val="28"/>
          <w:szCs w:val="28"/>
        </w:rPr>
      </w:pPr>
    </w:p>
    <w:p w14:paraId="212BA9EA" w14:textId="305024F8" w:rsidR="006D4EC9" w:rsidRDefault="006D4EC9" w:rsidP="00E52556">
      <w:pPr>
        <w:spacing w:after="100" w:afterAutospacing="1"/>
        <w:rPr>
          <w:rFonts w:asciiTheme="minorHAnsi" w:hAnsiTheme="minorHAnsi"/>
          <w:b/>
          <w:bCs/>
          <w:sz w:val="28"/>
          <w:szCs w:val="28"/>
        </w:rPr>
      </w:pPr>
      <w:r w:rsidRPr="00BB35CB">
        <w:rPr>
          <w:rFonts w:asciiTheme="minorHAnsi" w:hAnsiTheme="minorHAnsi"/>
          <w:b/>
          <w:bCs/>
          <w:sz w:val="28"/>
          <w:szCs w:val="28"/>
        </w:rPr>
        <w:t>UC1.</w:t>
      </w:r>
      <w:r>
        <w:rPr>
          <w:rFonts w:asciiTheme="minorHAnsi" w:hAnsiTheme="minorHAnsi"/>
          <w:b/>
          <w:bCs/>
          <w:sz w:val="28"/>
          <w:szCs w:val="28"/>
        </w:rPr>
        <w:t>1</w:t>
      </w:r>
      <w:r>
        <w:rPr>
          <w:rFonts w:asciiTheme="minorHAnsi" w:hAnsiTheme="minorHAnsi"/>
          <w:b/>
          <w:bCs/>
          <w:sz w:val="28"/>
          <w:szCs w:val="28"/>
        </w:rPr>
        <w:t xml:space="preserve"> – Annullamento registrazione</w:t>
      </w:r>
    </w:p>
    <w:p w14:paraId="72D1B25E" w14:textId="618035F5" w:rsidR="006D4EC9" w:rsidRPr="000624A0" w:rsidRDefault="006D4EC9" w:rsidP="00E52556">
      <w:pPr>
        <w:spacing w:after="100" w:afterAutospacing="1"/>
        <w:rPr>
          <w:rFonts w:asciiTheme="minorHAnsi" w:hAnsiTheme="minorHAnsi"/>
        </w:rPr>
      </w:pPr>
      <w:r w:rsidRPr="00BB35CB">
        <w:rPr>
          <w:rFonts w:asciiTheme="minorHAnsi" w:hAnsiTheme="minorHAnsi"/>
          <w:b/>
          <w:bCs/>
        </w:rPr>
        <w:t>Attori:</w:t>
      </w:r>
      <w:r w:rsidRPr="00BB35CB">
        <w:rPr>
          <w:rFonts w:asciiTheme="minorHAnsi" w:hAnsiTheme="minorHAnsi"/>
        </w:rPr>
        <w:t xml:space="preserve"> Operatore.</w:t>
      </w:r>
    </w:p>
    <w:p w14:paraId="3DE252D7" w14:textId="0EA2D4C5" w:rsidR="006D4EC9" w:rsidRPr="00BB35CB" w:rsidRDefault="006D4EC9" w:rsidP="00E52556">
      <w:pPr>
        <w:spacing w:after="100" w:afterAutospacing="1"/>
        <w:rPr>
          <w:rFonts w:asciiTheme="minorHAnsi" w:hAnsiTheme="minorHAnsi"/>
        </w:rPr>
      </w:pPr>
      <w:r w:rsidRPr="00BB35CB">
        <w:rPr>
          <w:rFonts w:asciiTheme="minorHAnsi" w:hAnsiTheme="minorHAnsi"/>
          <w:b/>
          <w:bCs/>
        </w:rPr>
        <w:t>Entry condition:</w:t>
      </w:r>
      <w:r w:rsidRPr="00BB35CB">
        <w:rPr>
          <w:rFonts w:asciiTheme="minorHAnsi" w:hAnsiTheme="minorHAnsi"/>
        </w:rPr>
        <w:t xml:space="preserve"> L’operatore ha </w:t>
      </w:r>
      <w:r w:rsidR="00E35766">
        <w:rPr>
          <w:rFonts w:asciiTheme="minorHAnsi" w:hAnsiTheme="minorHAnsi"/>
        </w:rPr>
        <w:t>premuto il pulsante “Annulla” durante la compilazione del modulo</w:t>
      </w:r>
      <w:r w:rsidR="00136080">
        <w:rPr>
          <w:rFonts w:asciiTheme="minorHAnsi" w:hAnsiTheme="minorHAnsi"/>
        </w:rPr>
        <w:t xml:space="preserve"> di registrazione</w:t>
      </w:r>
      <w:r w:rsidR="00E35766">
        <w:rPr>
          <w:rFonts w:asciiTheme="minorHAnsi" w:hAnsiTheme="minorHAnsi"/>
        </w:rPr>
        <w:t>.</w:t>
      </w:r>
    </w:p>
    <w:p w14:paraId="2E90D534" w14:textId="77777777" w:rsidR="006D4EC9" w:rsidRPr="00BB35CB" w:rsidRDefault="006D4EC9" w:rsidP="00E52556">
      <w:pPr>
        <w:spacing w:after="100" w:afterAutospacing="1"/>
        <w:rPr>
          <w:rFonts w:asciiTheme="minorHAnsi" w:hAnsiTheme="minorHAnsi"/>
          <w:b/>
          <w:bCs/>
        </w:rPr>
      </w:pPr>
      <w:r w:rsidRPr="00BB35CB">
        <w:rPr>
          <w:rFonts w:asciiTheme="minorHAnsi" w:hAnsiTheme="minorHAnsi"/>
          <w:b/>
          <w:bCs/>
        </w:rPr>
        <w:t>Flusso di eventi:</w:t>
      </w:r>
    </w:p>
    <w:p w14:paraId="054FF03B" w14:textId="531C6176" w:rsidR="006D4EC9" w:rsidRPr="00BB35CB" w:rsidRDefault="006D4EC9">
      <w:pPr>
        <w:pStyle w:val="ListParagraph"/>
        <w:widowControl/>
        <w:numPr>
          <w:ilvl w:val="0"/>
          <w:numId w:val="53"/>
        </w:numPr>
        <w:suppressAutoHyphens w:val="0"/>
        <w:spacing w:after="100" w:afterAutospacing="1" w:line="278" w:lineRule="auto"/>
        <w:rPr>
          <w:rFonts w:asciiTheme="minorHAnsi" w:hAnsiTheme="minorHAnsi"/>
        </w:rPr>
      </w:pPr>
      <w:r w:rsidRPr="00BB35CB">
        <w:rPr>
          <w:rFonts w:asciiTheme="minorHAnsi" w:hAnsiTheme="minorHAnsi"/>
        </w:rPr>
        <w:t xml:space="preserve">Il sistema </w:t>
      </w:r>
      <w:r w:rsidR="00E35766">
        <w:rPr>
          <w:rFonts w:asciiTheme="minorHAnsi" w:hAnsiTheme="minorHAnsi"/>
        </w:rPr>
        <w:t xml:space="preserve">reindirizza l’operatore nella </w:t>
      </w:r>
      <w:r w:rsidR="00B76726">
        <w:rPr>
          <w:rFonts w:asciiTheme="minorHAnsi" w:hAnsiTheme="minorHAnsi"/>
        </w:rPr>
        <w:t>pagina del lettore non registrato per il quale si stava effettuando la registrazione.</w:t>
      </w:r>
    </w:p>
    <w:p w14:paraId="0FE6B7F3" w14:textId="2D36FADB" w:rsidR="006D4EC9" w:rsidRDefault="006D4EC9" w:rsidP="00E52556">
      <w:pPr>
        <w:spacing w:after="100" w:afterAutospacing="1"/>
        <w:rPr>
          <w:rFonts w:asciiTheme="minorHAnsi" w:hAnsiTheme="minorHAnsi"/>
        </w:rPr>
      </w:pPr>
      <w:r w:rsidRPr="00BB35CB">
        <w:rPr>
          <w:rFonts w:asciiTheme="minorHAnsi" w:hAnsiTheme="minorHAnsi"/>
          <w:b/>
          <w:bCs/>
        </w:rPr>
        <w:t>Exit condition:</w:t>
      </w:r>
      <w:r w:rsidRPr="00BB35CB">
        <w:rPr>
          <w:rFonts w:asciiTheme="minorHAnsi" w:hAnsiTheme="minorHAnsi"/>
        </w:rPr>
        <w:t xml:space="preserve"> L’operatore si trova sulla pagina</w:t>
      </w:r>
      <w:r w:rsidR="00B76726">
        <w:rPr>
          <w:rFonts w:asciiTheme="minorHAnsi" w:hAnsiTheme="minorHAnsi"/>
        </w:rPr>
        <w:t xml:space="preserve"> del lettore non registrato per il quale si stava effettuando la registrazione e la registrazione non è avvenuta</w:t>
      </w:r>
      <w:r w:rsidRPr="00BB35CB">
        <w:rPr>
          <w:rFonts w:asciiTheme="minorHAnsi" w:hAnsiTheme="minorHAnsi"/>
        </w:rPr>
        <w:t>.</w:t>
      </w:r>
    </w:p>
    <w:p w14:paraId="114E5A15" w14:textId="77777777" w:rsidR="00E52556" w:rsidRPr="00E52556" w:rsidRDefault="00E52556" w:rsidP="00E52556">
      <w:pPr>
        <w:spacing w:after="100" w:afterAutospacing="1"/>
        <w:rPr>
          <w:rFonts w:asciiTheme="minorHAnsi" w:hAnsiTheme="minorHAnsi"/>
        </w:rPr>
      </w:pPr>
    </w:p>
    <w:p w14:paraId="7224E16A" w14:textId="3FCA860F" w:rsidR="00BB35CB" w:rsidRPr="00BB35CB" w:rsidRDefault="00BB35CB" w:rsidP="00E52556">
      <w:pPr>
        <w:spacing w:after="100" w:afterAutospacing="1"/>
        <w:rPr>
          <w:rFonts w:asciiTheme="minorHAnsi" w:hAnsiTheme="minorHAnsi"/>
          <w:b/>
          <w:bCs/>
        </w:rPr>
      </w:pPr>
      <w:r w:rsidRPr="00BB35CB">
        <w:rPr>
          <w:rFonts w:asciiTheme="minorHAnsi" w:hAnsiTheme="minorHAnsi"/>
          <w:b/>
          <w:bCs/>
          <w:sz w:val="28"/>
          <w:szCs w:val="28"/>
        </w:rPr>
        <w:t>UC1.</w:t>
      </w:r>
      <w:r w:rsidR="006D4EC9">
        <w:rPr>
          <w:rFonts w:asciiTheme="minorHAnsi" w:hAnsiTheme="minorHAnsi"/>
          <w:b/>
          <w:bCs/>
          <w:sz w:val="28"/>
          <w:szCs w:val="28"/>
        </w:rPr>
        <w:t>2</w:t>
      </w:r>
      <w:r w:rsidR="000C1B84">
        <w:rPr>
          <w:rFonts w:asciiTheme="minorHAnsi" w:hAnsiTheme="minorHAnsi"/>
          <w:b/>
          <w:bCs/>
          <w:sz w:val="28"/>
          <w:szCs w:val="28"/>
        </w:rPr>
        <w:t xml:space="preserve"> </w:t>
      </w:r>
      <w:r w:rsidRPr="00BB35CB">
        <w:rPr>
          <w:rFonts w:asciiTheme="minorHAnsi" w:hAnsiTheme="minorHAnsi"/>
          <w:b/>
          <w:bCs/>
          <w:sz w:val="28"/>
          <w:szCs w:val="28"/>
        </w:rPr>
        <w:t>– Informazioni non valide</w:t>
      </w:r>
    </w:p>
    <w:p w14:paraId="1FE86B2E" w14:textId="17C9381A" w:rsidR="00BB35CB" w:rsidRPr="000624A0" w:rsidRDefault="00BB35CB" w:rsidP="00E52556">
      <w:pPr>
        <w:spacing w:after="100" w:afterAutospacing="1"/>
        <w:rPr>
          <w:rFonts w:asciiTheme="minorHAnsi" w:hAnsiTheme="minorHAnsi"/>
        </w:rPr>
      </w:pPr>
      <w:r w:rsidRPr="00BB35CB">
        <w:rPr>
          <w:rFonts w:asciiTheme="minorHAnsi" w:hAnsiTheme="minorHAnsi"/>
          <w:b/>
          <w:bCs/>
        </w:rPr>
        <w:t>Attori:</w:t>
      </w:r>
      <w:r w:rsidRPr="00BB35CB">
        <w:rPr>
          <w:rFonts w:asciiTheme="minorHAnsi" w:hAnsiTheme="minorHAnsi"/>
        </w:rPr>
        <w:t xml:space="preserve"> Operatore.</w:t>
      </w:r>
    </w:p>
    <w:p w14:paraId="0132DD99" w14:textId="301BFB47" w:rsidR="00BB35CB" w:rsidRPr="00BB35CB" w:rsidRDefault="00BB35CB" w:rsidP="00E52556">
      <w:pPr>
        <w:spacing w:after="100" w:afterAutospacing="1"/>
        <w:rPr>
          <w:rFonts w:asciiTheme="minorHAnsi" w:hAnsiTheme="minorHAnsi"/>
        </w:rPr>
      </w:pPr>
      <w:r w:rsidRPr="00BB35CB">
        <w:rPr>
          <w:rFonts w:asciiTheme="minorHAnsi" w:hAnsiTheme="minorHAnsi"/>
          <w:b/>
          <w:bCs/>
        </w:rPr>
        <w:t>Entry condition:</w:t>
      </w:r>
      <w:r w:rsidRPr="00BB35CB">
        <w:rPr>
          <w:rFonts w:asciiTheme="minorHAnsi" w:hAnsiTheme="minorHAnsi"/>
        </w:rPr>
        <w:t xml:space="preserve"> </w:t>
      </w:r>
      <w:r w:rsidR="00136080" w:rsidRPr="00BB35CB">
        <w:rPr>
          <w:rFonts w:asciiTheme="minorHAnsi" w:hAnsiTheme="minorHAnsi"/>
        </w:rPr>
        <w:t xml:space="preserve">L’operatore ha </w:t>
      </w:r>
      <w:r w:rsidR="00FA5BE1">
        <w:rPr>
          <w:rFonts w:asciiTheme="minorHAnsi" w:hAnsiTheme="minorHAnsi"/>
        </w:rPr>
        <w:t>inserito informazioni non valide</w:t>
      </w:r>
      <w:r w:rsidR="00136080">
        <w:rPr>
          <w:rFonts w:asciiTheme="minorHAnsi" w:hAnsiTheme="minorHAnsi"/>
        </w:rPr>
        <w:t xml:space="preserve"> durante </w:t>
      </w:r>
      <w:r w:rsidR="00136080">
        <w:rPr>
          <w:rFonts w:asciiTheme="minorHAnsi" w:hAnsiTheme="minorHAnsi"/>
        </w:rPr>
        <w:t>la conferma delle informazioni del lettore</w:t>
      </w:r>
      <w:r w:rsidR="00136080">
        <w:rPr>
          <w:rFonts w:asciiTheme="minorHAnsi" w:hAnsiTheme="minorHAnsi"/>
        </w:rPr>
        <w:t>.</w:t>
      </w:r>
    </w:p>
    <w:p w14:paraId="6DB81BC8" w14:textId="77777777" w:rsidR="00BB35CB" w:rsidRPr="00BB35CB" w:rsidRDefault="00BB35CB" w:rsidP="00E52556">
      <w:pPr>
        <w:spacing w:after="100" w:afterAutospacing="1"/>
        <w:rPr>
          <w:rFonts w:asciiTheme="minorHAnsi" w:hAnsiTheme="minorHAnsi"/>
          <w:b/>
          <w:bCs/>
        </w:rPr>
      </w:pPr>
      <w:r w:rsidRPr="00BB35CB">
        <w:rPr>
          <w:rFonts w:asciiTheme="minorHAnsi" w:hAnsiTheme="minorHAnsi"/>
          <w:b/>
          <w:bCs/>
        </w:rPr>
        <w:t>Flusso di eventi:</w:t>
      </w:r>
    </w:p>
    <w:p w14:paraId="4957B824" w14:textId="77777777" w:rsidR="000624A0" w:rsidRPr="00BB35CB" w:rsidRDefault="000624A0">
      <w:pPr>
        <w:pStyle w:val="ListParagraph"/>
        <w:widowControl/>
        <w:numPr>
          <w:ilvl w:val="0"/>
          <w:numId w:val="27"/>
        </w:numPr>
        <w:suppressAutoHyphens w:val="0"/>
        <w:spacing w:after="100" w:afterAutospacing="1" w:line="278" w:lineRule="auto"/>
        <w:rPr>
          <w:rFonts w:asciiTheme="minorHAnsi" w:hAnsiTheme="minorHAnsi"/>
        </w:rPr>
      </w:pPr>
      <w:r w:rsidRPr="00BB35CB">
        <w:rPr>
          <w:rFonts w:asciiTheme="minorHAnsi" w:hAnsiTheme="minorHAnsi"/>
        </w:rPr>
        <w:t>Il sistema mostra a schermo il messaggio “Errore: Informazioni non valide”.</w:t>
      </w:r>
    </w:p>
    <w:p w14:paraId="59F900CA" w14:textId="5DDD2EB8" w:rsidR="00837FE8" w:rsidRDefault="00BB35CB" w:rsidP="00E52556">
      <w:pPr>
        <w:spacing w:after="100" w:afterAutospacing="1"/>
        <w:rPr>
          <w:rFonts w:asciiTheme="minorHAnsi" w:hAnsiTheme="minorHAnsi"/>
        </w:rPr>
      </w:pPr>
      <w:r w:rsidRPr="00BB35CB">
        <w:rPr>
          <w:rFonts w:asciiTheme="minorHAnsi" w:hAnsiTheme="minorHAnsi"/>
          <w:b/>
          <w:bCs/>
        </w:rPr>
        <w:t>Exit condition:</w:t>
      </w:r>
      <w:r w:rsidRPr="00BB35CB">
        <w:rPr>
          <w:rFonts w:asciiTheme="minorHAnsi" w:hAnsiTheme="minorHAnsi"/>
        </w:rPr>
        <w:t xml:space="preserve"> L’operatore si trova sulla pagina di registrazione del lettore.</w:t>
      </w:r>
    </w:p>
    <w:p w14:paraId="5469369B" w14:textId="77777777" w:rsidR="00E52556" w:rsidRPr="00E52556" w:rsidRDefault="00E52556" w:rsidP="00E52556">
      <w:pPr>
        <w:spacing w:after="100" w:afterAutospacing="1"/>
        <w:rPr>
          <w:rFonts w:asciiTheme="minorHAnsi" w:hAnsiTheme="minorHAnsi"/>
        </w:rPr>
      </w:pPr>
    </w:p>
    <w:p w14:paraId="2A4B8098" w14:textId="7CE73E33" w:rsidR="00837FE8" w:rsidRDefault="00837FE8" w:rsidP="00E52556">
      <w:pPr>
        <w:spacing w:after="100" w:afterAutospacing="1"/>
        <w:rPr>
          <w:rFonts w:asciiTheme="minorHAnsi" w:hAnsiTheme="minorHAnsi"/>
          <w:b/>
          <w:bCs/>
          <w:sz w:val="28"/>
          <w:szCs w:val="28"/>
        </w:rPr>
      </w:pPr>
      <w:r>
        <w:rPr>
          <w:rFonts w:asciiTheme="minorHAnsi" w:hAnsiTheme="minorHAnsi"/>
          <w:b/>
          <w:bCs/>
          <w:sz w:val="28"/>
          <w:szCs w:val="28"/>
        </w:rPr>
        <w:t>UC1.3 – Annullamento conferma registrazione</w:t>
      </w:r>
    </w:p>
    <w:p w14:paraId="616EBA3F" w14:textId="68F44CB9" w:rsidR="00837FE8" w:rsidRPr="000624A0" w:rsidRDefault="00837FE8" w:rsidP="00E52556">
      <w:pPr>
        <w:spacing w:after="100" w:afterAutospacing="1"/>
        <w:rPr>
          <w:rFonts w:asciiTheme="minorHAnsi" w:hAnsiTheme="minorHAnsi"/>
        </w:rPr>
      </w:pPr>
      <w:r w:rsidRPr="00BB35CB">
        <w:rPr>
          <w:rFonts w:asciiTheme="minorHAnsi" w:hAnsiTheme="minorHAnsi"/>
          <w:b/>
          <w:bCs/>
        </w:rPr>
        <w:t>Attori:</w:t>
      </w:r>
      <w:r w:rsidRPr="00BB35CB">
        <w:rPr>
          <w:rFonts w:asciiTheme="minorHAnsi" w:hAnsiTheme="minorHAnsi"/>
        </w:rPr>
        <w:t xml:space="preserve"> Operatore.</w:t>
      </w:r>
    </w:p>
    <w:p w14:paraId="46D2F97E" w14:textId="7F30576E" w:rsidR="00837FE8" w:rsidRPr="00BB35CB" w:rsidRDefault="00837FE8" w:rsidP="00E52556">
      <w:pPr>
        <w:spacing w:after="100" w:afterAutospacing="1"/>
        <w:rPr>
          <w:rFonts w:asciiTheme="minorHAnsi" w:hAnsiTheme="minorHAnsi"/>
        </w:rPr>
      </w:pPr>
      <w:r w:rsidRPr="00BB35CB">
        <w:rPr>
          <w:rFonts w:asciiTheme="minorHAnsi" w:hAnsiTheme="minorHAnsi"/>
          <w:b/>
          <w:bCs/>
        </w:rPr>
        <w:t>Entry condition:</w:t>
      </w:r>
      <w:r w:rsidRPr="00BB35CB">
        <w:rPr>
          <w:rFonts w:asciiTheme="minorHAnsi" w:hAnsiTheme="minorHAnsi"/>
        </w:rPr>
        <w:t xml:space="preserve"> </w:t>
      </w:r>
      <w:r w:rsidR="00AA2C1A">
        <w:rPr>
          <w:rFonts w:asciiTheme="minorHAnsi" w:hAnsiTheme="minorHAnsi"/>
        </w:rPr>
        <w:t>L’operatore ha premuto il pulsante “Annulla” durante la conferma di registrazione.</w:t>
      </w:r>
    </w:p>
    <w:p w14:paraId="26BA2BD2" w14:textId="77777777" w:rsidR="00837FE8" w:rsidRPr="00BB35CB" w:rsidRDefault="00837FE8" w:rsidP="00E52556">
      <w:pPr>
        <w:spacing w:after="100" w:afterAutospacing="1"/>
        <w:rPr>
          <w:rFonts w:asciiTheme="minorHAnsi" w:hAnsiTheme="minorHAnsi"/>
          <w:b/>
          <w:bCs/>
        </w:rPr>
      </w:pPr>
      <w:r w:rsidRPr="00BB35CB">
        <w:rPr>
          <w:rFonts w:asciiTheme="minorHAnsi" w:hAnsiTheme="minorHAnsi"/>
          <w:b/>
          <w:bCs/>
        </w:rPr>
        <w:t>Flusso di eventi:</w:t>
      </w:r>
    </w:p>
    <w:p w14:paraId="0026DFD0" w14:textId="28730000" w:rsidR="006E57DE" w:rsidRPr="006E57DE" w:rsidRDefault="00E52556">
      <w:pPr>
        <w:pStyle w:val="ListParagraph"/>
        <w:widowControl/>
        <w:numPr>
          <w:ilvl w:val="0"/>
          <w:numId w:val="54"/>
        </w:numPr>
        <w:suppressAutoHyphens w:val="0"/>
        <w:spacing w:after="100" w:afterAutospacing="1" w:line="278" w:lineRule="auto"/>
        <w:rPr>
          <w:rFonts w:asciiTheme="minorHAnsi" w:hAnsiTheme="minorHAnsi"/>
        </w:rPr>
      </w:pPr>
      <w:r>
        <w:rPr>
          <w:rFonts w:asciiTheme="minorHAnsi" w:eastAsiaTheme="minorHAnsi" w:hAnsiTheme="minorHAnsi" w:cstheme="minorBidi"/>
          <w:kern w:val="2"/>
          <w:lang w:eastAsia="en-US"/>
          <w14:ligatures w14:val="standardContextual"/>
        </w:rPr>
        <w:t>Il sistema chiude la finestra di conferma</w:t>
      </w:r>
      <w:r w:rsidR="00AA2C1A" w:rsidRPr="006E57DE">
        <w:rPr>
          <w:rFonts w:asciiTheme="minorHAnsi" w:hAnsiTheme="minorHAnsi"/>
        </w:rPr>
        <w:t>.</w:t>
      </w:r>
    </w:p>
    <w:p w14:paraId="1E1EA060" w14:textId="77777777" w:rsidR="00837FE8" w:rsidRDefault="00837FE8" w:rsidP="00E52556">
      <w:pPr>
        <w:spacing w:after="100" w:afterAutospacing="1"/>
        <w:rPr>
          <w:rFonts w:asciiTheme="minorHAnsi" w:hAnsiTheme="minorHAnsi"/>
        </w:rPr>
      </w:pPr>
      <w:r w:rsidRPr="00BB35CB">
        <w:rPr>
          <w:rFonts w:asciiTheme="minorHAnsi" w:hAnsiTheme="minorHAnsi"/>
          <w:b/>
          <w:bCs/>
        </w:rPr>
        <w:lastRenderedPageBreak/>
        <w:t>Exit condition:</w:t>
      </w:r>
      <w:r w:rsidRPr="00BB35CB">
        <w:rPr>
          <w:rFonts w:asciiTheme="minorHAnsi" w:hAnsiTheme="minorHAnsi"/>
        </w:rPr>
        <w:t xml:space="preserve"> L’operatore si trova sulla pagina di registrazione del lettore.</w:t>
      </w:r>
    </w:p>
    <w:p w14:paraId="1F21012D" w14:textId="77777777" w:rsidR="00837FE8" w:rsidRDefault="00837FE8">
      <w:pPr>
        <w:widowControl/>
        <w:suppressAutoHyphens w:val="0"/>
        <w:rPr>
          <w:rFonts w:asciiTheme="minorHAnsi" w:hAnsiTheme="minorHAnsi"/>
        </w:rPr>
      </w:pPr>
      <w:r>
        <w:rPr>
          <w:rFonts w:asciiTheme="minorHAnsi" w:hAnsiTheme="minorHAnsi"/>
        </w:rPr>
        <w:br w:type="page"/>
      </w:r>
    </w:p>
    <w:p w14:paraId="101FAEDC" w14:textId="17FB4F61" w:rsidR="003F0A50" w:rsidRPr="00837FE8" w:rsidRDefault="00BB35CB" w:rsidP="003F0A50">
      <w:pPr>
        <w:rPr>
          <w:rFonts w:asciiTheme="minorHAnsi" w:hAnsiTheme="minorHAnsi"/>
        </w:rPr>
      </w:pPr>
      <w:r>
        <w:rPr>
          <w:rFonts w:asciiTheme="minorHAnsi" w:hAnsiTheme="minorHAnsi"/>
          <w:noProof/>
        </w:rPr>
        <w:lastRenderedPageBreak/>
        <w:drawing>
          <wp:anchor distT="0" distB="0" distL="114300" distR="114300" simplePos="0" relativeHeight="251659264" behindDoc="1" locked="0" layoutInCell="1" allowOverlap="1" wp14:anchorId="010F0B01" wp14:editId="4A2C35C0">
            <wp:simplePos x="0" y="0"/>
            <wp:positionH relativeFrom="margin">
              <wp:align>center</wp:align>
            </wp:positionH>
            <wp:positionV relativeFrom="paragraph">
              <wp:posOffset>279400</wp:posOffset>
            </wp:positionV>
            <wp:extent cx="5170805" cy="2501900"/>
            <wp:effectExtent l="0" t="0" r="0" b="0"/>
            <wp:wrapTopAndBottom/>
            <wp:docPr id="53593991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39912" name="Immagine 2"/>
                    <pic:cNvPicPr>
                      <a:picLocks noChangeAspect="1" noChangeArrowheads="1"/>
                    </pic:cNvPicPr>
                  </pic:nvPicPr>
                  <pic:blipFill>
                    <a:blip r:embed="rId14"/>
                    <a:stretch>
                      <a:fillRect/>
                    </a:stretch>
                  </pic:blipFill>
                  <pic:spPr bwMode="auto">
                    <a:xfrm>
                      <a:off x="0" y="0"/>
                      <a:ext cx="5170805" cy="2501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0A50" w:rsidRPr="003F0A50">
        <w:rPr>
          <w:rFonts w:asciiTheme="minorHAnsi" w:hAnsiTheme="minorHAnsi"/>
          <w:b/>
          <w:bCs/>
          <w:sz w:val="28"/>
          <w:szCs w:val="28"/>
        </w:rPr>
        <w:t>UC2 – Autenticazione</w:t>
      </w:r>
    </w:p>
    <w:p w14:paraId="2504127B" w14:textId="16FF190A" w:rsidR="00BB35CB" w:rsidRPr="00BB35CB" w:rsidRDefault="00BB35CB" w:rsidP="00E52556">
      <w:pPr>
        <w:spacing w:after="100" w:afterAutospacing="1"/>
        <w:rPr>
          <w:rFonts w:asciiTheme="minorHAnsi" w:hAnsiTheme="minorHAnsi"/>
        </w:rPr>
      </w:pPr>
      <w:r w:rsidRPr="00BB35CB">
        <w:rPr>
          <w:rFonts w:asciiTheme="minorHAnsi" w:hAnsiTheme="minorHAnsi"/>
          <w:b/>
          <w:bCs/>
        </w:rPr>
        <w:t>Attori:</w:t>
      </w:r>
      <w:r w:rsidRPr="00BB35CB">
        <w:rPr>
          <w:rFonts w:asciiTheme="minorHAnsi" w:hAnsiTheme="minorHAnsi"/>
        </w:rPr>
        <w:t xml:space="preserve"> Utente registrato.</w:t>
      </w:r>
    </w:p>
    <w:p w14:paraId="1776C9B4" w14:textId="53704F87" w:rsidR="00BB35CB" w:rsidRPr="00BB35CB" w:rsidRDefault="00BB35CB" w:rsidP="00E52556">
      <w:pPr>
        <w:spacing w:after="100" w:afterAutospacing="1"/>
        <w:rPr>
          <w:rFonts w:asciiTheme="minorHAnsi" w:hAnsiTheme="minorHAnsi"/>
        </w:rPr>
      </w:pPr>
      <w:r w:rsidRPr="00BB35CB">
        <w:rPr>
          <w:rFonts w:asciiTheme="minorHAnsi" w:hAnsiTheme="minorHAnsi"/>
          <w:b/>
          <w:bCs/>
        </w:rPr>
        <w:t>Entry condition:</w:t>
      </w:r>
      <w:r w:rsidRPr="00BB35CB">
        <w:rPr>
          <w:rFonts w:asciiTheme="minorHAnsi" w:hAnsiTheme="minorHAnsi"/>
        </w:rPr>
        <w:t xml:space="preserve"> L’utente registrato si trova nella pagina di accesso.</w:t>
      </w:r>
    </w:p>
    <w:p w14:paraId="3F3CA983" w14:textId="77777777" w:rsidR="00BB35CB" w:rsidRPr="00BB35CB" w:rsidRDefault="00BB35CB" w:rsidP="00E52556">
      <w:pPr>
        <w:spacing w:after="100" w:afterAutospacing="1"/>
        <w:rPr>
          <w:rFonts w:asciiTheme="minorHAnsi" w:hAnsiTheme="minorHAnsi"/>
          <w:b/>
          <w:bCs/>
        </w:rPr>
      </w:pPr>
      <w:r w:rsidRPr="00BB35CB">
        <w:rPr>
          <w:rFonts w:asciiTheme="minorHAnsi" w:hAnsiTheme="minorHAnsi"/>
          <w:b/>
          <w:bCs/>
        </w:rPr>
        <w:t>Flusso di eventi:</w:t>
      </w:r>
    </w:p>
    <w:p w14:paraId="153FE201" w14:textId="77777777" w:rsidR="00BB35CB" w:rsidRPr="00BB35CB" w:rsidRDefault="00BB35CB">
      <w:pPr>
        <w:pStyle w:val="ListParagraph"/>
        <w:widowControl/>
        <w:numPr>
          <w:ilvl w:val="0"/>
          <w:numId w:val="13"/>
        </w:numPr>
        <w:suppressAutoHyphens w:val="0"/>
        <w:spacing w:after="100" w:afterAutospacing="1" w:line="278" w:lineRule="auto"/>
        <w:rPr>
          <w:rFonts w:asciiTheme="minorHAnsi" w:hAnsiTheme="minorHAnsi"/>
        </w:rPr>
      </w:pPr>
      <w:r w:rsidRPr="00BB35CB">
        <w:rPr>
          <w:rFonts w:asciiTheme="minorHAnsi" w:hAnsiTheme="minorHAnsi"/>
        </w:rPr>
        <w:t>L’utente registrato inserisce e-mail e password.</w:t>
      </w:r>
    </w:p>
    <w:p w14:paraId="4ECE0AEB" w14:textId="77777777" w:rsidR="00BB35CB" w:rsidRPr="00BB35CB" w:rsidRDefault="00BB35CB">
      <w:pPr>
        <w:pStyle w:val="ListParagraph"/>
        <w:widowControl/>
        <w:numPr>
          <w:ilvl w:val="0"/>
          <w:numId w:val="13"/>
        </w:numPr>
        <w:suppressAutoHyphens w:val="0"/>
        <w:spacing w:after="100" w:afterAutospacing="1" w:line="278" w:lineRule="auto"/>
        <w:rPr>
          <w:rFonts w:asciiTheme="minorHAnsi" w:hAnsiTheme="minorHAnsi"/>
        </w:rPr>
      </w:pPr>
      <w:r w:rsidRPr="00BB35CB">
        <w:rPr>
          <w:rFonts w:asciiTheme="minorHAnsi" w:hAnsiTheme="minorHAnsi"/>
        </w:rPr>
        <w:t>L’utente registrato invia i dati al sistema.</w:t>
      </w:r>
    </w:p>
    <w:p w14:paraId="5185A8F2" w14:textId="77777777" w:rsidR="00BB35CB" w:rsidRPr="00BB35CB" w:rsidRDefault="00BB35CB">
      <w:pPr>
        <w:pStyle w:val="ListParagraph"/>
        <w:widowControl/>
        <w:numPr>
          <w:ilvl w:val="0"/>
          <w:numId w:val="13"/>
        </w:numPr>
        <w:suppressAutoHyphens w:val="0"/>
        <w:spacing w:after="100" w:afterAutospacing="1" w:line="278" w:lineRule="auto"/>
        <w:rPr>
          <w:rFonts w:asciiTheme="minorHAnsi" w:hAnsiTheme="minorHAnsi"/>
        </w:rPr>
      </w:pPr>
      <w:r w:rsidRPr="00BB35CB">
        <w:rPr>
          <w:rFonts w:asciiTheme="minorHAnsi" w:hAnsiTheme="minorHAnsi"/>
        </w:rPr>
        <w:t>Il sistema controlla le credenziali e il controllo ha esito positivo.</w:t>
      </w:r>
    </w:p>
    <w:p w14:paraId="0FAF2203" w14:textId="77777777" w:rsidR="00BB35CB" w:rsidRPr="00BB35CB" w:rsidRDefault="00BB35CB">
      <w:pPr>
        <w:pStyle w:val="ListParagraph"/>
        <w:widowControl/>
        <w:numPr>
          <w:ilvl w:val="0"/>
          <w:numId w:val="13"/>
        </w:numPr>
        <w:suppressAutoHyphens w:val="0"/>
        <w:spacing w:after="100" w:afterAutospacing="1" w:line="278" w:lineRule="auto"/>
        <w:rPr>
          <w:rFonts w:asciiTheme="minorHAnsi" w:hAnsiTheme="minorHAnsi"/>
        </w:rPr>
      </w:pPr>
      <w:r w:rsidRPr="00BB35CB">
        <w:rPr>
          <w:rFonts w:asciiTheme="minorHAnsi" w:hAnsiTheme="minorHAnsi"/>
        </w:rPr>
        <w:t>Il sistema crea la sessione e reindirizza l’utente alla home page.</w:t>
      </w:r>
    </w:p>
    <w:p w14:paraId="7207A079" w14:textId="16A7BF0B" w:rsidR="00BB35CB" w:rsidRPr="00BB35CB" w:rsidRDefault="00BB35CB" w:rsidP="00E52556">
      <w:pPr>
        <w:spacing w:after="100" w:afterAutospacing="1"/>
        <w:rPr>
          <w:rFonts w:asciiTheme="minorHAnsi" w:hAnsiTheme="minorHAnsi"/>
        </w:rPr>
      </w:pPr>
      <w:r w:rsidRPr="00BB35CB">
        <w:rPr>
          <w:rFonts w:asciiTheme="minorHAnsi" w:hAnsiTheme="minorHAnsi"/>
          <w:b/>
          <w:bCs/>
        </w:rPr>
        <w:t>Exit condition:</w:t>
      </w:r>
      <w:r w:rsidRPr="00BB35CB">
        <w:rPr>
          <w:rFonts w:asciiTheme="minorHAnsi" w:hAnsiTheme="minorHAnsi"/>
        </w:rPr>
        <w:t xml:space="preserve"> L’utente registrato è autenticato e si trova sulla home page.</w:t>
      </w:r>
    </w:p>
    <w:p w14:paraId="5B76FFE0" w14:textId="336DE155" w:rsidR="00BB35CB" w:rsidRPr="00BB35CB" w:rsidRDefault="000C1B84" w:rsidP="00E52556">
      <w:pPr>
        <w:spacing w:after="100" w:afterAutospacing="1"/>
        <w:rPr>
          <w:rFonts w:asciiTheme="minorHAnsi" w:hAnsiTheme="minorHAnsi"/>
          <w:b/>
          <w:bCs/>
        </w:rPr>
      </w:pPr>
      <w:r>
        <w:rPr>
          <w:rFonts w:asciiTheme="minorHAnsi" w:hAnsiTheme="minorHAnsi"/>
          <w:b/>
          <w:bCs/>
        </w:rPr>
        <w:t>Flussi alternativi</w:t>
      </w:r>
      <w:r w:rsidR="00BB35CB" w:rsidRPr="00BB35CB">
        <w:rPr>
          <w:rFonts w:asciiTheme="minorHAnsi" w:hAnsiTheme="minorHAnsi"/>
          <w:b/>
          <w:bCs/>
        </w:rPr>
        <w:t>/Eccezioni:</w:t>
      </w:r>
    </w:p>
    <w:p w14:paraId="7F43163A" w14:textId="77777777" w:rsidR="00BB35CB" w:rsidRPr="00BB35CB" w:rsidRDefault="00BB35CB" w:rsidP="00E52556">
      <w:pPr>
        <w:spacing w:after="100" w:afterAutospacing="1"/>
        <w:rPr>
          <w:rFonts w:asciiTheme="minorHAnsi" w:hAnsiTheme="minorHAnsi"/>
        </w:rPr>
      </w:pPr>
      <w:r w:rsidRPr="00BB35CB">
        <w:rPr>
          <w:rFonts w:asciiTheme="minorHAnsi" w:hAnsiTheme="minorHAnsi"/>
        </w:rPr>
        <w:t xml:space="preserve">Se al passo 3 il sistema rileva delle credenziali non corrette, viene eseguito il caso d’uso </w:t>
      </w:r>
      <w:r w:rsidRPr="00FC0181">
        <w:rPr>
          <w:rFonts w:asciiTheme="minorHAnsi" w:hAnsiTheme="minorHAnsi"/>
          <w:b/>
          <w:bCs/>
        </w:rPr>
        <w:t>UC2.1 – Credenziali non valide</w:t>
      </w:r>
      <w:r w:rsidRPr="00FC0181">
        <w:rPr>
          <w:rFonts w:asciiTheme="minorHAnsi" w:hAnsiTheme="minorHAnsi"/>
        </w:rPr>
        <w:t>.</w:t>
      </w:r>
    </w:p>
    <w:p w14:paraId="1B630979" w14:textId="3C58CA09" w:rsidR="00BB35CB" w:rsidRPr="00BB35CB" w:rsidRDefault="00BB35CB" w:rsidP="00E52556">
      <w:pPr>
        <w:spacing w:after="100" w:afterAutospacing="1"/>
        <w:rPr>
          <w:rFonts w:asciiTheme="minorHAnsi" w:hAnsiTheme="minorHAnsi"/>
        </w:rPr>
      </w:pPr>
      <w:r w:rsidRPr="00BB35CB">
        <w:rPr>
          <w:rFonts w:asciiTheme="minorHAnsi" w:hAnsiTheme="minorHAnsi"/>
        </w:rPr>
        <w:t xml:space="preserve">Se al passo 3 il sistema rileva che il lettore ha fatto l’accesso con una password provvisoria, viene eseguito il caso d’uso </w:t>
      </w:r>
      <w:r w:rsidRPr="00FC0181">
        <w:rPr>
          <w:rFonts w:asciiTheme="minorHAnsi" w:hAnsiTheme="minorHAnsi"/>
          <w:b/>
          <w:bCs/>
        </w:rPr>
        <w:t>UC2.2 – Impostazione password permanente</w:t>
      </w:r>
      <w:r w:rsidRPr="00FC0181">
        <w:rPr>
          <w:rFonts w:asciiTheme="minorHAnsi" w:hAnsiTheme="minorHAnsi"/>
        </w:rPr>
        <w:t>.</w:t>
      </w:r>
    </w:p>
    <w:p w14:paraId="72688F58" w14:textId="77777777" w:rsidR="00E52556" w:rsidRDefault="00E52556" w:rsidP="00E52556">
      <w:pPr>
        <w:spacing w:after="100" w:afterAutospacing="1"/>
        <w:rPr>
          <w:rFonts w:asciiTheme="minorHAnsi" w:hAnsiTheme="minorHAnsi"/>
          <w:b/>
          <w:bCs/>
          <w:sz w:val="28"/>
          <w:szCs w:val="28"/>
        </w:rPr>
      </w:pPr>
    </w:p>
    <w:p w14:paraId="5D92C844" w14:textId="722E39B3" w:rsidR="00BB35CB" w:rsidRPr="00BB35CB" w:rsidRDefault="00BB35CB" w:rsidP="00E52556">
      <w:pPr>
        <w:spacing w:after="100" w:afterAutospacing="1"/>
        <w:rPr>
          <w:rFonts w:asciiTheme="minorHAnsi" w:hAnsiTheme="minorHAnsi"/>
          <w:b/>
          <w:bCs/>
          <w:sz w:val="28"/>
          <w:szCs w:val="28"/>
        </w:rPr>
      </w:pPr>
      <w:r w:rsidRPr="00BB35CB">
        <w:rPr>
          <w:rFonts w:asciiTheme="minorHAnsi" w:hAnsiTheme="minorHAnsi"/>
          <w:b/>
          <w:bCs/>
          <w:sz w:val="28"/>
          <w:szCs w:val="28"/>
        </w:rPr>
        <w:t>UC2.1 – Credenziali non valide</w:t>
      </w:r>
    </w:p>
    <w:p w14:paraId="6D16E254" w14:textId="354B8839" w:rsidR="00BB35CB" w:rsidRPr="00E52556" w:rsidRDefault="00BB35CB" w:rsidP="00E52556">
      <w:pPr>
        <w:spacing w:after="100" w:afterAutospacing="1"/>
        <w:rPr>
          <w:rFonts w:asciiTheme="minorHAnsi" w:hAnsiTheme="minorHAnsi"/>
        </w:rPr>
      </w:pPr>
      <w:r w:rsidRPr="00BB35CB">
        <w:rPr>
          <w:rFonts w:asciiTheme="minorHAnsi" w:hAnsiTheme="minorHAnsi"/>
          <w:b/>
          <w:bCs/>
        </w:rPr>
        <w:t>Attori:</w:t>
      </w:r>
      <w:r w:rsidRPr="00BB35CB">
        <w:rPr>
          <w:rFonts w:asciiTheme="minorHAnsi" w:hAnsiTheme="minorHAnsi"/>
        </w:rPr>
        <w:t xml:space="preserve"> Utente registrato.</w:t>
      </w:r>
    </w:p>
    <w:p w14:paraId="433F03A9" w14:textId="2DB5BB17" w:rsidR="00BB35CB" w:rsidRPr="00E52556" w:rsidRDefault="00BB35CB" w:rsidP="00E52556">
      <w:pPr>
        <w:spacing w:after="100" w:afterAutospacing="1"/>
        <w:rPr>
          <w:rFonts w:asciiTheme="minorHAnsi" w:hAnsiTheme="minorHAnsi"/>
        </w:rPr>
      </w:pPr>
      <w:r w:rsidRPr="00BB35CB">
        <w:rPr>
          <w:rFonts w:asciiTheme="minorHAnsi" w:hAnsiTheme="minorHAnsi"/>
          <w:b/>
          <w:bCs/>
        </w:rPr>
        <w:t>Entry condition:</w:t>
      </w:r>
      <w:r w:rsidRPr="00BB35CB">
        <w:rPr>
          <w:rFonts w:asciiTheme="minorHAnsi" w:hAnsiTheme="minorHAnsi"/>
        </w:rPr>
        <w:t xml:space="preserve"> L’utente registrato ha provato ad autenticarsi e le credenziali non erano corrette.</w:t>
      </w:r>
    </w:p>
    <w:p w14:paraId="534CC91D" w14:textId="66A0D602" w:rsidR="00BB35CB" w:rsidRPr="00BB35CB" w:rsidRDefault="00BB35CB" w:rsidP="00E52556">
      <w:pPr>
        <w:spacing w:after="100" w:afterAutospacing="1"/>
        <w:rPr>
          <w:rFonts w:asciiTheme="minorHAnsi" w:hAnsiTheme="minorHAnsi"/>
          <w:b/>
          <w:bCs/>
        </w:rPr>
      </w:pPr>
      <w:r w:rsidRPr="00BB35CB">
        <w:rPr>
          <w:rFonts w:asciiTheme="minorHAnsi" w:hAnsiTheme="minorHAnsi"/>
          <w:b/>
          <w:bCs/>
        </w:rPr>
        <w:t>Flusso di eventi:</w:t>
      </w:r>
    </w:p>
    <w:p w14:paraId="43CC4383" w14:textId="15F784B2" w:rsidR="00BB35CB" w:rsidRPr="00BB35CB" w:rsidRDefault="00BB35CB">
      <w:pPr>
        <w:pStyle w:val="ListParagraph"/>
        <w:widowControl/>
        <w:numPr>
          <w:ilvl w:val="0"/>
          <w:numId w:val="15"/>
        </w:numPr>
        <w:suppressAutoHyphens w:val="0"/>
        <w:spacing w:after="100" w:afterAutospacing="1" w:line="278" w:lineRule="auto"/>
        <w:rPr>
          <w:rFonts w:asciiTheme="minorHAnsi" w:hAnsiTheme="minorHAnsi"/>
        </w:rPr>
      </w:pPr>
      <w:r w:rsidRPr="00BB35CB">
        <w:rPr>
          <w:rFonts w:asciiTheme="minorHAnsi" w:hAnsiTheme="minorHAnsi"/>
        </w:rPr>
        <w:t>Il sistema mostra il messaggio di errore “</w:t>
      </w:r>
      <w:r w:rsidR="000E6DC2">
        <w:rPr>
          <w:rFonts w:asciiTheme="minorHAnsi" w:hAnsiTheme="minorHAnsi"/>
        </w:rPr>
        <w:t xml:space="preserve">Errore: </w:t>
      </w:r>
      <w:r w:rsidRPr="00BB35CB">
        <w:rPr>
          <w:rFonts w:asciiTheme="minorHAnsi" w:hAnsiTheme="minorHAnsi"/>
        </w:rPr>
        <w:t>Credenziali non valide”.</w:t>
      </w:r>
    </w:p>
    <w:p w14:paraId="18EDDC18" w14:textId="77777777" w:rsidR="00BB35CB" w:rsidRPr="00BB35CB" w:rsidRDefault="00BB35CB">
      <w:pPr>
        <w:pStyle w:val="ListParagraph"/>
        <w:widowControl/>
        <w:numPr>
          <w:ilvl w:val="0"/>
          <w:numId w:val="15"/>
        </w:numPr>
        <w:suppressAutoHyphens w:val="0"/>
        <w:spacing w:after="100" w:afterAutospacing="1" w:line="278" w:lineRule="auto"/>
        <w:rPr>
          <w:rFonts w:asciiTheme="minorHAnsi" w:hAnsiTheme="minorHAnsi"/>
        </w:rPr>
      </w:pPr>
      <w:r w:rsidRPr="00BB35CB">
        <w:rPr>
          <w:rFonts w:asciiTheme="minorHAnsi" w:hAnsiTheme="minorHAnsi"/>
        </w:rPr>
        <w:t>Il sistema ripresenta all’utente registrato la schermata di autenticazione.</w:t>
      </w:r>
    </w:p>
    <w:p w14:paraId="39226806" w14:textId="77777777" w:rsidR="00BB35CB" w:rsidRDefault="00BB35CB" w:rsidP="00E52556">
      <w:pPr>
        <w:widowControl/>
        <w:suppressAutoHyphens w:val="0"/>
        <w:spacing w:after="100" w:afterAutospacing="1" w:line="278" w:lineRule="auto"/>
        <w:rPr>
          <w:rFonts w:asciiTheme="minorHAnsi" w:hAnsiTheme="minorHAnsi"/>
        </w:rPr>
      </w:pPr>
      <w:r w:rsidRPr="00BB35CB">
        <w:rPr>
          <w:rFonts w:asciiTheme="minorHAnsi" w:hAnsiTheme="minorHAnsi"/>
          <w:b/>
          <w:bCs/>
        </w:rPr>
        <w:t>Exit condition:</w:t>
      </w:r>
      <w:r w:rsidRPr="00BB35CB">
        <w:rPr>
          <w:rFonts w:asciiTheme="minorHAnsi" w:hAnsiTheme="minorHAnsi"/>
        </w:rPr>
        <w:t xml:space="preserve"> L’utente registrato si trova nella pagina di accesso.</w:t>
      </w:r>
    </w:p>
    <w:p w14:paraId="6ED81152" w14:textId="37F7D13A" w:rsidR="00BB35CB" w:rsidRPr="00BB35CB" w:rsidRDefault="00BB35CB" w:rsidP="00E52556">
      <w:pPr>
        <w:widowControl/>
        <w:suppressAutoHyphens w:val="0"/>
        <w:spacing w:after="100" w:afterAutospacing="1" w:line="278" w:lineRule="auto"/>
        <w:rPr>
          <w:rFonts w:asciiTheme="minorHAnsi" w:hAnsiTheme="minorHAnsi"/>
        </w:rPr>
      </w:pPr>
      <w:r w:rsidRPr="00BB35CB">
        <w:rPr>
          <w:rFonts w:asciiTheme="minorHAnsi" w:hAnsiTheme="minorHAnsi"/>
          <w:b/>
          <w:bCs/>
          <w:sz w:val="28"/>
          <w:szCs w:val="28"/>
        </w:rPr>
        <w:lastRenderedPageBreak/>
        <w:t>UC2.2 – Impostazione password permanente</w:t>
      </w:r>
    </w:p>
    <w:p w14:paraId="06006237" w14:textId="2FD726AA" w:rsidR="00BB35CB" w:rsidRPr="00E52556" w:rsidRDefault="00BB35CB" w:rsidP="00E52556">
      <w:pPr>
        <w:spacing w:after="100" w:afterAutospacing="1"/>
        <w:rPr>
          <w:rFonts w:asciiTheme="minorHAnsi" w:hAnsiTheme="minorHAnsi"/>
        </w:rPr>
      </w:pPr>
      <w:r w:rsidRPr="00BB35CB">
        <w:rPr>
          <w:rFonts w:asciiTheme="minorHAnsi" w:hAnsiTheme="minorHAnsi"/>
          <w:b/>
          <w:bCs/>
        </w:rPr>
        <w:t xml:space="preserve">Attori: </w:t>
      </w:r>
      <w:r w:rsidRPr="00BB35CB">
        <w:rPr>
          <w:rFonts w:asciiTheme="minorHAnsi" w:hAnsiTheme="minorHAnsi"/>
        </w:rPr>
        <w:t>Utente registrato.</w:t>
      </w:r>
    </w:p>
    <w:p w14:paraId="28A5AA82" w14:textId="6BF32245" w:rsidR="00BB35CB" w:rsidRPr="00E52556" w:rsidRDefault="00BB35CB" w:rsidP="00E52556">
      <w:pPr>
        <w:spacing w:after="100" w:afterAutospacing="1"/>
        <w:rPr>
          <w:rFonts w:asciiTheme="minorHAnsi" w:hAnsiTheme="minorHAnsi"/>
        </w:rPr>
      </w:pPr>
      <w:r w:rsidRPr="00BB35CB">
        <w:rPr>
          <w:rFonts w:asciiTheme="minorHAnsi" w:hAnsiTheme="minorHAnsi"/>
          <w:b/>
          <w:bCs/>
        </w:rPr>
        <w:t>Entry condition:</w:t>
      </w:r>
      <w:r w:rsidRPr="00BB35CB">
        <w:rPr>
          <w:rFonts w:asciiTheme="minorHAnsi" w:hAnsiTheme="minorHAnsi"/>
        </w:rPr>
        <w:t xml:space="preserve"> L’utente registrato ha effettuato l’accesso con una password provvisoria.</w:t>
      </w:r>
    </w:p>
    <w:p w14:paraId="5FC6E996" w14:textId="57C4816A" w:rsidR="00BB35CB" w:rsidRPr="00BB35CB" w:rsidRDefault="00BB35CB" w:rsidP="00E52556">
      <w:pPr>
        <w:spacing w:after="100" w:afterAutospacing="1"/>
        <w:rPr>
          <w:rFonts w:asciiTheme="minorHAnsi" w:hAnsiTheme="minorHAnsi"/>
          <w:b/>
          <w:bCs/>
        </w:rPr>
      </w:pPr>
      <w:r w:rsidRPr="00BB35CB">
        <w:rPr>
          <w:rFonts w:asciiTheme="minorHAnsi" w:hAnsiTheme="minorHAnsi"/>
          <w:b/>
          <w:bCs/>
        </w:rPr>
        <w:t>Flusso di eventi:</w:t>
      </w:r>
    </w:p>
    <w:p w14:paraId="6CFC0FA8" w14:textId="34DE317B" w:rsidR="00BB35CB" w:rsidRPr="00BB35CB" w:rsidRDefault="00BB35CB">
      <w:pPr>
        <w:pStyle w:val="ListParagraph"/>
        <w:widowControl/>
        <w:numPr>
          <w:ilvl w:val="0"/>
          <w:numId w:val="14"/>
        </w:numPr>
        <w:suppressAutoHyphens w:val="0"/>
        <w:spacing w:after="100" w:afterAutospacing="1" w:line="278" w:lineRule="auto"/>
        <w:rPr>
          <w:rFonts w:asciiTheme="minorHAnsi" w:hAnsiTheme="minorHAnsi"/>
        </w:rPr>
      </w:pPr>
      <w:r w:rsidRPr="00BB35CB">
        <w:rPr>
          <w:rFonts w:asciiTheme="minorHAnsi" w:hAnsiTheme="minorHAnsi"/>
        </w:rPr>
        <w:t xml:space="preserve">Il sistema reindirizza </w:t>
      </w:r>
      <w:r w:rsidR="003602F0">
        <w:rPr>
          <w:rFonts w:asciiTheme="minorHAnsi" w:hAnsiTheme="minorHAnsi"/>
        </w:rPr>
        <w:t>l’utente registrato</w:t>
      </w:r>
      <w:r w:rsidRPr="00BB35CB">
        <w:rPr>
          <w:rFonts w:asciiTheme="minorHAnsi" w:hAnsiTheme="minorHAnsi"/>
        </w:rPr>
        <w:t xml:space="preserve"> alla pagina di impostazione della password.</w:t>
      </w:r>
    </w:p>
    <w:p w14:paraId="331506C7" w14:textId="21BAFC55" w:rsidR="003602F0" w:rsidRDefault="00BB35CB">
      <w:pPr>
        <w:pStyle w:val="ListParagraph"/>
        <w:widowControl/>
        <w:numPr>
          <w:ilvl w:val="0"/>
          <w:numId w:val="14"/>
        </w:numPr>
        <w:suppressAutoHyphens w:val="0"/>
        <w:spacing w:after="100" w:afterAutospacing="1" w:line="278" w:lineRule="auto"/>
        <w:rPr>
          <w:rFonts w:asciiTheme="minorHAnsi" w:hAnsiTheme="minorHAnsi"/>
        </w:rPr>
      </w:pPr>
      <w:r w:rsidRPr="00BB35CB">
        <w:rPr>
          <w:rFonts w:asciiTheme="minorHAnsi" w:hAnsiTheme="minorHAnsi"/>
        </w:rPr>
        <w:t>L’utente registrato inserisce la nuova password.</w:t>
      </w:r>
    </w:p>
    <w:p w14:paraId="7C215507" w14:textId="5C06BAD1" w:rsidR="00BB35CB" w:rsidRDefault="00BB35CB">
      <w:pPr>
        <w:pStyle w:val="ListParagraph"/>
        <w:widowControl/>
        <w:numPr>
          <w:ilvl w:val="0"/>
          <w:numId w:val="14"/>
        </w:numPr>
        <w:suppressAutoHyphens w:val="0"/>
        <w:spacing w:after="100" w:afterAutospacing="1" w:line="278" w:lineRule="auto"/>
        <w:rPr>
          <w:rFonts w:asciiTheme="minorHAnsi" w:hAnsiTheme="minorHAnsi"/>
        </w:rPr>
      </w:pPr>
      <w:r w:rsidRPr="00BB35CB">
        <w:rPr>
          <w:rFonts w:asciiTheme="minorHAnsi" w:hAnsiTheme="minorHAnsi"/>
        </w:rPr>
        <w:t>L’utente registrato</w:t>
      </w:r>
      <w:r w:rsidR="00015A7D">
        <w:rPr>
          <w:rFonts w:asciiTheme="minorHAnsi" w:hAnsiTheme="minorHAnsi"/>
        </w:rPr>
        <w:t xml:space="preserve"> </w:t>
      </w:r>
      <w:r w:rsidR="0062120C">
        <w:rPr>
          <w:rFonts w:asciiTheme="minorHAnsi" w:hAnsiTheme="minorHAnsi"/>
        </w:rPr>
        <w:t xml:space="preserve">invia </w:t>
      </w:r>
      <w:r w:rsidRPr="00BB35CB">
        <w:rPr>
          <w:rFonts w:asciiTheme="minorHAnsi" w:hAnsiTheme="minorHAnsi"/>
        </w:rPr>
        <w:t>i dati al sistema.</w:t>
      </w:r>
    </w:p>
    <w:p w14:paraId="25C7DEB0" w14:textId="77777777" w:rsidR="00BB35CB" w:rsidRPr="00BB35CB" w:rsidRDefault="00BB35CB">
      <w:pPr>
        <w:pStyle w:val="ListParagraph"/>
        <w:widowControl/>
        <w:numPr>
          <w:ilvl w:val="0"/>
          <w:numId w:val="14"/>
        </w:numPr>
        <w:suppressAutoHyphens w:val="0"/>
        <w:spacing w:after="100" w:afterAutospacing="1" w:line="278" w:lineRule="auto"/>
        <w:rPr>
          <w:rFonts w:asciiTheme="minorHAnsi" w:hAnsiTheme="minorHAnsi"/>
        </w:rPr>
      </w:pPr>
      <w:r w:rsidRPr="00BB35CB">
        <w:rPr>
          <w:rFonts w:asciiTheme="minorHAnsi" w:hAnsiTheme="minorHAnsi"/>
        </w:rPr>
        <w:t>Il sistema salva la nuova password nel database e lo stato diventa permanente.</w:t>
      </w:r>
    </w:p>
    <w:p w14:paraId="7FB6C433" w14:textId="1F048870" w:rsidR="00BB35CB" w:rsidRPr="00BB35CB" w:rsidRDefault="00BB35CB">
      <w:pPr>
        <w:pStyle w:val="ListParagraph"/>
        <w:widowControl/>
        <w:numPr>
          <w:ilvl w:val="0"/>
          <w:numId w:val="14"/>
        </w:numPr>
        <w:suppressAutoHyphens w:val="0"/>
        <w:spacing w:after="100" w:afterAutospacing="1" w:line="278" w:lineRule="auto"/>
        <w:rPr>
          <w:rFonts w:asciiTheme="minorHAnsi" w:hAnsiTheme="minorHAnsi"/>
        </w:rPr>
      </w:pPr>
      <w:r w:rsidRPr="00BB35CB">
        <w:rPr>
          <w:rFonts w:asciiTheme="minorHAnsi" w:hAnsiTheme="minorHAnsi"/>
        </w:rPr>
        <w:t xml:space="preserve">Il sistema reindirizza </w:t>
      </w:r>
      <w:r w:rsidR="00E27B28">
        <w:rPr>
          <w:rFonts w:asciiTheme="minorHAnsi" w:hAnsiTheme="minorHAnsi"/>
        </w:rPr>
        <w:t xml:space="preserve">l’utente registrato </w:t>
      </w:r>
      <w:r w:rsidRPr="00BB35CB">
        <w:rPr>
          <w:rFonts w:asciiTheme="minorHAnsi" w:hAnsiTheme="minorHAnsi"/>
        </w:rPr>
        <w:t>alla pagina di accesso.</w:t>
      </w:r>
    </w:p>
    <w:p w14:paraId="414BE5D5" w14:textId="689F7B12" w:rsidR="003602F0" w:rsidRPr="00BB35CB" w:rsidRDefault="00BB35CB" w:rsidP="00E52556">
      <w:pPr>
        <w:spacing w:after="100" w:afterAutospacing="1"/>
        <w:rPr>
          <w:rFonts w:asciiTheme="minorHAnsi" w:hAnsiTheme="minorHAnsi"/>
        </w:rPr>
      </w:pPr>
      <w:r w:rsidRPr="00BB35CB">
        <w:rPr>
          <w:rFonts w:asciiTheme="minorHAnsi" w:hAnsiTheme="minorHAnsi"/>
          <w:b/>
          <w:bCs/>
        </w:rPr>
        <w:t>Exit condition:</w:t>
      </w:r>
      <w:r w:rsidRPr="00BB35CB">
        <w:rPr>
          <w:rFonts w:asciiTheme="minorHAnsi" w:hAnsiTheme="minorHAnsi"/>
        </w:rPr>
        <w:t xml:space="preserve"> L’utente registrato si trova nella pagina di accesso e la sua password è stata modificata.</w:t>
      </w:r>
    </w:p>
    <w:p w14:paraId="7EF721D5" w14:textId="77777777" w:rsidR="00BB35CB" w:rsidRDefault="00BB35CB">
      <w:pPr>
        <w:widowControl/>
        <w:suppressAutoHyphens w:val="0"/>
      </w:pPr>
      <w:r>
        <w:br w:type="page"/>
      </w:r>
    </w:p>
    <w:p w14:paraId="214AE89C" w14:textId="76A6FAF9" w:rsidR="003B6999" w:rsidRDefault="00A909A0" w:rsidP="003B6999">
      <w:pPr>
        <w:rPr>
          <w:rFonts w:asciiTheme="minorHAnsi" w:hAnsiTheme="minorHAnsi"/>
          <w:b/>
          <w:bCs/>
          <w:sz w:val="28"/>
          <w:szCs w:val="28"/>
        </w:rPr>
      </w:pPr>
      <w:r>
        <w:rPr>
          <w:rFonts w:asciiTheme="minorHAnsi" w:hAnsiTheme="minorHAnsi"/>
          <w:b/>
          <w:bCs/>
          <w:noProof/>
          <w:sz w:val="28"/>
          <w:szCs w:val="28"/>
        </w:rPr>
        <w:lastRenderedPageBreak/>
        <w:drawing>
          <wp:anchor distT="0" distB="0" distL="114300" distR="114300" simplePos="0" relativeHeight="251681792" behindDoc="0" locked="0" layoutInCell="1" allowOverlap="1" wp14:anchorId="7BB7111A" wp14:editId="2882DACB">
            <wp:simplePos x="0" y="0"/>
            <wp:positionH relativeFrom="margin">
              <wp:align>center</wp:align>
            </wp:positionH>
            <wp:positionV relativeFrom="paragraph">
              <wp:posOffset>274089</wp:posOffset>
            </wp:positionV>
            <wp:extent cx="4613564" cy="3127743"/>
            <wp:effectExtent l="0" t="0" r="0" b="0"/>
            <wp:wrapTopAndBottom/>
            <wp:docPr id="13589235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13564" cy="3127743"/>
                    </a:xfrm>
                    <a:prstGeom prst="rect">
                      <a:avLst/>
                    </a:prstGeom>
                    <a:noFill/>
                    <a:ln>
                      <a:noFill/>
                    </a:ln>
                  </pic:spPr>
                </pic:pic>
              </a:graphicData>
            </a:graphic>
          </wp:anchor>
        </w:drawing>
      </w:r>
      <w:r w:rsidR="003B6999" w:rsidRPr="003B6999">
        <w:rPr>
          <w:rFonts w:asciiTheme="minorHAnsi" w:hAnsiTheme="minorHAnsi"/>
          <w:b/>
          <w:bCs/>
          <w:sz w:val="28"/>
          <w:szCs w:val="28"/>
        </w:rPr>
        <w:t>UC3 – Logout</w:t>
      </w:r>
    </w:p>
    <w:p w14:paraId="5D9C98FC" w14:textId="3036DF3D" w:rsidR="00BB35CB" w:rsidRPr="00BB35CB" w:rsidRDefault="00BB35CB" w:rsidP="00E52556">
      <w:pPr>
        <w:spacing w:after="100" w:afterAutospacing="1"/>
        <w:rPr>
          <w:rFonts w:asciiTheme="minorHAnsi" w:hAnsiTheme="minorHAnsi"/>
        </w:rPr>
      </w:pPr>
      <w:r w:rsidRPr="00BB35CB">
        <w:rPr>
          <w:rFonts w:asciiTheme="minorHAnsi" w:hAnsiTheme="minorHAnsi"/>
          <w:b/>
          <w:bCs/>
        </w:rPr>
        <w:t>Attori:</w:t>
      </w:r>
      <w:r w:rsidRPr="00BB35CB">
        <w:rPr>
          <w:rFonts w:asciiTheme="minorHAnsi" w:hAnsiTheme="minorHAnsi"/>
        </w:rPr>
        <w:t xml:space="preserve"> Utente registrato.</w:t>
      </w:r>
    </w:p>
    <w:p w14:paraId="071FC44D" w14:textId="441EF1DD" w:rsidR="00BB35CB" w:rsidRPr="00BB35CB" w:rsidRDefault="00BB35CB" w:rsidP="00E52556">
      <w:pPr>
        <w:spacing w:after="100" w:afterAutospacing="1"/>
        <w:rPr>
          <w:rFonts w:asciiTheme="minorHAnsi" w:hAnsiTheme="minorHAnsi"/>
        </w:rPr>
      </w:pPr>
      <w:r w:rsidRPr="00BB35CB">
        <w:rPr>
          <w:rFonts w:asciiTheme="minorHAnsi" w:hAnsiTheme="minorHAnsi"/>
          <w:b/>
          <w:bCs/>
        </w:rPr>
        <w:t>Entry condition:</w:t>
      </w:r>
      <w:r w:rsidRPr="00BB35CB">
        <w:rPr>
          <w:rFonts w:asciiTheme="minorHAnsi" w:hAnsiTheme="minorHAnsi"/>
        </w:rPr>
        <w:t xml:space="preserve"> L’utente registrato è autenticato.</w:t>
      </w:r>
    </w:p>
    <w:p w14:paraId="42B9C8A7" w14:textId="77777777" w:rsidR="00BB35CB" w:rsidRPr="00BB35CB" w:rsidRDefault="00BB35CB" w:rsidP="00E52556">
      <w:pPr>
        <w:spacing w:after="100" w:afterAutospacing="1"/>
        <w:rPr>
          <w:rFonts w:asciiTheme="minorHAnsi" w:hAnsiTheme="minorHAnsi"/>
          <w:b/>
          <w:bCs/>
        </w:rPr>
      </w:pPr>
      <w:r w:rsidRPr="00BB35CB">
        <w:rPr>
          <w:rFonts w:asciiTheme="minorHAnsi" w:hAnsiTheme="minorHAnsi"/>
          <w:b/>
          <w:bCs/>
        </w:rPr>
        <w:t>Flusso di eventi:</w:t>
      </w:r>
    </w:p>
    <w:p w14:paraId="6C538AD4" w14:textId="77777777" w:rsidR="00BB35CB" w:rsidRPr="00BB35CB" w:rsidRDefault="00BB35CB">
      <w:pPr>
        <w:pStyle w:val="ListParagraph"/>
        <w:widowControl/>
        <w:numPr>
          <w:ilvl w:val="0"/>
          <w:numId w:val="16"/>
        </w:numPr>
        <w:suppressAutoHyphens w:val="0"/>
        <w:spacing w:after="100" w:afterAutospacing="1" w:line="278" w:lineRule="auto"/>
        <w:rPr>
          <w:rFonts w:asciiTheme="minorHAnsi" w:hAnsiTheme="minorHAnsi"/>
        </w:rPr>
      </w:pPr>
      <w:r w:rsidRPr="00BB35CB">
        <w:rPr>
          <w:rFonts w:asciiTheme="minorHAnsi" w:hAnsiTheme="minorHAnsi"/>
        </w:rPr>
        <w:t>L’utente registrato preme sul pulsante “Logout”.</w:t>
      </w:r>
    </w:p>
    <w:p w14:paraId="5C01D0E3" w14:textId="77777777" w:rsidR="00BB35CB" w:rsidRPr="00BB35CB" w:rsidRDefault="00BB35CB">
      <w:pPr>
        <w:pStyle w:val="ListParagraph"/>
        <w:widowControl/>
        <w:numPr>
          <w:ilvl w:val="0"/>
          <w:numId w:val="16"/>
        </w:numPr>
        <w:suppressAutoHyphens w:val="0"/>
        <w:spacing w:after="100" w:afterAutospacing="1" w:line="278" w:lineRule="auto"/>
        <w:rPr>
          <w:rFonts w:asciiTheme="minorHAnsi" w:hAnsiTheme="minorHAnsi"/>
        </w:rPr>
      </w:pPr>
      <w:r w:rsidRPr="00BB35CB">
        <w:rPr>
          <w:rFonts w:asciiTheme="minorHAnsi" w:hAnsiTheme="minorHAnsi"/>
        </w:rPr>
        <w:t>Il sistema invalida la sessione utente.</w:t>
      </w:r>
    </w:p>
    <w:p w14:paraId="4CB787A1" w14:textId="77777777" w:rsidR="00BB35CB" w:rsidRPr="00BB35CB" w:rsidRDefault="00BB35CB">
      <w:pPr>
        <w:pStyle w:val="ListParagraph"/>
        <w:widowControl/>
        <w:numPr>
          <w:ilvl w:val="0"/>
          <w:numId w:val="16"/>
        </w:numPr>
        <w:suppressAutoHyphens w:val="0"/>
        <w:spacing w:after="100" w:afterAutospacing="1" w:line="278" w:lineRule="auto"/>
        <w:rPr>
          <w:rFonts w:asciiTheme="minorHAnsi" w:hAnsiTheme="minorHAnsi"/>
        </w:rPr>
      </w:pPr>
      <w:r w:rsidRPr="00BB35CB">
        <w:rPr>
          <w:rFonts w:asciiTheme="minorHAnsi" w:hAnsiTheme="minorHAnsi"/>
        </w:rPr>
        <w:t>Il sistema reindirizza l’utente registrato alla home page.</w:t>
      </w:r>
    </w:p>
    <w:p w14:paraId="37DB0C4C" w14:textId="77777777" w:rsidR="00BB35CB" w:rsidRPr="00BB35CB" w:rsidRDefault="00BB35CB" w:rsidP="00E52556">
      <w:pPr>
        <w:spacing w:after="100" w:afterAutospacing="1"/>
        <w:rPr>
          <w:rFonts w:asciiTheme="minorHAnsi" w:hAnsiTheme="minorHAnsi"/>
        </w:rPr>
      </w:pPr>
      <w:r w:rsidRPr="00BB35CB">
        <w:rPr>
          <w:rFonts w:asciiTheme="minorHAnsi" w:hAnsiTheme="minorHAnsi"/>
          <w:b/>
          <w:bCs/>
        </w:rPr>
        <w:t>Exit condition:</w:t>
      </w:r>
      <w:r w:rsidRPr="00BB35CB">
        <w:rPr>
          <w:rFonts w:asciiTheme="minorHAnsi" w:hAnsiTheme="minorHAnsi"/>
        </w:rPr>
        <w:t xml:space="preserve"> L’utente registrato non è più autenticato e si trova nella home page.</w:t>
      </w:r>
    </w:p>
    <w:p w14:paraId="4E54ABAD" w14:textId="77777777" w:rsidR="003B6999" w:rsidRDefault="003B6999" w:rsidP="003405A1"/>
    <w:p w14:paraId="34706873" w14:textId="77777777" w:rsidR="004416B9" w:rsidRDefault="004416B9" w:rsidP="004416B9">
      <w:pPr>
        <w:rPr>
          <w:rFonts w:asciiTheme="minorHAnsi" w:hAnsiTheme="minorHAnsi"/>
          <w:b/>
          <w:bCs/>
          <w:sz w:val="28"/>
          <w:szCs w:val="28"/>
        </w:rPr>
      </w:pPr>
    </w:p>
    <w:p w14:paraId="2B3A1F18" w14:textId="77777777" w:rsidR="004416B9" w:rsidRDefault="004416B9" w:rsidP="004416B9">
      <w:pPr>
        <w:rPr>
          <w:rFonts w:asciiTheme="minorHAnsi" w:hAnsiTheme="minorHAnsi"/>
          <w:b/>
          <w:bCs/>
          <w:sz w:val="28"/>
          <w:szCs w:val="28"/>
        </w:rPr>
      </w:pPr>
    </w:p>
    <w:p w14:paraId="566E3B98" w14:textId="77777777" w:rsidR="004416B9" w:rsidRDefault="004416B9" w:rsidP="004416B9">
      <w:pPr>
        <w:rPr>
          <w:rFonts w:asciiTheme="minorHAnsi" w:hAnsiTheme="minorHAnsi"/>
          <w:b/>
          <w:bCs/>
          <w:sz w:val="28"/>
          <w:szCs w:val="28"/>
        </w:rPr>
      </w:pPr>
    </w:p>
    <w:p w14:paraId="03DF62AD" w14:textId="77777777" w:rsidR="004416B9" w:rsidRDefault="004416B9" w:rsidP="004416B9">
      <w:pPr>
        <w:rPr>
          <w:rFonts w:asciiTheme="minorHAnsi" w:hAnsiTheme="minorHAnsi"/>
          <w:b/>
          <w:bCs/>
          <w:sz w:val="28"/>
          <w:szCs w:val="28"/>
        </w:rPr>
      </w:pPr>
    </w:p>
    <w:p w14:paraId="49378176" w14:textId="77777777" w:rsidR="004416B9" w:rsidRDefault="004416B9" w:rsidP="004416B9">
      <w:pPr>
        <w:rPr>
          <w:rFonts w:asciiTheme="minorHAnsi" w:hAnsiTheme="minorHAnsi"/>
          <w:b/>
          <w:bCs/>
          <w:sz w:val="28"/>
          <w:szCs w:val="28"/>
        </w:rPr>
      </w:pPr>
    </w:p>
    <w:p w14:paraId="31B9B404" w14:textId="77777777" w:rsidR="004416B9" w:rsidRDefault="004416B9" w:rsidP="004416B9">
      <w:pPr>
        <w:rPr>
          <w:rFonts w:asciiTheme="minorHAnsi" w:hAnsiTheme="minorHAnsi"/>
          <w:b/>
          <w:bCs/>
          <w:sz w:val="28"/>
          <w:szCs w:val="28"/>
        </w:rPr>
      </w:pPr>
    </w:p>
    <w:p w14:paraId="5C74C44D" w14:textId="77777777" w:rsidR="004416B9" w:rsidRDefault="004416B9" w:rsidP="004416B9">
      <w:pPr>
        <w:rPr>
          <w:rFonts w:asciiTheme="minorHAnsi" w:hAnsiTheme="minorHAnsi"/>
          <w:b/>
          <w:bCs/>
          <w:sz w:val="28"/>
          <w:szCs w:val="28"/>
        </w:rPr>
      </w:pPr>
    </w:p>
    <w:p w14:paraId="198C1EB4" w14:textId="77777777" w:rsidR="004416B9" w:rsidRDefault="004416B9" w:rsidP="004416B9">
      <w:pPr>
        <w:rPr>
          <w:rFonts w:asciiTheme="minorHAnsi" w:hAnsiTheme="minorHAnsi"/>
          <w:b/>
          <w:bCs/>
          <w:sz w:val="28"/>
          <w:szCs w:val="28"/>
        </w:rPr>
      </w:pPr>
    </w:p>
    <w:p w14:paraId="415A0886" w14:textId="77777777" w:rsidR="004416B9" w:rsidRDefault="004416B9" w:rsidP="004416B9">
      <w:pPr>
        <w:rPr>
          <w:rFonts w:asciiTheme="minorHAnsi" w:hAnsiTheme="minorHAnsi"/>
          <w:b/>
          <w:bCs/>
          <w:sz w:val="28"/>
          <w:szCs w:val="28"/>
        </w:rPr>
      </w:pPr>
    </w:p>
    <w:p w14:paraId="04720229" w14:textId="77777777" w:rsidR="00D56995" w:rsidRDefault="00D56995" w:rsidP="004416B9">
      <w:pPr>
        <w:rPr>
          <w:rFonts w:asciiTheme="minorHAnsi" w:hAnsiTheme="minorHAnsi"/>
          <w:b/>
          <w:bCs/>
          <w:sz w:val="28"/>
          <w:szCs w:val="28"/>
        </w:rPr>
      </w:pPr>
    </w:p>
    <w:p w14:paraId="396F9BCB" w14:textId="77777777" w:rsidR="00FF7AE7" w:rsidRDefault="00FF7AE7" w:rsidP="004416B9">
      <w:pPr>
        <w:rPr>
          <w:rFonts w:asciiTheme="minorHAnsi" w:hAnsiTheme="minorHAnsi"/>
          <w:b/>
          <w:bCs/>
          <w:sz w:val="28"/>
          <w:szCs w:val="28"/>
        </w:rPr>
      </w:pPr>
    </w:p>
    <w:p w14:paraId="06BC2C1A" w14:textId="77777777" w:rsidR="00FF7AE7" w:rsidRDefault="00FF7AE7" w:rsidP="004416B9">
      <w:pPr>
        <w:rPr>
          <w:rFonts w:asciiTheme="minorHAnsi" w:hAnsiTheme="minorHAnsi"/>
          <w:b/>
          <w:bCs/>
          <w:sz w:val="28"/>
          <w:szCs w:val="28"/>
        </w:rPr>
      </w:pPr>
    </w:p>
    <w:p w14:paraId="4C82B6F6" w14:textId="267A34A1" w:rsidR="004416B9" w:rsidRPr="004416B9" w:rsidRDefault="00FF7AE7" w:rsidP="004416B9">
      <w:pPr>
        <w:rPr>
          <w:rFonts w:asciiTheme="minorHAnsi" w:hAnsiTheme="minorHAnsi"/>
          <w:b/>
          <w:bCs/>
          <w:sz w:val="28"/>
          <w:szCs w:val="28"/>
        </w:rPr>
      </w:pPr>
      <w:r>
        <w:rPr>
          <w:rFonts w:asciiTheme="minorHAnsi" w:hAnsiTheme="minorHAnsi"/>
          <w:b/>
          <w:bCs/>
          <w:noProof/>
        </w:rPr>
        <w:lastRenderedPageBreak/>
        <w:drawing>
          <wp:anchor distT="0" distB="0" distL="114300" distR="114300" simplePos="0" relativeHeight="251682816" behindDoc="0" locked="0" layoutInCell="1" allowOverlap="1" wp14:anchorId="19693D97" wp14:editId="2F1FFB18">
            <wp:simplePos x="0" y="0"/>
            <wp:positionH relativeFrom="margin">
              <wp:align>center</wp:align>
            </wp:positionH>
            <wp:positionV relativeFrom="paragraph">
              <wp:posOffset>231371</wp:posOffset>
            </wp:positionV>
            <wp:extent cx="4634230" cy="3618865"/>
            <wp:effectExtent l="0" t="0" r="0" b="635"/>
            <wp:wrapTopAndBottom/>
            <wp:docPr id="180156593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4230" cy="3618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16B9" w:rsidRPr="004416B9">
        <w:rPr>
          <w:rFonts w:asciiTheme="minorHAnsi" w:hAnsiTheme="minorHAnsi"/>
          <w:b/>
          <w:bCs/>
          <w:sz w:val="28"/>
          <w:szCs w:val="28"/>
        </w:rPr>
        <w:t>UC4 – Ricerca di un’edizione tramite filtri nel catalogo</w:t>
      </w:r>
    </w:p>
    <w:p w14:paraId="3C60AF4C" w14:textId="4A8178E4" w:rsidR="00BB35CB" w:rsidRPr="00BB35CB" w:rsidRDefault="00BB35CB" w:rsidP="00E52556">
      <w:pPr>
        <w:spacing w:after="100" w:afterAutospacing="1"/>
        <w:rPr>
          <w:rFonts w:asciiTheme="minorHAnsi" w:hAnsiTheme="minorHAnsi"/>
        </w:rPr>
      </w:pPr>
      <w:r w:rsidRPr="00BB35CB">
        <w:rPr>
          <w:rFonts w:asciiTheme="minorHAnsi" w:hAnsiTheme="minorHAnsi"/>
          <w:b/>
          <w:bCs/>
        </w:rPr>
        <w:t>Attori:</w:t>
      </w:r>
      <w:r w:rsidRPr="00BB35CB">
        <w:rPr>
          <w:rFonts w:asciiTheme="minorHAnsi" w:hAnsiTheme="minorHAnsi"/>
        </w:rPr>
        <w:t xml:space="preserve"> Utente.</w:t>
      </w:r>
    </w:p>
    <w:p w14:paraId="68050734" w14:textId="2E7E9E09" w:rsidR="00BB35CB" w:rsidRPr="00BB35CB" w:rsidRDefault="00BB35CB" w:rsidP="00E52556">
      <w:pPr>
        <w:spacing w:after="100" w:afterAutospacing="1"/>
        <w:rPr>
          <w:rFonts w:asciiTheme="minorHAnsi" w:hAnsiTheme="minorHAnsi"/>
        </w:rPr>
      </w:pPr>
      <w:r w:rsidRPr="00BB35CB">
        <w:rPr>
          <w:rFonts w:asciiTheme="minorHAnsi" w:hAnsiTheme="minorHAnsi"/>
          <w:b/>
          <w:bCs/>
        </w:rPr>
        <w:t>Entry condition:</w:t>
      </w:r>
      <w:r w:rsidRPr="00BB35CB">
        <w:rPr>
          <w:rFonts w:asciiTheme="minorHAnsi" w:hAnsiTheme="minorHAnsi"/>
        </w:rPr>
        <w:t xml:space="preserve"> L’utente si trova nella pagina del catalogo.</w:t>
      </w:r>
    </w:p>
    <w:p w14:paraId="084EBEF9" w14:textId="77777777" w:rsidR="00BB35CB" w:rsidRPr="00BB35CB" w:rsidRDefault="00BB35CB" w:rsidP="00E52556">
      <w:pPr>
        <w:spacing w:after="100" w:afterAutospacing="1"/>
        <w:rPr>
          <w:rFonts w:asciiTheme="minorHAnsi" w:hAnsiTheme="minorHAnsi"/>
          <w:b/>
          <w:bCs/>
        </w:rPr>
      </w:pPr>
      <w:r w:rsidRPr="00BB35CB">
        <w:rPr>
          <w:rFonts w:asciiTheme="minorHAnsi" w:hAnsiTheme="minorHAnsi"/>
          <w:b/>
          <w:bCs/>
        </w:rPr>
        <w:t>Flusso di eventi:</w:t>
      </w:r>
    </w:p>
    <w:p w14:paraId="5001068F" w14:textId="19189C33" w:rsidR="00BB35CB" w:rsidRPr="00BB35CB" w:rsidRDefault="00BB35CB">
      <w:pPr>
        <w:pStyle w:val="ListParagraph"/>
        <w:widowControl/>
        <w:numPr>
          <w:ilvl w:val="0"/>
          <w:numId w:val="17"/>
        </w:numPr>
        <w:suppressAutoHyphens w:val="0"/>
        <w:spacing w:after="100" w:afterAutospacing="1" w:line="278" w:lineRule="auto"/>
        <w:rPr>
          <w:rFonts w:asciiTheme="minorHAnsi" w:hAnsiTheme="minorHAnsi"/>
        </w:rPr>
      </w:pPr>
      <w:r w:rsidRPr="00BB35CB">
        <w:rPr>
          <w:rFonts w:asciiTheme="minorHAnsi" w:hAnsiTheme="minorHAnsi"/>
        </w:rPr>
        <w:t>L’utente cerca l’edizione</w:t>
      </w:r>
      <w:r w:rsidR="00924593">
        <w:rPr>
          <w:rFonts w:asciiTheme="minorHAnsi" w:hAnsiTheme="minorHAnsi"/>
        </w:rPr>
        <w:t xml:space="preserve"> tramite</w:t>
      </w:r>
      <w:r w:rsidRPr="00BB35CB">
        <w:rPr>
          <w:rFonts w:asciiTheme="minorHAnsi" w:hAnsiTheme="minorHAnsi"/>
        </w:rPr>
        <w:t xml:space="preserve"> i filtri di ricerca.</w:t>
      </w:r>
    </w:p>
    <w:p w14:paraId="52658D51" w14:textId="77777777" w:rsidR="00BB35CB" w:rsidRPr="00BB35CB" w:rsidRDefault="00BB35CB">
      <w:pPr>
        <w:pStyle w:val="ListParagraph"/>
        <w:widowControl/>
        <w:numPr>
          <w:ilvl w:val="0"/>
          <w:numId w:val="17"/>
        </w:numPr>
        <w:suppressAutoHyphens w:val="0"/>
        <w:spacing w:after="100" w:afterAutospacing="1" w:line="278" w:lineRule="auto"/>
        <w:rPr>
          <w:rFonts w:asciiTheme="minorHAnsi" w:hAnsiTheme="minorHAnsi"/>
        </w:rPr>
      </w:pPr>
      <w:r w:rsidRPr="00BB35CB">
        <w:rPr>
          <w:rFonts w:asciiTheme="minorHAnsi" w:hAnsiTheme="minorHAnsi"/>
        </w:rPr>
        <w:t>Clicca il tasto “Applica”.</w:t>
      </w:r>
    </w:p>
    <w:p w14:paraId="1CEB2F73" w14:textId="77777777" w:rsidR="00BB35CB" w:rsidRPr="00BB35CB" w:rsidRDefault="00BB35CB">
      <w:pPr>
        <w:pStyle w:val="ListParagraph"/>
        <w:widowControl/>
        <w:numPr>
          <w:ilvl w:val="0"/>
          <w:numId w:val="17"/>
        </w:numPr>
        <w:suppressAutoHyphens w:val="0"/>
        <w:spacing w:after="100" w:afterAutospacing="1" w:line="278" w:lineRule="auto"/>
        <w:rPr>
          <w:rFonts w:asciiTheme="minorHAnsi" w:hAnsiTheme="minorHAnsi"/>
        </w:rPr>
      </w:pPr>
      <w:r w:rsidRPr="00BB35CB">
        <w:rPr>
          <w:rFonts w:asciiTheme="minorHAnsi" w:hAnsiTheme="minorHAnsi"/>
        </w:rPr>
        <w:t>Il sistema applica i filtri e mostra i risultati pertinenti.</w:t>
      </w:r>
    </w:p>
    <w:p w14:paraId="05880C26" w14:textId="77777777" w:rsidR="00BB35CB" w:rsidRPr="00BB35CB" w:rsidRDefault="00BB35CB">
      <w:pPr>
        <w:pStyle w:val="ListParagraph"/>
        <w:widowControl/>
        <w:numPr>
          <w:ilvl w:val="0"/>
          <w:numId w:val="17"/>
        </w:numPr>
        <w:suppressAutoHyphens w:val="0"/>
        <w:spacing w:after="100" w:afterAutospacing="1" w:line="278" w:lineRule="auto"/>
        <w:rPr>
          <w:rFonts w:asciiTheme="minorHAnsi" w:hAnsiTheme="minorHAnsi"/>
        </w:rPr>
      </w:pPr>
      <w:r w:rsidRPr="00BB35CB">
        <w:rPr>
          <w:rFonts w:asciiTheme="minorHAnsi" w:hAnsiTheme="minorHAnsi"/>
        </w:rPr>
        <w:t>L’utente seleziona un’edizione.</w:t>
      </w:r>
    </w:p>
    <w:p w14:paraId="11636814" w14:textId="4F46B837" w:rsidR="00761B77" w:rsidRPr="00BB35CB" w:rsidRDefault="00BB35CB" w:rsidP="00E52556">
      <w:pPr>
        <w:spacing w:after="100" w:afterAutospacing="1"/>
        <w:rPr>
          <w:rFonts w:asciiTheme="minorHAnsi" w:hAnsiTheme="minorHAnsi"/>
        </w:rPr>
      </w:pPr>
      <w:r w:rsidRPr="00BB35CB">
        <w:rPr>
          <w:rFonts w:asciiTheme="minorHAnsi" w:hAnsiTheme="minorHAnsi"/>
          <w:b/>
          <w:bCs/>
        </w:rPr>
        <w:t>Exit condition:</w:t>
      </w:r>
      <w:r w:rsidRPr="00BB35CB">
        <w:rPr>
          <w:rFonts w:asciiTheme="minorHAnsi" w:hAnsiTheme="minorHAnsi"/>
        </w:rPr>
        <w:t xml:space="preserve"> L’utente si trova nella pagina dell’edizione.</w:t>
      </w:r>
    </w:p>
    <w:p w14:paraId="5308940D" w14:textId="77777777" w:rsidR="00761B77" w:rsidRDefault="00761B77" w:rsidP="00761B77">
      <w:pPr>
        <w:rPr>
          <w:rFonts w:asciiTheme="minorHAnsi" w:hAnsiTheme="minorHAnsi"/>
          <w:b/>
          <w:bCs/>
          <w:sz w:val="28"/>
          <w:szCs w:val="28"/>
        </w:rPr>
      </w:pPr>
    </w:p>
    <w:p w14:paraId="1440BC32" w14:textId="77777777" w:rsidR="00761B77" w:rsidRDefault="00761B77" w:rsidP="00761B77">
      <w:pPr>
        <w:rPr>
          <w:rFonts w:asciiTheme="minorHAnsi" w:hAnsiTheme="minorHAnsi"/>
          <w:b/>
          <w:bCs/>
          <w:sz w:val="28"/>
          <w:szCs w:val="28"/>
        </w:rPr>
      </w:pPr>
    </w:p>
    <w:p w14:paraId="673584AE" w14:textId="77777777" w:rsidR="00761B77" w:rsidRDefault="00761B77" w:rsidP="00761B77">
      <w:pPr>
        <w:rPr>
          <w:rFonts w:asciiTheme="minorHAnsi" w:hAnsiTheme="minorHAnsi"/>
          <w:b/>
          <w:bCs/>
          <w:sz w:val="28"/>
          <w:szCs w:val="28"/>
        </w:rPr>
      </w:pPr>
    </w:p>
    <w:p w14:paraId="4712FECF" w14:textId="77777777" w:rsidR="00761B77" w:rsidRDefault="00761B77" w:rsidP="00761B77">
      <w:pPr>
        <w:rPr>
          <w:rFonts w:asciiTheme="minorHAnsi" w:hAnsiTheme="minorHAnsi"/>
          <w:b/>
          <w:bCs/>
          <w:sz w:val="28"/>
          <w:szCs w:val="28"/>
        </w:rPr>
      </w:pPr>
    </w:p>
    <w:p w14:paraId="519C0CE9" w14:textId="77777777" w:rsidR="00761B77" w:rsidRDefault="00761B77" w:rsidP="00761B77">
      <w:pPr>
        <w:rPr>
          <w:rFonts w:asciiTheme="minorHAnsi" w:hAnsiTheme="minorHAnsi"/>
          <w:b/>
          <w:bCs/>
          <w:sz w:val="28"/>
          <w:szCs w:val="28"/>
        </w:rPr>
      </w:pPr>
    </w:p>
    <w:p w14:paraId="4DC8142B" w14:textId="77777777" w:rsidR="00761B77" w:rsidRDefault="00761B77" w:rsidP="00761B77">
      <w:pPr>
        <w:rPr>
          <w:rFonts w:asciiTheme="minorHAnsi" w:hAnsiTheme="minorHAnsi"/>
          <w:b/>
          <w:bCs/>
          <w:sz w:val="28"/>
          <w:szCs w:val="28"/>
        </w:rPr>
      </w:pPr>
    </w:p>
    <w:p w14:paraId="040A28F0" w14:textId="77777777" w:rsidR="00761B77" w:rsidRDefault="00761B77" w:rsidP="00761B77">
      <w:pPr>
        <w:rPr>
          <w:rFonts w:asciiTheme="minorHAnsi" w:hAnsiTheme="minorHAnsi"/>
          <w:b/>
          <w:bCs/>
          <w:sz w:val="28"/>
          <w:szCs w:val="28"/>
        </w:rPr>
      </w:pPr>
    </w:p>
    <w:p w14:paraId="520959E5" w14:textId="32275D36" w:rsidR="00761B77" w:rsidRPr="00761B77" w:rsidRDefault="00BA70E3" w:rsidP="00761B77">
      <w:pPr>
        <w:rPr>
          <w:rFonts w:asciiTheme="minorHAnsi" w:hAnsiTheme="minorHAnsi"/>
        </w:rPr>
      </w:pPr>
      <w:r>
        <w:rPr>
          <w:rFonts w:asciiTheme="minorHAnsi" w:hAnsiTheme="minorHAnsi"/>
          <w:b/>
          <w:bCs/>
          <w:noProof/>
        </w:rPr>
        <w:lastRenderedPageBreak/>
        <w:drawing>
          <wp:anchor distT="0" distB="0" distL="114300" distR="114300" simplePos="0" relativeHeight="251662336" behindDoc="0" locked="0" layoutInCell="1" allowOverlap="1" wp14:anchorId="2A9E75CA" wp14:editId="1DAA1100">
            <wp:simplePos x="0" y="0"/>
            <wp:positionH relativeFrom="margin">
              <wp:align>center</wp:align>
            </wp:positionH>
            <wp:positionV relativeFrom="paragraph">
              <wp:posOffset>248458</wp:posOffset>
            </wp:positionV>
            <wp:extent cx="5168265" cy="2917190"/>
            <wp:effectExtent l="0" t="0" r="0" b="0"/>
            <wp:wrapTopAndBottom/>
            <wp:docPr id="193615479"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68265" cy="2917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1B77" w:rsidRPr="00761B77">
        <w:rPr>
          <w:rFonts w:asciiTheme="minorHAnsi" w:hAnsiTheme="minorHAnsi"/>
          <w:b/>
          <w:bCs/>
          <w:sz w:val="28"/>
          <w:szCs w:val="28"/>
        </w:rPr>
        <w:t>UC5 – Prenotazione di un libro disponibile</w:t>
      </w:r>
    </w:p>
    <w:p w14:paraId="79F1F008" w14:textId="64B4D3F4" w:rsidR="00BB35CB" w:rsidRPr="00BB35CB" w:rsidRDefault="00BB35CB" w:rsidP="00E52556">
      <w:pPr>
        <w:spacing w:after="100" w:afterAutospacing="1"/>
        <w:rPr>
          <w:rFonts w:asciiTheme="minorHAnsi" w:hAnsiTheme="minorHAnsi"/>
        </w:rPr>
      </w:pPr>
      <w:r w:rsidRPr="00BB35CB">
        <w:rPr>
          <w:rFonts w:asciiTheme="minorHAnsi" w:hAnsiTheme="minorHAnsi"/>
          <w:b/>
          <w:bCs/>
        </w:rPr>
        <w:t>Attori:</w:t>
      </w:r>
      <w:r w:rsidRPr="00BB35CB">
        <w:rPr>
          <w:rFonts w:asciiTheme="minorHAnsi" w:hAnsiTheme="minorHAnsi"/>
        </w:rPr>
        <w:t xml:space="preserve"> Lettore registrato.</w:t>
      </w:r>
    </w:p>
    <w:p w14:paraId="78051A16" w14:textId="22EFCDBF" w:rsidR="00BB35CB" w:rsidRPr="00BB35CB" w:rsidRDefault="00BB35CB" w:rsidP="00E52556">
      <w:pPr>
        <w:spacing w:after="100" w:afterAutospacing="1"/>
        <w:rPr>
          <w:rFonts w:asciiTheme="minorHAnsi" w:hAnsiTheme="minorHAnsi"/>
        </w:rPr>
      </w:pPr>
      <w:r w:rsidRPr="00BB35CB">
        <w:rPr>
          <w:rFonts w:asciiTheme="minorHAnsi" w:hAnsiTheme="minorHAnsi"/>
          <w:b/>
          <w:bCs/>
        </w:rPr>
        <w:t>Entry condition:</w:t>
      </w:r>
      <w:r w:rsidRPr="00BB35CB">
        <w:rPr>
          <w:rFonts w:asciiTheme="minorHAnsi" w:hAnsiTheme="minorHAnsi"/>
        </w:rPr>
        <w:t xml:space="preserve"> Il lettore registrato è autenticato e si trova nella pagina dell’edizione.</w:t>
      </w:r>
    </w:p>
    <w:p w14:paraId="7C2606A7" w14:textId="77777777" w:rsidR="00BB35CB" w:rsidRPr="00BB35CB" w:rsidRDefault="00BB35CB" w:rsidP="00E52556">
      <w:pPr>
        <w:spacing w:after="100" w:afterAutospacing="1"/>
        <w:rPr>
          <w:rFonts w:asciiTheme="minorHAnsi" w:hAnsiTheme="minorHAnsi"/>
          <w:b/>
          <w:bCs/>
        </w:rPr>
      </w:pPr>
      <w:r w:rsidRPr="00BB35CB">
        <w:rPr>
          <w:rFonts w:asciiTheme="minorHAnsi" w:hAnsiTheme="minorHAnsi"/>
          <w:b/>
          <w:bCs/>
        </w:rPr>
        <w:t>Flusso di eventi:</w:t>
      </w:r>
    </w:p>
    <w:p w14:paraId="52E06D1C" w14:textId="6BBE5470" w:rsidR="00C9720E" w:rsidRDefault="00BB35CB">
      <w:pPr>
        <w:pStyle w:val="ListParagraph"/>
        <w:widowControl/>
        <w:numPr>
          <w:ilvl w:val="0"/>
          <w:numId w:val="22"/>
        </w:numPr>
        <w:suppressAutoHyphens w:val="0"/>
        <w:spacing w:after="100" w:afterAutospacing="1" w:line="278" w:lineRule="auto"/>
        <w:rPr>
          <w:rFonts w:asciiTheme="minorHAnsi" w:hAnsiTheme="minorHAnsi"/>
        </w:rPr>
      </w:pPr>
      <w:r w:rsidRPr="00BB35CB">
        <w:rPr>
          <w:rFonts w:asciiTheme="minorHAnsi" w:hAnsiTheme="minorHAnsi"/>
        </w:rPr>
        <w:t>Il lettore clicca il pulsante “Prenota”.</w:t>
      </w:r>
    </w:p>
    <w:p w14:paraId="5CEFD871" w14:textId="1E6550C6" w:rsidR="00B008BB" w:rsidRPr="00C9720E" w:rsidRDefault="00B008BB">
      <w:pPr>
        <w:pStyle w:val="ListParagraph"/>
        <w:widowControl/>
        <w:numPr>
          <w:ilvl w:val="0"/>
          <w:numId w:val="22"/>
        </w:numPr>
        <w:suppressAutoHyphens w:val="0"/>
        <w:spacing w:after="100" w:afterAutospacing="1" w:line="278" w:lineRule="auto"/>
        <w:rPr>
          <w:rFonts w:asciiTheme="minorHAnsi" w:hAnsiTheme="minorHAnsi"/>
        </w:rPr>
      </w:pPr>
      <w:r>
        <w:rPr>
          <w:rFonts w:asciiTheme="minorHAnsi" w:hAnsiTheme="minorHAnsi"/>
        </w:rPr>
        <w:t>Il sistema effettua dei controlli</w:t>
      </w:r>
      <w:r w:rsidR="00621ED4">
        <w:rPr>
          <w:rFonts w:asciiTheme="minorHAnsi" w:hAnsiTheme="minorHAnsi"/>
        </w:rPr>
        <w:t xml:space="preserve"> sulla sessione dell’utente</w:t>
      </w:r>
      <w:r w:rsidR="00007265">
        <w:rPr>
          <w:rFonts w:asciiTheme="minorHAnsi" w:hAnsiTheme="minorHAnsi"/>
        </w:rPr>
        <w:t>, sullo stato delle copie e</w:t>
      </w:r>
      <w:r w:rsidR="00621ED4">
        <w:rPr>
          <w:rFonts w:asciiTheme="minorHAnsi" w:hAnsiTheme="minorHAnsi"/>
        </w:rPr>
        <w:t xml:space="preserve"> sullo stato del lettore,</w:t>
      </w:r>
      <w:r>
        <w:rPr>
          <w:rFonts w:asciiTheme="minorHAnsi" w:hAnsiTheme="minorHAnsi"/>
        </w:rPr>
        <w:t xml:space="preserve"> per verificare la possibilità di effettuare una prenotazione.</w:t>
      </w:r>
    </w:p>
    <w:p w14:paraId="4A3D3CAF" w14:textId="012675DF" w:rsidR="00BB35CB" w:rsidRPr="00BB35CB" w:rsidRDefault="00BB35CB">
      <w:pPr>
        <w:pStyle w:val="ListParagraph"/>
        <w:widowControl/>
        <w:numPr>
          <w:ilvl w:val="0"/>
          <w:numId w:val="22"/>
        </w:numPr>
        <w:suppressAutoHyphens w:val="0"/>
        <w:spacing w:after="100" w:afterAutospacing="1" w:line="278" w:lineRule="auto"/>
        <w:rPr>
          <w:rFonts w:asciiTheme="minorHAnsi" w:hAnsiTheme="minorHAnsi"/>
        </w:rPr>
      </w:pPr>
      <w:r w:rsidRPr="00BB35CB">
        <w:rPr>
          <w:rFonts w:asciiTheme="minorHAnsi" w:hAnsiTheme="minorHAnsi"/>
        </w:rPr>
        <w:t xml:space="preserve">Il sistema </w:t>
      </w:r>
      <w:r w:rsidR="00C70E97">
        <w:rPr>
          <w:rFonts w:asciiTheme="minorHAnsi" w:hAnsiTheme="minorHAnsi"/>
        </w:rPr>
        <w:t xml:space="preserve">crea e </w:t>
      </w:r>
      <w:r w:rsidRPr="00BB35CB">
        <w:rPr>
          <w:rFonts w:asciiTheme="minorHAnsi" w:hAnsiTheme="minorHAnsi"/>
        </w:rPr>
        <w:t>salva la prenotazione all’interno del database e la copia diventa riservata.</w:t>
      </w:r>
    </w:p>
    <w:p w14:paraId="2A4DE782" w14:textId="77777777" w:rsidR="00BB35CB" w:rsidRPr="00BB35CB" w:rsidRDefault="00BB35CB">
      <w:pPr>
        <w:pStyle w:val="ListParagraph"/>
        <w:widowControl/>
        <w:numPr>
          <w:ilvl w:val="0"/>
          <w:numId w:val="22"/>
        </w:numPr>
        <w:suppressAutoHyphens w:val="0"/>
        <w:spacing w:after="100" w:afterAutospacing="1" w:line="278" w:lineRule="auto"/>
        <w:rPr>
          <w:rFonts w:asciiTheme="minorHAnsi" w:hAnsiTheme="minorHAnsi"/>
        </w:rPr>
      </w:pPr>
      <w:r w:rsidRPr="00BB35CB">
        <w:rPr>
          <w:rFonts w:asciiTheme="minorHAnsi" w:hAnsiTheme="minorHAnsi"/>
        </w:rPr>
        <w:t>Il sistema mostra a schermo il messaggio “Prenotazione avvenuta con successo”.</w:t>
      </w:r>
    </w:p>
    <w:p w14:paraId="3F2E107F" w14:textId="316A5AEE" w:rsidR="00BB35CB" w:rsidRPr="00E52556" w:rsidRDefault="00BB35CB" w:rsidP="00E52556">
      <w:pPr>
        <w:spacing w:after="100" w:afterAutospacing="1"/>
        <w:rPr>
          <w:rFonts w:asciiTheme="minorHAnsi" w:hAnsiTheme="minorHAnsi"/>
        </w:rPr>
      </w:pPr>
      <w:r w:rsidRPr="00BB35CB">
        <w:rPr>
          <w:rFonts w:asciiTheme="minorHAnsi" w:hAnsiTheme="minorHAnsi"/>
          <w:b/>
          <w:bCs/>
        </w:rPr>
        <w:t>Exit condition:</w:t>
      </w:r>
      <w:r w:rsidRPr="00BB35CB">
        <w:rPr>
          <w:rFonts w:asciiTheme="minorHAnsi" w:hAnsiTheme="minorHAnsi"/>
        </w:rPr>
        <w:t xml:space="preserve"> Il lettore registrato resta nella pagina dell’edizione.</w:t>
      </w:r>
    </w:p>
    <w:p w14:paraId="52B4E54B" w14:textId="05C0274B" w:rsidR="00BB35CB" w:rsidRPr="00BB35CB" w:rsidRDefault="000C1B84" w:rsidP="00E52556">
      <w:pPr>
        <w:spacing w:after="100" w:afterAutospacing="1"/>
        <w:rPr>
          <w:rFonts w:asciiTheme="minorHAnsi" w:hAnsiTheme="minorHAnsi"/>
          <w:b/>
          <w:bCs/>
        </w:rPr>
      </w:pPr>
      <w:r>
        <w:rPr>
          <w:rFonts w:asciiTheme="minorHAnsi" w:hAnsiTheme="minorHAnsi"/>
          <w:b/>
          <w:bCs/>
        </w:rPr>
        <w:t>Flussi alternativi</w:t>
      </w:r>
      <w:r w:rsidR="00BB35CB" w:rsidRPr="00BB35CB">
        <w:rPr>
          <w:rFonts w:asciiTheme="minorHAnsi" w:hAnsiTheme="minorHAnsi"/>
          <w:b/>
          <w:bCs/>
        </w:rPr>
        <w:t>/Eccezioni:</w:t>
      </w:r>
    </w:p>
    <w:p w14:paraId="00CD3E93" w14:textId="15D85EF8" w:rsidR="00BB35CB" w:rsidRPr="00BB35CB" w:rsidRDefault="00C9720E" w:rsidP="00E52556">
      <w:pPr>
        <w:spacing w:after="100" w:afterAutospacing="1"/>
        <w:rPr>
          <w:rFonts w:asciiTheme="minorHAnsi" w:hAnsiTheme="minorHAnsi"/>
        </w:rPr>
      </w:pPr>
      <w:r>
        <w:rPr>
          <w:rFonts w:asciiTheme="minorHAnsi" w:hAnsiTheme="minorHAnsi"/>
        </w:rPr>
        <w:t xml:space="preserve">Al passo </w:t>
      </w:r>
      <w:r w:rsidR="00CD0E41">
        <w:rPr>
          <w:rFonts w:asciiTheme="minorHAnsi" w:hAnsiTheme="minorHAnsi"/>
        </w:rPr>
        <w:t>2</w:t>
      </w:r>
      <w:r w:rsidR="00BB35CB" w:rsidRPr="00BB35CB">
        <w:rPr>
          <w:rFonts w:asciiTheme="minorHAnsi" w:hAnsiTheme="minorHAnsi"/>
        </w:rPr>
        <w:t>, vengono effettuati dei controlli:</w:t>
      </w:r>
    </w:p>
    <w:p w14:paraId="5CE63616" w14:textId="77777777" w:rsidR="00BB35CB" w:rsidRPr="00BB35CB" w:rsidRDefault="00BB35CB">
      <w:pPr>
        <w:widowControl/>
        <w:numPr>
          <w:ilvl w:val="0"/>
          <w:numId w:val="18"/>
        </w:numPr>
        <w:suppressAutoHyphens w:val="0"/>
        <w:spacing w:after="100" w:afterAutospacing="1" w:line="278" w:lineRule="auto"/>
        <w:rPr>
          <w:rFonts w:asciiTheme="minorHAnsi" w:hAnsiTheme="minorHAnsi"/>
        </w:rPr>
      </w:pPr>
      <w:r w:rsidRPr="00BB35CB">
        <w:rPr>
          <w:rFonts w:asciiTheme="minorHAnsi" w:hAnsiTheme="minorHAnsi"/>
        </w:rPr>
        <w:t xml:space="preserve">Se la sessione è scaduta, il lettore non può effettuare la prenotazione e viene eseguito il caso d’uso </w:t>
      </w:r>
      <w:r w:rsidRPr="00FC0181">
        <w:rPr>
          <w:rFonts w:asciiTheme="minorHAnsi" w:hAnsiTheme="minorHAnsi"/>
          <w:b/>
          <w:bCs/>
        </w:rPr>
        <w:t>UC5.1 – Sessione scaduta</w:t>
      </w:r>
      <w:r w:rsidRPr="00BB35CB">
        <w:rPr>
          <w:rFonts w:asciiTheme="minorHAnsi" w:hAnsiTheme="minorHAnsi"/>
        </w:rPr>
        <w:t>.</w:t>
      </w:r>
    </w:p>
    <w:p w14:paraId="06B5DC0A" w14:textId="77777777" w:rsidR="00BB35CB" w:rsidRPr="00BB35CB" w:rsidRDefault="00BB35CB">
      <w:pPr>
        <w:widowControl/>
        <w:numPr>
          <w:ilvl w:val="0"/>
          <w:numId w:val="18"/>
        </w:numPr>
        <w:suppressAutoHyphens w:val="0"/>
        <w:spacing w:after="100" w:afterAutospacing="1" w:line="278" w:lineRule="auto"/>
        <w:rPr>
          <w:rFonts w:asciiTheme="minorHAnsi" w:hAnsiTheme="minorHAnsi"/>
        </w:rPr>
      </w:pPr>
      <w:r w:rsidRPr="00BB35CB">
        <w:rPr>
          <w:rFonts w:asciiTheme="minorHAnsi" w:hAnsiTheme="minorHAnsi"/>
        </w:rPr>
        <w:t xml:space="preserve">Se il lettore ha una sospensione viene eseguito il caso d’uso </w:t>
      </w:r>
      <w:r w:rsidRPr="00FC0181">
        <w:rPr>
          <w:rFonts w:asciiTheme="minorHAnsi" w:hAnsiTheme="minorHAnsi"/>
          <w:b/>
          <w:bCs/>
        </w:rPr>
        <w:t>UC5.2 – Lettore sospeso</w:t>
      </w:r>
      <w:r w:rsidRPr="00BB35CB">
        <w:rPr>
          <w:rFonts w:asciiTheme="minorHAnsi" w:hAnsiTheme="minorHAnsi"/>
        </w:rPr>
        <w:t>.</w:t>
      </w:r>
    </w:p>
    <w:p w14:paraId="09C715BF" w14:textId="7AF68B84" w:rsidR="00BB35CB" w:rsidRPr="00BB35CB" w:rsidRDefault="00BB35CB">
      <w:pPr>
        <w:widowControl/>
        <w:numPr>
          <w:ilvl w:val="0"/>
          <w:numId w:val="18"/>
        </w:numPr>
        <w:suppressAutoHyphens w:val="0"/>
        <w:spacing w:after="100" w:afterAutospacing="1" w:line="278" w:lineRule="auto"/>
        <w:rPr>
          <w:rFonts w:asciiTheme="minorHAnsi" w:hAnsiTheme="minorHAnsi"/>
        </w:rPr>
      </w:pPr>
      <w:r w:rsidRPr="00BB35CB">
        <w:rPr>
          <w:rFonts w:asciiTheme="minorHAnsi" w:hAnsiTheme="minorHAnsi"/>
        </w:rPr>
        <w:t xml:space="preserve">Se il lettore ha effettuato già tre prenotazioni viene eseguito il caso d’uso </w:t>
      </w:r>
      <w:r w:rsidRPr="00FC0181">
        <w:rPr>
          <w:rFonts w:asciiTheme="minorHAnsi" w:hAnsiTheme="minorHAnsi"/>
          <w:b/>
          <w:bCs/>
        </w:rPr>
        <w:t xml:space="preserve">UC5.3 – </w:t>
      </w:r>
      <w:r w:rsidR="009A05DF" w:rsidRPr="00FC0181">
        <w:rPr>
          <w:rFonts w:asciiTheme="minorHAnsi" w:hAnsiTheme="minorHAnsi"/>
          <w:b/>
          <w:bCs/>
        </w:rPr>
        <w:t>Limite massimo prenotazioni</w:t>
      </w:r>
      <w:r w:rsidRPr="00BB35CB">
        <w:rPr>
          <w:rFonts w:asciiTheme="minorHAnsi" w:hAnsiTheme="minorHAnsi"/>
        </w:rPr>
        <w:t>.</w:t>
      </w:r>
    </w:p>
    <w:p w14:paraId="3599F703" w14:textId="77777777" w:rsidR="00BB35CB" w:rsidRPr="00BB35CB" w:rsidRDefault="00BB35CB">
      <w:pPr>
        <w:widowControl/>
        <w:numPr>
          <w:ilvl w:val="0"/>
          <w:numId w:val="18"/>
        </w:numPr>
        <w:suppressAutoHyphens w:val="0"/>
        <w:spacing w:after="100" w:afterAutospacing="1" w:line="278" w:lineRule="auto"/>
        <w:rPr>
          <w:rFonts w:asciiTheme="minorHAnsi" w:hAnsiTheme="minorHAnsi"/>
        </w:rPr>
      </w:pPr>
      <w:r w:rsidRPr="00BB35CB">
        <w:rPr>
          <w:rFonts w:asciiTheme="minorHAnsi" w:hAnsiTheme="minorHAnsi"/>
        </w:rPr>
        <w:t xml:space="preserve">Se non ci sono copie disponibili viene eseguito il caso d’uso </w:t>
      </w:r>
      <w:r w:rsidRPr="00FC0181">
        <w:rPr>
          <w:rFonts w:asciiTheme="minorHAnsi" w:hAnsiTheme="minorHAnsi"/>
          <w:b/>
          <w:bCs/>
        </w:rPr>
        <w:t>UC5.4 – Copia non disponibile</w:t>
      </w:r>
      <w:r w:rsidRPr="00BB35CB">
        <w:rPr>
          <w:rFonts w:asciiTheme="minorHAnsi" w:hAnsiTheme="minorHAnsi"/>
        </w:rPr>
        <w:t>.</w:t>
      </w:r>
    </w:p>
    <w:p w14:paraId="205B85F1" w14:textId="77777777" w:rsidR="00E52556" w:rsidRDefault="00E52556" w:rsidP="00E52556">
      <w:pPr>
        <w:spacing w:after="100" w:afterAutospacing="1"/>
        <w:rPr>
          <w:rFonts w:asciiTheme="minorHAnsi" w:hAnsiTheme="minorHAnsi"/>
          <w:b/>
          <w:bCs/>
          <w:sz w:val="28"/>
          <w:szCs w:val="28"/>
        </w:rPr>
      </w:pPr>
    </w:p>
    <w:p w14:paraId="404F7CA9" w14:textId="762263CC" w:rsidR="00BB35CB" w:rsidRPr="00BB35CB" w:rsidRDefault="00BB35CB" w:rsidP="00E52556">
      <w:pPr>
        <w:spacing w:after="100" w:afterAutospacing="1"/>
        <w:rPr>
          <w:rFonts w:asciiTheme="minorHAnsi" w:hAnsiTheme="minorHAnsi"/>
          <w:b/>
          <w:bCs/>
          <w:sz w:val="28"/>
          <w:szCs w:val="28"/>
        </w:rPr>
      </w:pPr>
      <w:r w:rsidRPr="00BB35CB">
        <w:rPr>
          <w:rFonts w:asciiTheme="minorHAnsi" w:hAnsiTheme="minorHAnsi"/>
          <w:b/>
          <w:bCs/>
          <w:sz w:val="28"/>
          <w:szCs w:val="28"/>
        </w:rPr>
        <w:lastRenderedPageBreak/>
        <w:t>UC5.1 – Sessione scaduta</w:t>
      </w:r>
    </w:p>
    <w:p w14:paraId="55AD2C6A" w14:textId="083420FE" w:rsidR="00BB35CB" w:rsidRPr="00E52556" w:rsidRDefault="00BB35CB" w:rsidP="00E52556">
      <w:pPr>
        <w:spacing w:after="100" w:afterAutospacing="1"/>
        <w:rPr>
          <w:rFonts w:asciiTheme="minorHAnsi" w:hAnsiTheme="minorHAnsi"/>
        </w:rPr>
      </w:pPr>
      <w:r w:rsidRPr="00BB35CB">
        <w:rPr>
          <w:rFonts w:asciiTheme="minorHAnsi" w:hAnsiTheme="minorHAnsi"/>
          <w:b/>
          <w:bCs/>
        </w:rPr>
        <w:t>Attori:</w:t>
      </w:r>
      <w:r w:rsidRPr="00BB35CB">
        <w:rPr>
          <w:rFonts w:asciiTheme="minorHAnsi" w:hAnsiTheme="minorHAnsi"/>
        </w:rPr>
        <w:t xml:space="preserve"> Lettore registrato.</w:t>
      </w:r>
    </w:p>
    <w:p w14:paraId="2AF17F7D" w14:textId="52E27296" w:rsidR="00BB35CB" w:rsidRPr="00E52556" w:rsidRDefault="00BB35CB" w:rsidP="00E52556">
      <w:pPr>
        <w:spacing w:after="100" w:afterAutospacing="1"/>
        <w:rPr>
          <w:rFonts w:asciiTheme="minorHAnsi" w:hAnsiTheme="minorHAnsi"/>
        </w:rPr>
      </w:pPr>
      <w:r w:rsidRPr="00BB35CB">
        <w:rPr>
          <w:rFonts w:asciiTheme="minorHAnsi" w:hAnsiTheme="minorHAnsi"/>
          <w:b/>
          <w:bCs/>
        </w:rPr>
        <w:t>Entry condition:</w:t>
      </w:r>
      <w:r w:rsidRPr="00BB35CB">
        <w:rPr>
          <w:rFonts w:asciiTheme="minorHAnsi" w:hAnsiTheme="minorHAnsi"/>
        </w:rPr>
        <w:t xml:space="preserve"> Il lettore registrato ha provato ad effettuare una prenotazione ma la sessione è scaduta.</w:t>
      </w:r>
    </w:p>
    <w:p w14:paraId="0CA88692" w14:textId="6F8DB8A5" w:rsidR="00BB35CB" w:rsidRPr="00BB35CB" w:rsidRDefault="00BB35CB" w:rsidP="00E52556">
      <w:pPr>
        <w:spacing w:after="100" w:afterAutospacing="1"/>
        <w:rPr>
          <w:rFonts w:asciiTheme="minorHAnsi" w:hAnsiTheme="minorHAnsi"/>
          <w:b/>
          <w:bCs/>
        </w:rPr>
      </w:pPr>
      <w:r w:rsidRPr="00BB35CB">
        <w:rPr>
          <w:rFonts w:asciiTheme="minorHAnsi" w:hAnsiTheme="minorHAnsi"/>
          <w:b/>
          <w:bCs/>
        </w:rPr>
        <w:t>Flusso di eventi:</w:t>
      </w:r>
    </w:p>
    <w:p w14:paraId="66895DE4" w14:textId="38052472" w:rsidR="00BB35CB" w:rsidRPr="00FC0181" w:rsidRDefault="00BB35CB">
      <w:pPr>
        <w:widowControl/>
        <w:numPr>
          <w:ilvl w:val="0"/>
          <w:numId w:val="19"/>
        </w:numPr>
        <w:suppressAutoHyphens w:val="0"/>
        <w:spacing w:after="100" w:afterAutospacing="1" w:line="278" w:lineRule="auto"/>
        <w:rPr>
          <w:rFonts w:asciiTheme="minorHAnsi" w:hAnsiTheme="minorHAnsi"/>
        </w:rPr>
      </w:pPr>
      <w:r w:rsidRPr="00BB35CB">
        <w:rPr>
          <w:rFonts w:asciiTheme="minorHAnsi" w:hAnsiTheme="minorHAnsi"/>
        </w:rPr>
        <w:t>Il sistema porta il lettore registrato alla pagina di accesso.</w:t>
      </w:r>
    </w:p>
    <w:p w14:paraId="44A0A76E" w14:textId="623552F5" w:rsidR="00BB35CB" w:rsidRDefault="00BB35CB" w:rsidP="00E52556">
      <w:pPr>
        <w:spacing w:after="100" w:afterAutospacing="1"/>
        <w:rPr>
          <w:rFonts w:asciiTheme="minorHAnsi" w:hAnsiTheme="minorHAnsi"/>
        </w:rPr>
      </w:pPr>
      <w:r w:rsidRPr="00BB35CB">
        <w:rPr>
          <w:rFonts w:asciiTheme="minorHAnsi" w:hAnsiTheme="minorHAnsi"/>
          <w:b/>
          <w:bCs/>
        </w:rPr>
        <w:t>Exit condition:</w:t>
      </w:r>
      <w:r w:rsidRPr="00BB35CB">
        <w:rPr>
          <w:rFonts w:asciiTheme="minorHAnsi" w:hAnsiTheme="minorHAnsi"/>
        </w:rPr>
        <w:t xml:space="preserve"> Il lettore registrato si trova nella pagina di accesso.</w:t>
      </w:r>
    </w:p>
    <w:p w14:paraId="0873FE27" w14:textId="77777777" w:rsidR="00E52556" w:rsidRPr="00E52556" w:rsidRDefault="00E52556" w:rsidP="00E52556">
      <w:pPr>
        <w:spacing w:after="100" w:afterAutospacing="1"/>
        <w:rPr>
          <w:rFonts w:asciiTheme="minorHAnsi" w:hAnsiTheme="minorHAnsi"/>
        </w:rPr>
      </w:pPr>
    </w:p>
    <w:p w14:paraId="66FEFD36" w14:textId="33888E9E" w:rsidR="00BB35CB" w:rsidRPr="00BB35CB" w:rsidRDefault="00BB35CB" w:rsidP="00E52556">
      <w:pPr>
        <w:spacing w:after="100" w:afterAutospacing="1"/>
        <w:rPr>
          <w:rFonts w:asciiTheme="minorHAnsi" w:hAnsiTheme="minorHAnsi"/>
          <w:i/>
          <w:iCs/>
        </w:rPr>
      </w:pPr>
      <w:r w:rsidRPr="00BB35CB">
        <w:rPr>
          <w:rFonts w:asciiTheme="minorHAnsi" w:hAnsiTheme="minorHAnsi"/>
          <w:b/>
          <w:bCs/>
          <w:sz w:val="28"/>
          <w:szCs w:val="28"/>
        </w:rPr>
        <w:t>UC5.2 – Lettore sospeso</w:t>
      </w:r>
    </w:p>
    <w:p w14:paraId="70E7BBE1" w14:textId="5452B4D0" w:rsidR="00BB35CB" w:rsidRPr="00E52556" w:rsidRDefault="00BB35CB" w:rsidP="00E52556">
      <w:pPr>
        <w:spacing w:after="100" w:afterAutospacing="1"/>
        <w:rPr>
          <w:rFonts w:asciiTheme="minorHAnsi" w:hAnsiTheme="minorHAnsi"/>
        </w:rPr>
      </w:pPr>
      <w:r w:rsidRPr="00BB35CB">
        <w:rPr>
          <w:rFonts w:asciiTheme="minorHAnsi" w:hAnsiTheme="minorHAnsi"/>
          <w:b/>
          <w:bCs/>
        </w:rPr>
        <w:t>Attori:</w:t>
      </w:r>
      <w:r w:rsidRPr="00BB35CB">
        <w:rPr>
          <w:rFonts w:asciiTheme="minorHAnsi" w:hAnsiTheme="minorHAnsi"/>
        </w:rPr>
        <w:t xml:space="preserve"> Lettore registrato.</w:t>
      </w:r>
    </w:p>
    <w:p w14:paraId="272F6183" w14:textId="03EF84FB" w:rsidR="00BB35CB" w:rsidRPr="00E52556" w:rsidRDefault="00BB35CB" w:rsidP="00E52556">
      <w:pPr>
        <w:spacing w:after="100" w:afterAutospacing="1"/>
        <w:rPr>
          <w:rFonts w:asciiTheme="minorHAnsi" w:hAnsiTheme="minorHAnsi"/>
        </w:rPr>
      </w:pPr>
      <w:r w:rsidRPr="00BB35CB">
        <w:rPr>
          <w:rFonts w:asciiTheme="minorHAnsi" w:hAnsiTheme="minorHAnsi"/>
          <w:b/>
          <w:bCs/>
        </w:rPr>
        <w:t>Entry condition:</w:t>
      </w:r>
      <w:r w:rsidRPr="00BB35CB">
        <w:rPr>
          <w:rFonts w:asciiTheme="minorHAnsi" w:hAnsiTheme="minorHAnsi"/>
        </w:rPr>
        <w:t xml:space="preserve"> Il lettore registrato ha provato ad effettuare una prenotazione ma è attiva una sospensione a suo nome.</w:t>
      </w:r>
    </w:p>
    <w:p w14:paraId="760EFEAF" w14:textId="051F91F7" w:rsidR="00BB35CB" w:rsidRPr="00BB35CB" w:rsidRDefault="00BB35CB" w:rsidP="00E52556">
      <w:pPr>
        <w:spacing w:after="100" w:afterAutospacing="1"/>
        <w:rPr>
          <w:rFonts w:asciiTheme="minorHAnsi" w:hAnsiTheme="minorHAnsi"/>
          <w:b/>
          <w:bCs/>
        </w:rPr>
      </w:pPr>
      <w:r w:rsidRPr="00BB35CB">
        <w:rPr>
          <w:rFonts w:asciiTheme="minorHAnsi" w:hAnsiTheme="minorHAnsi"/>
          <w:b/>
          <w:bCs/>
        </w:rPr>
        <w:t>Flusso di eventi:</w:t>
      </w:r>
    </w:p>
    <w:p w14:paraId="384D7D61" w14:textId="49EA6FDB" w:rsidR="00BB35CB" w:rsidRPr="00BB35CB" w:rsidRDefault="00BB35CB">
      <w:pPr>
        <w:widowControl/>
        <w:numPr>
          <w:ilvl w:val="0"/>
          <w:numId w:val="20"/>
        </w:numPr>
        <w:suppressAutoHyphens w:val="0"/>
        <w:spacing w:after="100" w:afterAutospacing="1" w:line="278" w:lineRule="auto"/>
        <w:rPr>
          <w:rFonts w:asciiTheme="minorHAnsi" w:hAnsiTheme="minorHAnsi"/>
        </w:rPr>
      </w:pPr>
      <w:r w:rsidRPr="00BB35CB">
        <w:rPr>
          <w:rFonts w:asciiTheme="minorHAnsi" w:hAnsiTheme="minorHAnsi"/>
        </w:rPr>
        <w:t>Il sistema mostra a schermo “Errore: sei temporaneamente sospeso”.</w:t>
      </w:r>
    </w:p>
    <w:p w14:paraId="61A9776C" w14:textId="674BCE46" w:rsidR="00BB35CB" w:rsidRDefault="00BB35CB" w:rsidP="00E52556">
      <w:pPr>
        <w:spacing w:after="100" w:afterAutospacing="1"/>
        <w:rPr>
          <w:rFonts w:asciiTheme="minorHAnsi" w:hAnsiTheme="minorHAnsi"/>
        </w:rPr>
      </w:pPr>
      <w:r w:rsidRPr="00BB35CB">
        <w:rPr>
          <w:rFonts w:asciiTheme="minorHAnsi" w:hAnsiTheme="minorHAnsi"/>
          <w:b/>
          <w:bCs/>
        </w:rPr>
        <w:t>Exit condition:</w:t>
      </w:r>
      <w:r w:rsidRPr="00BB35CB">
        <w:rPr>
          <w:rFonts w:asciiTheme="minorHAnsi" w:hAnsiTheme="minorHAnsi"/>
        </w:rPr>
        <w:t xml:space="preserve"> Il lettore registrato resta nella pagina dell’edizione.</w:t>
      </w:r>
    </w:p>
    <w:p w14:paraId="7C07D6FC" w14:textId="77777777" w:rsidR="00E52556" w:rsidRPr="00E52556" w:rsidRDefault="00E52556" w:rsidP="00E52556">
      <w:pPr>
        <w:spacing w:after="100" w:afterAutospacing="1"/>
        <w:rPr>
          <w:rFonts w:asciiTheme="minorHAnsi" w:hAnsiTheme="minorHAnsi"/>
        </w:rPr>
      </w:pPr>
    </w:p>
    <w:p w14:paraId="59D827AF" w14:textId="1D05183D" w:rsidR="00BB35CB" w:rsidRPr="00BB35CB" w:rsidRDefault="00BB35CB" w:rsidP="00E52556">
      <w:pPr>
        <w:spacing w:after="100" w:afterAutospacing="1"/>
        <w:rPr>
          <w:rFonts w:asciiTheme="minorHAnsi" w:hAnsiTheme="minorHAnsi"/>
          <w:b/>
          <w:bCs/>
          <w:sz w:val="28"/>
          <w:szCs w:val="28"/>
        </w:rPr>
      </w:pPr>
      <w:r w:rsidRPr="00BB35CB">
        <w:rPr>
          <w:rFonts w:asciiTheme="minorHAnsi" w:hAnsiTheme="minorHAnsi"/>
          <w:b/>
          <w:bCs/>
          <w:sz w:val="28"/>
          <w:szCs w:val="28"/>
        </w:rPr>
        <w:t>UC5.3 – Limite massimo prenotazioni</w:t>
      </w:r>
    </w:p>
    <w:p w14:paraId="7D7CDBDC" w14:textId="16CD3680" w:rsidR="00BB35CB" w:rsidRPr="00E52556" w:rsidRDefault="00BB35CB" w:rsidP="00E52556">
      <w:pPr>
        <w:spacing w:after="100" w:afterAutospacing="1"/>
        <w:rPr>
          <w:rFonts w:asciiTheme="minorHAnsi" w:hAnsiTheme="minorHAnsi"/>
        </w:rPr>
      </w:pPr>
      <w:r w:rsidRPr="00BB35CB">
        <w:rPr>
          <w:rFonts w:asciiTheme="minorHAnsi" w:hAnsiTheme="minorHAnsi"/>
          <w:b/>
          <w:bCs/>
        </w:rPr>
        <w:t>Attori:</w:t>
      </w:r>
      <w:r w:rsidRPr="00BB35CB">
        <w:rPr>
          <w:rFonts w:asciiTheme="minorHAnsi" w:hAnsiTheme="minorHAnsi"/>
        </w:rPr>
        <w:t xml:space="preserve"> Lettore registrato.</w:t>
      </w:r>
    </w:p>
    <w:p w14:paraId="63C23108" w14:textId="59B09182" w:rsidR="00BB35CB" w:rsidRPr="00E52556" w:rsidRDefault="00BB35CB" w:rsidP="00E52556">
      <w:pPr>
        <w:spacing w:after="100" w:afterAutospacing="1"/>
        <w:rPr>
          <w:rFonts w:asciiTheme="minorHAnsi" w:hAnsiTheme="minorHAnsi"/>
        </w:rPr>
      </w:pPr>
      <w:r w:rsidRPr="00BB35CB">
        <w:rPr>
          <w:rFonts w:asciiTheme="minorHAnsi" w:hAnsiTheme="minorHAnsi"/>
          <w:b/>
          <w:bCs/>
        </w:rPr>
        <w:t>Entry condition:</w:t>
      </w:r>
      <w:r w:rsidRPr="00BB35CB">
        <w:rPr>
          <w:rFonts w:asciiTheme="minorHAnsi" w:hAnsiTheme="minorHAnsi"/>
        </w:rPr>
        <w:t xml:space="preserve"> Il lettore registrato ha provato ad effettuare una prenotazione ma ha già tre o più prenotazioni attive.</w:t>
      </w:r>
    </w:p>
    <w:p w14:paraId="410BDE99" w14:textId="3A0B6F86" w:rsidR="00BB35CB" w:rsidRPr="00BB35CB" w:rsidRDefault="00BB35CB" w:rsidP="00E52556">
      <w:pPr>
        <w:spacing w:after="100" w:afterAutospacing="1"/>
        <w:rPr>
          <w:rFonts w:asciiTheme="minorHAnsi" w:hAnsiTheme="minorHAnsi"/>
          <w:b/>
          <w:bCs/>
        </w:rPr>
      </w:pPr>
      <w:r w:rsidRPr="00BB35CB">
        <w:rPr>
          <w:rFonts w:asciiTheme="minorHAnsi" w:hAnsiTheme="minorHAnsi"/>
          <w:b/>
          <w:bCs/>
        </w:rPr>
        <w:t>Flusso di eventi:</w:t>
      </w:r>
    </w:p>
    <w:p w14:paraId="7F6770B7" w14:textId="41D1FE9F" w:rsidR="00BB35CB" w:rsidRPr="00BB35CB" w:rsidRDefault="00BB35CB">
      <w:pPr>
        <w:pStyle w:val="ListParagraph"/>
        <w:widowControl/>
        <w:numPr>
          <w:ilvl w:val="0"/>
          <w:numId w:val="21"/>
        </w:numPr>
        <w:suppressAutoHyphens w:val="0"/>
        <w:spacing w:after="100" w:afterAutospacing="1" w:line="278" w:lineRule="auto"/>
        <w:rPr>
          <w:rFonts w:asciiTheme="minorHAnsi" w:hAnsiTheme="minorHAnsi"/>
        </w:rPr>
      </w:pPr>
      <w:r w:rsidRPr="00BB35CB">
        <w:rPr>
          <w:rFonts w:asciiTheme="minorHAnsi" w:hAnsiTheme="minorHAnsi"/>
        </w:rPr>
        <w:t>Il sistema mostra a schermo “Errore: Hai già tre prenotazioni attive”.</w:t>
      </w:r>
    </w:p>
    <w:p w14:paraId="732F3A19" w14:textId="3416BC8A" w:rsidR="00BB35CB" w:rsidRDefault="00BB35CB" w:rsidP="00E52556">
      <w:pPr>
        <w:spacing w:after="100" w:afterAutospacing="1"/>
        <w:rPr>
          <w:rFonts w:asciiTheme="minorHAnsi" w:hAnsiTheme="minorHAnsi"/>
        </w:rPr>
      </w:pPr>
      <w:r w:rsidRPr="00BB35CB">
        <w:rPr>
          <w:rFonts w:asciiTheme="minorHAnsi" w:hAnsiTheme="minorHAnsi"/>
          <w:b/>
          <w:bCs/>
        </w:rPr>
        <w:t>Exit condition:</w:t>
      </w:r>
      <w:r w:rsidRPr="00BB35CB">
        <w:rPr>
          <w:rFonts w:asciiTheme="minorHAnsi" w:hAnsiTheme="minorHAnsi"/>
        </w:rPr>
        <w:t xml:space="preserve"> Il lettore registrato resta nella pagina dell’edizione.</w:t>
      </w:r>
    </w:p>
    <w:p w14:paraId="5B07B09E" w14:textId="77777777" w:rsidR="00E52556" w:rsidRPr="00E52556" w:rsidRDefault="00E52556" w:rsidP="00E52556">
      <w:pPr>
        <w:spacing w:after="100" w:afterAutospacing="1"/>
        <w:rPr>
          <w:rFonts w:asciiTheme="minorHAnsi" w:hAnsiTheme="minorHAnsi"/>
        </w:rPr>
      </w:pPr>
    </w:p>
    <w:p w14:paraId="7F4E3C32" w14:textId="1BD59B4D" w:rsidR="00BB35CB" w:rsidRPr="00BB35CB" w:rsidRDefault="00BB35CB" w:rsidP="00E52556">
      <w:pPr>
        <w:spacing w:after="100" w:afterAutospacing="1"/>
        <w:rPr>
          <w:rFonts w:asciiTheme="minorHAnsi" w:hAnsiTheme="minorHAnsi"/>
          <w:b/>
          <w:bCs/>
          <w:sz w:val="28"/>
          <w:szCs w:val="28"/>
        </w:rPr>
      </w:pPr>
      <w:r w:rsidRPr="00BB35CB">
        <w:rPr>
          <w:rFonts w:asciiTheme="minorHAnsi" w:hAnsiTheme="minorHAnsi"/>
          <w:b/>
          <w:bCs/>
          <w:sz w:val="28"/>
          <w:szCs w:val="28"/>
        </w:rPr>
        <w:t>UC5.4 – Copi</w:t>
      </w:r>
      <w:r w:rsidR="00DD4F8F">
        <w:rPr>
          <w:rFonts w:asciiTheme="minorHAnsi" w:hAnsiTheme="minorHAnsi"/>
          <w:b/>
          <w:bCs/>
          <w:sz w:val="28"/>
          <w:szCs w:val="28"/>
        </w:rPr>
        <w:t xml:space="preserve">a </w:t>
      </w:r>
      <w:r w:rsidR="00BA435F">
        <w:rPr>
          <w:rFonts w:asciiTheme="minorHAnsi" w:hAnsiTheme="minorHAnsi"/>
          <w:b/>
          <w:bCs/>
          <w:sz w:val="28"/>
          <w:szCs w:val="28"/>
        </w:rPr>
        <w:t>non disponibile</w:t>
      </w:r>
    </w:p>
    <w:p w14:paraId="767B4F95" w14:textId="65CB0D3A" w:rsidR="00BB35CB" w:rsidRPr="00E52556" w:rsidRDefault="00BB35CB" w:rsidP="00E52556">
      <w:pPr>
        <w:spacing w:after="100" w:afterAutospacing="1"/>
        <w:rPr>
          <w:rFonts w:asciiTheme="minorHAnsi" w:hAnsiTheme="minorHAnsi"/>
        </w:rPr>
      </w:pPr>
      <w:r w:rsidRPr="00BB35CB">
        <w:rPr>
          <w:rFonts w:asciiTheme="minorHAnsi" w:hAnsiTheme="minorHAnsi"/>
          <w:b/>
          <w:bCs/>
        </w:rPr>
        <w:t>Attori:</w:t>
      </w:r>
      <w:r w:rsidRPr="00BB35CB">
        <w:rPr>
          <w:rFonts w:asciiTheme="minorHAnsi" w:hAnsiTheme="minorHAnsi"/>
        </w:rPr>
        <w:t xml:space="preserve"> Lettore registrato.</w:t>
      </w:r>
    </w:p>
    <w:p w14:paraId="35F5A05A" w14:textId="39C76494" w:rsidR="00BB35CB" w:rsidRPr="00E52556" w:rsidRDefault="00BB35CB" w:rsidP="00E52556">
      <w:pPr>
        <w:spacing w:after="100" w:afterAutospacing="1"/>
        <w:rPr>
          <w:rFonts w:asciiTheme="minorHAnsi" w:hAnsiTheme="minorHAnsi"/>
        </w:rPr>
      </w:pPr>
      <w:r w:rsidRPr="00BB35CB">
        <w:rPr>
          <w:rFonts w:asciiTheme="minorHAnsi" w:hAnsiTheme="minorHAnsi"/>
          <w:b/>
          <w:bCs/>
        </w:rPr>
        <w:t>Entry condition:</w:t>
      </w:r>
      <w:r w:rsidRPr="00BB35CB">
        <w:rPr>
          <w:rFonts w:asciiTheme="minorHAnsi" w:hAnsiTheme="minorHAnsi"/>
        </w:rPr>
        <w:t xml:space="preserve"> Il lettore registrato ha provato ad effettuare una prenotazione ma non ci sono copie disponibili.</w:t>
      </w:r>
    </w:p>
    <w:p w14:paraId="08117219" w14:textId="73A9036F" w:rsidR="00BB35CB" w:rsidRPr="00BB35CB" w:rsidRDefault="00BB35CB" w:rsidP="00E52556">
      <w:pPr>
        <w:spacing w:after="100" w:afterAutospacing="1"/>
        <w:rPr>
          <w:rFonts w:asciiTheme="minorHAnsi" w:hAnsiTheme="minorHAnsi"/>
          <w:b/>
          <w:bCs/>
        </w:rPr>
      </w:pPr>
      <w:r w:rsidRPr="00BB35CB">
        <w:rPr>
          <w:rFonts w:asciiTheme="minorHAnsi" w:hAnsiTheme="minorHAnsi"/>
          <w:b/>
          <w:bCs/>
        </w:rPr>
        <w:t>Flusso di eventi:</w:t>
      </w:r>
    </w:p>
    <w:p w14:paraId="2052E0FB" w14:textId="30220057" w:rsidR="00BB35CB" w:rsidRPr="00BB35CB" w:rsidRDefault="00BB35CB">
      <w:pPr>
        <w:pStyle w:val="ListParagraph"/>
        <w:widowControl/>
        <w:numPr>
          <w:ilvl w:val="0"/>
          <w:numId w:val="23"/>
        </w:numPr>
        <w:suppressAutoHyphens w:val="0"/>
        <w:spacing w:after="100" w:afterAutospacing="1" w:line="278" w:lineRule="auto"/>
        <w:rPr>
          <w:rFonts w:asciiTheme="minorHAnsi" w:hAnsiTheme="minorHAnsi"/>
        </w:rPr>
      </w:pPr>
      <w:r w:rsidRPr="00BB35CB">
        <w:rPr>
          <w:rFonts w:asciiTheme="minorHAnsi" w:hAnsiTheme="minorHAnsi"/>
        </w:rPr>
        <w:t xml:space="preserve">Il sistema mostra a schermo “Errore: </w:t>
      </w:r>
      <w:r w:rsidR="002F0876">
        <w:rPr>
          <w:rFonts w:asciiTheme="minorHAnsi" w:hAnsiTheme="minorHAnsi"/>
        </w:rPr>
        <w:t>Edizione non disponibile</w:t>
      </w:r>
      <w:r w:rsidRPr="00BB35CB">
        <w:rPr>
          <w:rFonts w:asciiTheme="minorHAnsi" w:hAnsiTheme="minorHAnsi"/>
        </w:rPr>
        <w:t>”.</w:t>
      </w:r>
    </w:p>
    <w:p w14:paraId="268DC3FE" w14:textId="77777777" w:rsidR="00BB35CB" w:rsidRPr="00BB35CB" w:rsidRDefault="00BB35CB" w:rsidP="00E52556">
      <w:pPr>
        <w:spacing w:after="100" w:afterAutospacing="1"/>
        <w:rPr>
          <w:rFonts w:asciiTheme="minorHAnsi" w:hAnsiTheme="minorHAnsi"/>
        </w:rPr>
      </w:pPr>
      <w:r w:rsidRPr="00BB35CB">
        <w:rPr>
          <w:rFonts w:asciiTheme="minorHAnsi" w:hAnsiTheme="minorHAnsi"/>
          <w:b/>
          <w:bCs/>
        </w:rPr>
        <w:t>Exit condition:</w:t>
      </w:r>
      <w:r w:rsidRPr="00BB35CB">
        <w:rPr>
          <w:rFonts w:asciiTheme="minorHAnsi" w:hAnsiTheme="minorHAnsi"/>
        </w:rPr>
        <w:t xml:space="preserve"> Il lettore registrato resta nella pagina dell’edizione.</w:t>
      </w:r>
    </w:p>
    <w:p w14:paraId="7967DBD2" w14:textId="19FD402A" w:rsidR="004763B2" w:rsidRPr="00877832" w:rsidRDefault="00D90006" w:rsidP="004763B2">
      <w:pPr>
        <w:rPr>
          <w:rFonts w:asciiTheme="minorHAnsi" w:hAnsiTheme="minorHAnsi"/>
        </w:rPr>
      </w:pPr>
      <w:r>
        <w:rPr>
          <w:rFonts w:asciiTheme="minorHAnsi" w:hAnsiTheme="minorHAnsi"/>
          <w:b/>
          <w:bCs/>
          <w:noProof/>
        </w:rPr>
        <w:lastRenderedPageBreak/>
        <w:drawing>
          <wp:anchor distT="0" distB="0" distL="114300" distR="114300" simplePos="0" relativeHeight="251683840" behindDoc="0" locked="0" layoutInCell="1" allowOverlap="1" wp14:anchorId="2254ADEC" wp14:editId="391B0EB6">
            <wp:simplePos x="0" y="0"/>
            <wp:positionH relativeFrom="margin">
              <wp:align>center</wp:align>
            </wp:positionH>
            <wp:positionV relativeFrom="paragraph">
              <wp:posOffset>245629</wp:posOffset>
            </wp:positionV>
            <wp:extent cx="5638800" cy="1454785"/>
            <wp:effectExtent l="0" t="0" r="0" b="0"/>
            <wp:wrapTopAndBottom/>
            <wp:docPr id="213525038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38800" cy="1454785"/>
                    </a:xfrm>
                    <a:prstGeom prst="rect">
                      <a:avLst/>
                    </a:prstGeom>
                    <a:noFill/>
                    <a:ln>
                      <a:noFill/>
                    </a:ln>
                  </pic:spPr>
                </pic:pic>
              </a:graphicData>
            </a:graphic>
          </wp:anchor>
        </w:drawing>
      </w:r>
      <w:r w:rsidR="004763B2" w:rsidRPr="004763B2">
        <w:rPr>
          <w:rFonts w:asciiTheme="minorHAnsi" w:hAnsiTheme="minorHAnsi"/>
          <w:b/>
          <w:bCs/>
          <w:sz w:val="28"/>
          <w:szCs w:val="28"/>
        </w:rPr>
        <w:t xml:space="preserve">UC6 – </w:t>
      </w:r>
      <w:r w:rsidR="002A6C4F">
        <w:rPr>
          <w:rFonts w:asciiTheme="minorHAnsi" w:hAnsiTheme="minorHAnsi"/>
          <w:b/>
          <w:bCs/>
          <w:sz w:val="28"/>
          <w:szCs w:val="28"/>
        </w:rPr>
        <w:t xml:space="preserve">Cancellazione </w:t>
      </w:r>
      <w:r w:rsidR="004763B2" w:rsidRPr="004763B2">
        <w:rPr>
          <w:rFonts w:asciiTheme="minorHAnsi" w:hAnsiTheme="minorHAnsi"/>
          <w:b/>
          <w:bCs/>
          <w:sz w:val="28"/>
          <w:szCs w:val="28"/>
        </w:rPr>
        <w:t>di una prenotazione</w:t>
      </w:r>
    </w:p>
    <w:p w14:paraId="6F0EC5EB" w14:textId="4FE58B1D" w:rsidR="00BB35CB" w:rsidRPr="00BB35CB" w:rsidRDefault="00BB35CB" w:rsidP="00E52556">
      <w:pPr>
        <w:spacing w:after="100" w:afterAutospacing="1"/>
        <w:rPr>
          <w:rFonts w:asciiTheme="minorHAnsi" w:hAnsiTheme="minorHAnsi"/>
        </w:rPr>
      </w:pPr>
      <w:r w:rsidRPr="00BB35CB">
        <w:rPr>
          <w:rFonts w:asciiTheme="minorHAnsi" w:hAnsiTheme="minorHAnsi"/>
          <w:b/>
          <w:bCs/>
        </w:rPr>
        <w:t>Attori:</w:t>
      </w:r>
      <w:r w:rsidRPr="00BB35CB">
        <w:rPr>
          <w:rFonts w:asciiTheme="minorHAnsi" w:hAnsiTheme="minorHAnsi"/>
        </w:rPr>
        <w:t xml:space="preserve"> Lettore registrato.</w:t>
      </w:r>
    </w:p>
    <w:p w14:paraId="36AFBA2F" w14:textId="1535E6D7" w:rsidR="00BB35CB" w:rsidRPr="00BB35CB" w:rsidRDefault="00BB35CB" w:rsidP="00E52556">
      <w:pPr>
        <w:spacing w:after="100" w:afterAutospacing="1"/>
        <w:rPr>
          <w:rFonts w:asciiTheme="minorHAnsi" w:hAnsiTheme="minorHAnsi"/>
        </w:rPr>
      </w:pPr>
      <w:r w:rsidRPr="00BB35CB">
        <w:rPr>
          <w:rFonts w:asciiTheme="minorHAnsi" w:hAnsiTheme="minorHAnsi"/>
          <w:b/>
          <w:bCs/>
        </w:rPr>
        <w:t>Entry condition:</w:t>
      </w:r>
      <w:r w:rsidRPr="00BB35CB">
        <w:rPr>
          <w:rFonts w:asciiTheme="minorHAnsi" w:hAnsiTheme="minorHAnsi"/>
        </w:rPr>
        <w:t xml:space="preserve"> Il lettore registrato è autenticato e accede alla pagina di gestione delle prenotazioni.</w:t>
      </w:r>
    </w:p>
    <w:p w14:paraId="160D6923" w14:textId="77777777" w:rsidR="00BB35CB" w:rsidRPr="00BB35CB" w:rsidRDefault="00BB35CB" w:rsidP="00E52556">
      <w:pPr>
        <w:spacing w:after="100" w:afterAutospacing="1"/>
        <w:rPr>
          <w:rFonts w:asciiTheme="minorHAnsi" w:hAnsiTheme="minorHAnsi"/>
          <w:b/>
          <w:bCs/>
        </w:rPr>
      </w:pPr>
      <w:r w:rsidRPr="00BB35CB">
        <w:rPr>
          <w:rFonts w:asciiTheme="minorHAnsi" w:hAnsiTheme="minorHAnsi"/>
          <w:b/>
          <w:bCs/>
        </w:rPr>
        <w:t>Flusso di eventi:</w:t>
      </w:r>
    </w:p>
    <w:p w14:paraId="1B8723A2" w14:textId="1DC6030F" w:rsidR="00BB35CB" w:rsidRPr="00BB35CB" w:rsidRDefault="00BB35CB">
      <w:pPr>
        <w:pStyle w:val="ListParagraph"/>
        <w:widowControl/>
        <w:numPr>
          <w:ilvl w:val="0"/>
          <w:numId w:val="24"/>
        </w:numPr>
        <w:suppressAutoHyphens w:val="0"/>
        <w:spacing w:after="100" w:afterAutospacing="1" w:line="278" w:lineRule="auto"/>
        <w:rPr>
          <w:rFonts w:asciiTheme="minorHAnsi" w:hAnsiTheme="minorHAnsi"/>
        </w:rPr>
      </w:pPr>
      <w:r w:rsidRPr="00BB35CB">
        <w:rPr>
          <w:rFonts w:asciiTheme="minorHAnsi" w:hAnsiTheme="minorHAnsi"/>
        </w:rPr>
        <w:t xml:space="preserve">Il lettore registrato </w:t>
      </w:r>
      <w:r w:rsidR="00846E5E">
        <w:rPr>
          <w:rFonts w:asciiTheme="minorHAnsi" w:hAnsiTheme="minorHAnsi"/>
        </w:rPr>
        <w:t xml:space="preserve">preme il pulsante </w:t>
      </w:r>
      <w:r w:rsidR="0074415A">
        <w:rPr>
          <w:rFonts w:asciiTheme="minorHAnsi" w:hAnsiTheme="minorHAnsi"/>
        </w:rPr>
        <w:t>“Cancella”</w:t>
      </w:r>
      <w:r w:rsidR="00846E5E">
        <w:rPr>
          <w:rFonts w:asciiTheme="minorHAnsi" w:hAnsiTheme="minorHAnsi"/>
        </w:rPr>
        <w:t xml:space="preserve"> affianco alla prenotazione.</w:t>
      </w:r>
    </w:p>
    <w:p w14:paraId="733C9932" w14:textId="77777777" w:rsidR="00BB35CB" w:rsidRPr="00BB35CB" w:rsidRDefault="00BB35CB">
      <w:pPr>
        <w:pStyle w:val="ListParagraph"/>
        <w:widowControl/>
        <w:numPr>
          <w:ilvl w:val="0"/>
          <w:numId w:val="24"/>
        </w:numPr>
        <w:suppressAutoHyphens w:val="0"/>
        <w:spacing w:after="100" w:afterAutospacing="1" w:line="278" w:lineRule="auto"/>
        <w:rPr>
          <w:rFonts w:asciiTheme="minorHAnsi" w:hAnsiTheme="minorHAnsi"/>
        </w:rPr>
      </w:pPr>
      <w:r w:rsidRPr="00BB35CB">
        <w:rPr>
          <w:rFonts w:asciiTheme="minorHAnsi" w:hAnsiTheme="minorHAnsi"/>
        </w:rPr>
        <w:t>Il sistema cancella la prenotazione dal database.</w:t>
      </w:r>
    </w:p>
    <w:p w14:paraId="76CDF937" w14:textId="77777777" w:rsidR="00BB35CB" w:rsidRPr="00BB35CB" w:rsidRDefault="00BB35CB">
      <w:pPr>
        <w:pStyle w:val="ListParagraph"/>
        <w:widowControl/>
        <w:numPr>
          <w:ilvl w:val="0"/>
          <w:numId w:val="24"/>
        </w:numPr>
        <w:suppressAutoHyphens w:val="0"/>
        <w:spacing w:after="100" w:afterAutospacing="1" w:line="278" w:lineRule="auto"/>
        <w:rPr>
          <w:rFonts w:asciiTheme="minorHAnsi" w:hAnsiTheme="minorHAnsi"/>
        </w:rPr>
      </w:pPr>
      <w:r w:rsidRPr="00BB35CB">
        <w:rPr>
          <w:rFonts w:asciiTheme="minorHAnsi" w:hAnsiTheme="minorHAnsi"/>
        </w:rPr>
        <w:t>Il sistema rende la copia nuovamente disponibile.</w:t>
      </w:r>
    </w:p>
    <w:p w14:paraId="56DE9C1B" w14:textId="77777777" w:rsidR="00BB35CB" w:rsidRPr="00BB35CB" w:rsidRDefault="00BB35CB">
      <w:pPr>
        <w:pStyle w:val="ListParagraph"/>
        <w:widowControl/>
        <w:numPr>
          <w:ilvl w:val="0"/>
          <w:numId w:val="24"/>
        </w:numPr>
        <w:suppressAutoHyphens w:val="0"/>
        <w:spacing w:after="100" w:afterAutospacing="1" w:line="278" w:lineRule="auto"/>
        <w:rPr>
          <w:rFonts w:asciiTheme="minorHAnsi" w:hAnsiTheme="minorHAnsi"/>
        </w:rPr>
      </w:pPr>
      <w:r w:rsidRPr="00BB35CB">
        <w:rPr>
          <w:rFonts w:asciiTheme="minorHAnsi" w:hAnsiTheme="minorHAnsi"/>
        </w:rPr>
        <w:t>Il sistema mostra a schermo il messaggio “La tua prenotazione è stata cancellata con successo”.</w:t>
      </w:r>
    </w:p>
    <w:p w14:paraId="35178BA8" w14:textId="77777777" w:rsidR="00BB35CB" w:rsidRPr="00BB35CB" w:rsidRDefault="00BB35CB" w:rsidP="00E52556">
      <w:pPr>
        <w:spacing w:after="100" w:afterAutospacing="1"/>
        <w:rPr>
          <w:rFonts w:asciiTheme="minorHAnsi" w:hAnsiTheme="minorHAnsi"/>
        </w:rPr>
      </w:pPr>
      <w:r w:rsidRPr="00BB35CB">
        <w:rPr>
          <w:rFonts w:asciiTheme="minorHAnsi" w:hAnsiTheme="minorHAnsi"/>
          <w:b/>
          <w:bCs/>
        </w:rPr>
        <w:t>Exit condition:</w:t>
      </w:r>
      <w:r w:rsidRPr="00BB35CB">
        <w:rPr>
          <w:rFonts w:asciiTheme="minorHAnsi" w:hAnsiTheme="minorHAnsi"/>
        </w:rPr>
        <w:t xml:space="preserve"> Il lettore registrato viene riportato nella pagina di gestione delle prenotazioni e la prenotazione è stata rimossa dal database.</w:t>
      </w:r>
    </w:p>
    <w:p w14:paraId="30CF828F" w14:textId="77777777" w:rsidR="007254F0" w:rsidRDefault="007254F0" w:rsidP="004416B9">
      <w:pPr>
        <w:rPr>
          <w:rFonts w:asciiTheme="minorHAnsi" w:hAnsiTheme="minorHAnsi"/>
        </w:rPr>
      </w:pPr>
    </w:p>
    <w:p w14:paraId="4B797574" w14:textId="77777777" w:rsidR="007C303B" w:rsidRDefault="007C303B" w:rsidP="007C303B">
      <w:pPr>
        <w:rPr>
          <w:rFonts w:asciiTheme="minorHAnsi" w:hAnsiTheme="minorHAnsi"/>
          <w:b/>
          <w:bCs/>
          <w:sz w:val="28"/>
          <w:szCs w:val="28"/>
        </w:rPr>
      </w:pPr>
    </w:p>
    <w:p w14:paraId="2A4BFF41" w14:textId="77777777" w:rsidR="007C303B" w:rsidRDefault="007C303B" w:rsidP="007C303B">
      <w:pPr>
        <w:rPr>
          <w:rFonts w:asciiTheme="minorHAnsi" w:hAnsiTheme="minorHAnsi"/>
          <w:b/>
          <w:bCs/>
          <w:sz w:val="28"/>
          <w:szCs w:val="28"/>
        </w:rPr>
      </w:pPr>
    </w:p>
    <w:p w14:paraId="5C9A5D9B" w14:textId="77777777" w:rsidR="007C303B" w:rsidRDefault="007C303B" w:rsidP="007C303B">
      <w:pPr>
        <w:rPr>
          <w:rFonts w:asciiTheme="minorHAnsi" w:hAnsiTheme="minorHAnsi"/>
          <w:b/>
          <w:bCs/>
          <w:sz w:val="28"/>
          <w:szCs w:val="28"/>
        </w:rPr>
      </w:pPr>
    </w:p>
    <w:p w14:paraId="65575A8E" w14:textId="77777777" w:rsidR="007C303B" w:rsidRDefault="007C303B" w:rsidP="007C303B">
      <w:pPr>
        <w:rPr>
          <w:rFonts w:asciiTheme="minorHAnsi" w:hAnsiTheme="minorHAnsi"/>
          <w:b/>
          <w:bCs/>
          <w:sz w:val="28"/>
          <w:szCs w:val="28"/>
        </w:rPr>
      </w:pPr>
    </w:p>
    <w:p w14:paraId="3F732B9C" w14:textId="77777777" w:rsidR="007C303B" w:rsidRDefault="007C303B" w:rsidP="007C303B">
      <w:pPr>
        <w:rPr>
          <w:rFonts w:asciiTheme="minorHAnsi" w:hAnsiTheme="minorHAnsi"/>
          <w:b/>
          <w:bCs/>
          <w:sz w:val="28"/>
          <w:szCs w:val="28"/>
        </w:rPr>
      </w:pPr>
    </w:p>
    <w:p w14:paraId="46367B12" w14:textId="77777777" w:rsidR="007C303B" w:rsidRDefault="007C303B" w:rsidP="007C303B">
      <w:pPr>
        <w:rPr>
          <w:rFonts w:asciiTheme="minorHAnsi" w:hAnsiTheme="minorHAnsi"/>
          <w:b/>
          <w:bCs/>
          <w:sz w:val="28"/>
          <w:szCs w:val="28"/>
        </w:rPr>
      </w:pPr>
    </w:p>
    <w:p w14:paraId="5D4CC7D7" w14:textId="77777777" w:rsidR="007C303B" w:rsidRDefault="007C303B" w:rsidP="007C303B">
      <w:pPr>
        <w:rPr>
          <w:rFonts w:asciiTheme="minorHAnsi" w:hAnsiTheme="minorHAnsi"/>
          <w:b/>
          <w:bCs/>
          <w:sz w:val="28"/>
          <w:szCs w:val="28"/>
        </w:rPr>
      </w:pPr>
    </w:p>
    <w:p w14:paraId="15D62FBE" w14:textId="77777777" w:rsidR="007C303B" w:rsidRDefault="007C303B" w:rsidP="007C303B">
      <w:pPr>
        <w:rPr>
          <w:rFonts w:asciiTheme="minorHAnsi" w:hAnsiTheme="minorHAnsi"/>
          <w:b/>
          <w:bCs/>
          <w:sz w:val="28"/>
          <w:szCs w:val="28"/>
        </w:rPr>
      </w:pPr>
    </w:p>
    <w:p w14:paraId="6D6C584E" w14:textId="77777777" w:rsidR="007C303B" w:rsidRDefault="007C303B" w:rsidP="007C303B">
      <w:pPr>
        <w:rPr>
          <w:rFonts w:asciiTheme="minorHAnsi" w:hAnsiTheme="minorHAnsi"/>
          <w:b/>
          <w:bCs/>
          <w:sz w:val="28"/>
          <w:szCs w:val="28"/>
        </w:rPr>
      </w:pPr>
    </w:p>
    <w:p w14:paraId="2C0ECA36" w14:textId="77777777" w:rsidR="007C303B" w:rsidRDefault="007C303B" w:rsidP="007C303B">
      <w:pPr>
        <w:rPr>
          <w:rFonts w:asciiTheme="minorHAnsi" w:hAnsiTheme="minorHAnsi"/>
          <w:b/>
          <w:bCs/>
          <w:sz w:val="28"/>
          <w:szCs w:val="28"/>
        </w:rPr>
      </w:pPr>
    </w:p>
    <w:p w14:paraId="4119FC68" w14:textId="77777777" w:rsidR="007C303B" w:rsidRDefault="007C303B" w:rsidP="007C303B">
      <w:pPr>
        <w:rPr>
          <w:rFonts w:asciiTheme="minorHAnsi" w:hAnsiTheme="minorHAnsi"/>
          <w:b/>
          <w:bCs/>
          <w:sz w:val="28"/>
          <w:szCs w:val="28"/>
        </w:rPr>
      </w:pPr>
    </w:p>
    <w:p w14:paraId="7E79C804" w14:textId="77777777" w:rsidR="007C303B" w:rsidRDefault="007C303B" w:rsidP="007C303B">
      <w:pPr>
        <w:rPr>
          <w:rFonts w:asciiTheme="minorHAnsi" w:hAnsiTheme="minorHAnsi"/>
          <w:b/>
          <w:bCs/>
          <w:sz w:val="28"/>
          <w:szCs w:val="28"/>
        </w:rPr>
      </w:pPr>
    </w:p>
    <w:p w14:paraId="6035713F" w14:textId="77777777" w:rsidR="007C303B" w:rsidRDefault="007C303B" w:rsidP="007C303B">
      <w:pPr>
        <w:rPr>
          <w:rFonts w:asciiTheme="minorHAnsi" w:hAnsiTheme="minorHAnsi"/>
          <w:b/>
          <w:bCs/>
          <w:sz w:val="28"/>
          <w:szCs w:val="28"/>
        </w:rPr>
      </w:pPr>
    </w:p>
    <w:p w14:paraId="0EA32C1E" w14:textId="77777777" w:rsidR="007C303B" w:rsidRDefault="007C303B" w:rsidP="007C303B">
      <w:pPr>
        <w:rPr>
          <w:rFonts w:asciiTheme="minorHAnsi" w:hAnsiTheme="minorHAnsi"/>
          <w:b/>
          <w:bCs/>
          <w:sz w:val="28"/>
          <w:szCs w:val="28"/>
        </w:rPr>
      </w:pPr>
    </w:p>
    <w:p w14:paraId="46B3724E" w14:textId="77777777" w:rsidR="007C303B" w:rsidRDefault="007C303B" w:rsidP="007C303B">
      <w:pPr>
        <w:rPr>
          <w:rFonts w:asciiTheme="minorHAnsi" w:hAnsiTheme="minorHAnsi"/>
          <w:b/>
          <w:bCs/>
          <w:sz w:val="28"/>
          <w:szCs w:val="28"/>
        </w:rPr>
      </w:pPr>
    </w:p>
    <w:p w14:paraId="7ED1BB8F" w14:textId="77777777" w:rsidR="008120BC" w:rsidRDefault="008120BC" w:rsidP="007C303B">
      <w:pPr>
        <w:rPr>
          <w:rFonts w:asciiTheme="minorHAnsi" w:hAnsiTheme="minorHAnsi"/>
          <w:b/>
          <w:bCs/>
          <w:sz w:val="28"/>
          <w:szCs w:val="28"/>
        </w:rPr>
      </w:pPr>
    </w:p>
    <w:p w14:paraId="7DDB7278" w14:textId="01DFB93B" w:rsidR="007C303B" w:rsidRPr="007C303B" w:rsidRDefault="00CF0E17" w:rsidP="007C303B">
      <w:pPr>
        <w:rPr>
          <w:rFonts w:asciiTheme="minorHAnsi" w:hAnsiTheme="minorHAnsi"/>
          <w:b/>
          <w:bCs/>
          <w:sz w:val="28"/>
          <w:szCs w:val="28"/>
        </w:rPr>
      </w:pPr>
      <w:r>
        <w:rPr>
          <w:rFonts w:asciiTheme="minorHAnsi" w:hAnsiTheme="minorHAnsi"/>
          <w:b/>
          <w:bCs/>
          <w:noProof/>
        </w:rPr>
        <w:lastRenderedPageBreak/>
        <w:drawing>
          <wp:anchor distT="0" distB="0" distL="114300" distR="114300" simplePos="0" relativeHeight="251664384" behindDoc="0" locked="0" layoutInCell="1" allowOverlap="1" wp14:anchorId="5F3B6AD9" wp14:editId="47B35BD7">
            <wp:simplePos x="0" y="0"/>
            <wp:positionH relativeFrom="margin">
              <wp:align>center</wp:align>
            </wp:positionH>
            <wp:positionV relativeFrom="paragraph">
              <wp:posOffset>248285</wp:posOffset>
            </wp:positionV>
            <wp:extent cx="5192395" cy="1678940"/>
            <wp:effectExtent l="0" t="0" r="8255" b="0"/>
            <wp:wrapTopAndBottom/>
            <wp:docPr id="365721902"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92395" cy="1678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303B" w:rsidRPr="007C303B">
        <w:rPr>
          <w:rFonts w:asciiTheme="minorHAnsi" w:hAnsiTheme="minorHAnsi"/>
          <w:b/>
          <w:bCs/>
          <w:sz w:val="28"/>
          <w:szCs w:val="28"/>
        </w:rPr>
        <w:t>UC7 – Aggiunta di un’edizione al catalogo</w:t>
      </w:r>
    </w:p>
    <w:p w14:paraId="7243BDA9" w14:textId="3B9B575D" w:rsidR="00BB35CB" w:rsidRPr="00E52556" w:rsidRDefault="00BB35CB" w:rsidP="00E52556">
      <w:pPr>
        <w:spacing w:after="100" w:afterAutospacing="1"/>
        <w:rPr>
          <w:rFonts w:asciiTheme="minorHAnsi" w:hAnsiTheme="minorHAnsi"/>
        </w:rPr>
      </w:pPr>
      <w:r w:rsidRPr="00BB35CB">
        <w:rPr>
          <w:rFonts w:asciiTheme="minorHAnsi" w:hAnsiTheme="minorHAnsi"/>
          <w:b/>
          <w:bCs/>
        </w:rPr>
        <w:t>Attori:</w:t>
      </w:r>
      <w:r w:rsidRPr="00BB35CB">
        <w:rPr>
          <w:rFonts w:asciiTheme="minorHAnsi" w:hAnsiTheme="minorHAnsi"/>
        </w:rPr>
        <w:t xml:space="preserve"> Operatore</w:t>
      </w:r>
    </w:p>
    <w:p w14:paraId="6608E0AB" w14:textId="51737136" w:rsidR="00BB35CB" w:rsidRPr="00E52556" w:rsidRDefault="00BB35CB" w:rsidP="00E52556">
      <w:pPr>
        <w:spacing w:after="100" w:afterAutospacing="1"/>
        <w:rPr>
          <w:rFonts w:asciiTheme="minorHAnsi" w:hAnsiTheme="minorHAnsi"/>
        </w:rPr>
      </w:pPr>
      <w:r w:rsidRPr="00BB35CB">
        <w:rPr>
          <w:rFonts w:asciiTheme="minorHAnsi" w:hAnsiTheme="minorHAnsi"/>
          <w:b/>
          <w:bCs/>
        </w:rPr>
        <w:t>Entry condition:</w:t>
      </w:r>
      <w:r w:rsidRPr="00BB35CB">
        <w:rPr>
          <w:rFonts w:asciiTheme="minorHAnsi" w:hAnsiTheme="minorHAnsi"/>
        </w:rPr>
        <w:t xml:space="preserve"> L’operatore è autenticato e si trova nella pagina di gestione del catalogo.</w:t>
      </w:r>
    </w:p>
    <w:p w14:paraId="60ACBBB7" w14:textId="2BD002D1" w:rsidR="00BB35CB" w:rsidRPr="00BB35CB" w:rsidRDefault="00BB35CB" w:rsidP="00E52556">
      <w:pPr>
        <w:spacing w:after="100" w:afterAutospacing="1"/>
        <w:rPr>
          <w:rFonts w:asciiTheme="minorHAnsi" w:hAnsiTheme="minorHAnsi"/>
          <w:b/>
          <w:bCs/>
        </w:rPr>
      </w:pPr>
      <w:r w:rsidRPr="00BB35CB">
        <w:rPr>
          <w:rFonts w:asciiTheme="minorHAnsi" w:hAnsiTheme="minorHAnsi"/>
          <w:b/>
          <w:bCs/>
        </w:rPr>
        <w:t>Flusso di eventi:</w:t>
      </w:r>
    </w:p>
    <w:p w14:paraId="5DAA3D69" w14:textId="77777777" w:rsidR="00BB35CB" w:rsidRPr="00BB35CB" w:rsidRDefault="00BB35CB">
      <w:pPr>
        <w:pStyle w:val="ListParagraph"/>
        <w:widowControl/>
        <w:numPr>
          <w:ilvl w:val="0"/>
          <w:numId w:val="25"/>
        </w:numPr>
        <w:suppressAutoHyphens w:val="0"/>
        <w:spacing w:after="100" w:afterAutospacing="1" w:line="278" w:lineRule="auto"/>
        <w:rPr>
          <w:rFonts w:asciiTheme="minorHAnsi" w:hAnsiTheme="minorHAnsi"/>
        </w:rPr>
      </w:pPr>
      <w:r w:rsidRPr="00BB35CB">
        <w:rPr>
          <w:rFonts w:asciiTheme="minorHAnsi" w:hAnsiTheme="minorHAnsi"/>
        </w:rPr>
        <w:t>L’operatore preme sul pulsante di aggiunta di una edizione.</w:t>
      </w:r>
    </w:p>
    <w:p w14:paraId="6702CE7E" w14:textId="77777777" w:rsidR="00BB35CB" w:rsidRPr="00BB35CB" w:rsidRDefault="00BB35CB">
      <w:pPr>
        <w:pStyle w:val="ListParagraph"/>
        <w:widowControl/>
        <w:numPr>
          <w:ilvl w:val="0"/>
          <w:numId w:val="25"/>
        </w:numPr>
        <w:suppressAutoHyphens w:val="0"/>
        <w:spacing w:after="100" w:afterAutospacing="1" w:line="278" w:lineRule="auto"/>
        <w:rPr>
          <w:rFonts w:asciiTheme="minorHAnsi" w:hAnsiTheme="minorHAnsi"/>
        </w:rPr>
      </w:pPr>
      <w:r w:rsidRPr="00BB35CB">
        <w:rPr>
          <w:rFonts w:asciiTheme="minorHAnsi" w:hAnsiTheme="minorHAnsi"/>
        </w:rPr>
        <w:t>Il sistema lo reindirizza ad una pagina in cui è presente un modulo da compilare con:</w:t>
      </w:r>
    </w:p>
    <w:p w14:paraId="71B8A072" w14:textId="77777777" w:rsidR="00BB35CB" w:rsidRPr="00BB35CB" w:rsidRDefault="00BB35CB">
      <w:pPr>
        <w:pStyle w:val="ListParagraph"/>
        <w:widowControl/>
        <w:numPr>
          <w:ilvl w:val="0"/>
          <w:numId w:val="26"/>
        </w:numPr>
        <w:suppressAutoHyphens w:val="0"/>
        <w:spacing w:after="100" w:afterAutospacing="1" w:line="278" w:lineRule="auto"/>
        <w:rPr>
          <w:rFonts w:asciiTheme="minorHAnsi" w:hAnsiTheme="minorHAnsi"/>
        </w:rPr>
      </w:pPr>
      <w:r w:rsidRPr="00BB35CB">
        <w:rPr>
          <w:rFonts w:asciiTheme="minorHAnsi" w:hAnsiTheme="minorHAnsi"/>
        </w:rPr>
        <w:t>Una textbox con label “Autore:”;</w:t>
      </w:r>
    </w:p>
    <w:p w14:paraId="52F02C1A" w14:textId="77777777" w:rsidR="00BB35CB" w:rsidRPr="00BB35CB" w:rsidRDefault="00BB35CB">
      <w:pPr>
        <w:pStyle w:val="ListParagraph"/>
        <w:widowControl/>
        <w:numPr>
          <w:ilvl w:val="0"/>
          <w:numId w:val="26"/>
        </w:numPr>
        <w:suppressAutoHyphens w:val="0"/>
        <w:spacing w:after="100" w:afterAutospacing="1" w:line="278" w:lineRule="auto"/>
        <w:rPr>
          <w:rFonts w:asciiTheme="minorHAnsi" w:hAnsiTheme="minorHAnsi"/>
        </w:rPr>
      </w:pPr>
      <w:r w:rsidRPr="00BB35CB">
        <w:rPr>
          <w:rFonts w:asciiTheme="minorHAnsi" w:hAnsiTheme="minorHAnsi"/>
        </w:rPr>
        <w:t>Un pulsante con label “+” che consente di aggiungere un’altra textbox per l’autore;</w:t>
      </w:r>
    </w:p>
    <w:p w14:paraId="62D8B07E" w14:textId="77777777" w:rsidR="00BB35CB" w:rsidRPr="00BB35CB" w:rsidRDefault="00BB35CB">
      <w:pPr>
        <w:pStyle w:val="ListParagraph"/>
        <w:widowControl/>
        <w:numPr>
          <w:ilvl w:val="0"/>
          <w:numId w:val="26"/>
        </w:numPr>
        <w:suppressAutoHyphens w:val="0"/>
        <w:spacing w:after="100" w:afterAutospacing="1" w:line="278" w:lineRule="auto"/>
        <w:rPr>
          <w:rFonts w:asciiTheme="minorHAnsi" w:hAnsiTheme="minorHAnsi"/>
        </w:rPr>
      </w:pPr>
      <w:r w:rsidRPr="00BB35CB">
        <w:rPr>
          <w:rFonts w:asciiTheme="minorHAnsi" w:hAnsiTheme="minorHAnsi"/>
        </w:rPr>
        <w:t>Una textbox con label “Titolo:”;</w:t>
      </w:r>
    </w:p>
    <w:p w14:paraId="2DF7C3D1" w14:textId="77777777" w:rsidR="00BB35CB" w:rsidRPr="00BB35CB" w:rsidRDefault="00BB35CB">
      <w:pPr>
        <w:pStyle w:val="ListParagraph"/>
        <w:widowControl/>
        <w:numPr>
          <w:ilvl w:val="0"/>
          <w:numId w:val="26"/>
        </w:numPr>
        <w:suppressAutoHyphens w:val="0"/>
        <w:spacing w:after="100" w:afterAutospacing="1" w:line="278" w:lineRule="auto"/>
        <w:rPr>
          <w:rFonts w:asciiTheme="minorHAnsi" w:hAnsiTheme="minorHAnsi"/>
        </w:rPr>
      </w:pPr>
      <w:r w:rsidRPr="00BB35CB">
        <w:rPr>
          <w:rFonts w:asciiTheme="minorHAnsi" w:hAnsiTheme="minorHAnsi"/>
        </w:rPr>
        <w:t>Una textbox con label “ISBN:”;</w:t>
      </w:r>
    </w:p>
    <w:p w14:paraId="151FEDF0" w14:textId="77777777" w:rsidR="00BB35CB" w:rsidRPr="00BB35CB" w:rsidRDefault="00BB35CB">
      <w:pPr>
        <w:pStyle w:val="ListParagraph"/>
        <w:widowControl/>
        <w:numPr>
          <w:ilvl w:val="0"/>
          <w:numId w:val="26"/>
        </w:numPr>
        <w:suppressAutoHyphens w:val="0"/>
        <w:spacing w:after="100" w:afterAutospacing="1" w:line="278" w:lineRule="auto"/>
        <w:rPr>
          <w:rFonts w:asciiTheme="minorHAnsi" w:hAnsiTheme="minorHAnsi"/>
        </w:rPr>
      </w:pPr>
      <w:r w:rsidRPr="00BB35CB">
        <w:rPr>
          <w:rFonts w:asciiTheme="minorHAnsi" w:hAnsiTheme="minorHAnsi"/>
        </w:rPr>
        <w:t>Una textbox con label “Editore:”;</w:t>
      </w:r>
    </w:p>
    <w:p w14:paraId="04F7CED5" w14:textId="77777777" w:rsidR="00BB35CB" w:rsidRPr="00BB35CB" w:rsidRDefault="00BB35CB">
      <w:pPr>
        <w:pStyle w:val="ListParagraph"/>
        <w:widowControl/>
        <w:numPr>
          <w:ilvl w:val="0"/>
          <w:numId w:val="26"/>
        </w:numPr>
        <w:suppressAutoHyphens w:val="0"/>
        <w:spacing w:after="100" w:afterAutospacing="1" w:line="278" w:lineRule="auto"/>
        <w:rPr>
          <w:rFonts w:asciiTheme="minorHAnsi" w:hAnsiTheme="minorHAnsi"/>
        </w:rPr>
      </w:pPr>
      <w:r w:rsidRPr="00BB35CB">
        <w:rPr>
          <w:rFonts w:asciiTheme="minorHAnsi" w:hAnsiTheme="minorHAnsi"/>
        </w:rPr>
        <w:t>Una casella di scelta con label “Lingua:”;</w:t>
      </w:r>
    </w:p>
    <w:p w14:paraId="31C66F29" w14:textId="77777777" w:rsidR="00BB35CB" w:rsidRPr="00BB35CB" w:rsidRDefault="00BB35CB">
      <w:pPr>
        <w:pStyle w:val="ListParagraph"/>
        <w:widowControl/>
        <w:numPr>
          <w:ilvl w:val="0"/>
          <w:numId w:val="26"/>
        </w:numPr>
        <w:suppressAutoHyphens w:val="0"/>
        <w:spacing w:after="100" w:afterAutospacing="1" w:line="278" w:lineRule="auto"/>
        <w:rPr>
          <w:rFonts w:asciiTheme="minorHAnsi" w:hAnsiTheme="minorHAnsi"/>
        </w:rPr>
      </w:pPr>
      <w:r w:rsidRPr="00BB35CB">
        <w:rPr>
          <w:rFonts w:asciiTheme="minorHAnsi" w:hAnsiTheme="minorHAnsi"/>
        </w:rPr>
        <w:t>Una casella di scelta con label “Categoria:”;</w:t>
      </w:r>
    </w:p>
    <w:p w14:paraId="24A35110" w14:textId="77777777" w:rsidR="00BB35CB" w:rsidRPr="00BB35CB" w:rsidRDefault="00BB35CB">
      <w:pPr>
        <w:pStyle w:val="ListParagraph"/>
        <w:widowControl/>
        <w:numPr>
          <w:ilvl w:val="0"/>
          <w:numId w:val="26"/>
        </w:numPr>
        <w:suppressAutoHyphens w:val="0"/>
        <w:spacing w:after="100" w:afterAutospacing="1" w:line="278" w:lineRule="auto"/>
        <w:rPr>
          <w:rFonts w:asciiTheme="minorHAnsi" w:hAnsiTheme="minorHAnsi"/>
        </w:rPr>
      </w:pPr>
      <w:r w:rsidRPr="00BB35CB">
        <w:rPr>
          <w:rFonts w:asciiTheme="minorHAnsi" w:hAnsiTheme="minorHAnsi"/>
        </w:rPr>
        <w:t>Un pulsante con label “+” che consente di aggiungere un’altra casella di scelta per la categoria;</w:t>
      </w:r>
    </w:p>
    <w:p w14:paraId="28698C22" w14:textId="77777777" w:rsidR="00BB35CB" w:rsidRPr="00BB35CB" w:rsidRDefault="00BB35CB">
      <w:pPr>
        <w:pStyle w:val="ListParagraph"/>
        <w:widowControl/>
        <w:numPr>
          <w:ilvl w:val="0"/>
          <w:numId w:val="26"/>
        </w:numPr>
        <w:suppressAutoHyphens w:val="0"/>
        <w:spacing w:after="100" w:afterAutospacing="1" w:line="278" w:lineRule="auto"/>
        <w:rPr>
          <w:rFonts w:asciiTheme="minorHAnsi" w:hAnsiTheme="minorHAnsi"/>
        </w:rPr>
      </w:pPr>
      <w:r w:rsidRPr="00BB35CB">
        <w:rPr>
          <w:rFonts w:asciiTheme="minorHAnsi" w:hAnsiTheme="minorHAnsi"/>
        </w:rPr>
        <w:t>Un selettore di data con label “Data di pubblicazione:”;</w:t>
      </w:r>
    </w:p>
    <w:p w14:paraId="7431CC77" w14:textId="77777777" w:rsidR="00BB35CB" w:rsidRPr="00BB35CB" w:rsidRDefault="00BB35CB">
      <w:pPr>
        <w:pStyle w:val="ListParagraph"/>
        <w:widowControl/>
        <w:numPr>
          <w:ilvl w:val="0"/>
          <w:numId w:val="26"/>
        </w:numPr>
        <w:suppressAutoHyphens w:val="0"/>
        <w:spacing w:after="100" w:afterAutospacing="1" w:line="278" w:lineRule="auto"/>
        <w:rPr>
          <w:rFonts w:asciiTheme="minorHAnsi" w:hAnsiTheme="minorHAnsi"/>
        </w:rPr>
      </w:pPr>
      <w:r w:rsidRPr="00BB35CB">
        <w:rPr>
          <w:rFonts w:asciiTheme="minorHAnsi" w:hAnsiTheme="minorHAnsi"/>
        </w:rPr>
        <w:t>Un pulsante “Annulla”;</w:t>
      </w:r>
    </w:p>
    <w:p w14:paraId="357DE273" w14:textId="77777777" w:rsidR="00BB35CB" w:rsidRPr="00BB35CB" w:rsidRDefault="00BB35CB">
      <w:pPr>
        <w:pStyle w:val="ListParagraph"/>
        <w:widowControl/>
        <w:numPr>
          <w:ilvl w:val="0"/>
          <w:numId w:val="26"/>
        </w:numPr>
        <w:suppressAutoHyphens w:val="0"/>
        <w:spacing w:after="100" w:afterAutospacing="1" w:line="278" w:lineRule="auto"/>
        <w:rPr>
          <w:rFonts w:asciiTheme="minorHAnsi" w:hAnsiTheme="minorHAnsi"/>
        </w:rPr>
      </w:pPr>
      <w:r w:rsidRPr="00BB35CB">
        <w:rPr>
          <w:rFonts w:asciiTheme="minorHAnsi" w:hAnsiTheme="minorHAnsi"/>
        </w:rPr>
        <w:t>Un pulsante “Conferma”.</w:t>
      </w:r>
    </w:p>
    <w:p w14:paraId="39651AF0" w14:textId="77777777" w:rsidR="00BB35CB" w:rsidRPr="00BB35CB" w:rsidRDefault="00BB35CB">
      <w:pPr>
        <w:pStyle w:val="ListParagraph"/>
        <w:widowControl/>
        <w:numPr>
          <w:ilvl w:val="0"/>
          <w:numId w:val="25"/>
        </w:numPr>
        <w:suppressAutoHyphens w:val="0"/>
        <w:spacing w:after="100" w:afterAutospacing="1" w:line="278" w:lineRule="auto"/>
        <w:rPr>
          <w:rFonts w:asciiTheme="minorHAnsi" w:hAnsiTheme="minorHAnsi"/>
        </w:rPr>
      </w:pPr>
      <w:r w:rsidRPr="00BB35CB">
        <w:rPr>
          <w:rFonts w:asciiTheme="minorHAnsi" w:hAnsiTheme="minorHAnsi"/>
        </w:rPr>
        <w:t>L’operatore inserisce i dati.</w:t>
      </w:r>
    </w:p>
    <w:p w14:paraId="76C735C3" w14:textId="77777777" w:rsidR="00BB35CB" w:rsidRPr="00BB35CB" w:rsidRDefault="00BB35CB">
      <w:pPr>
        <w:pStyle w:val="ListParagraph"/>
        <w:widowControl/>
        <w:numPr>
          <w:ilvl w:val="0"/>
          <w:numId w:val="25"/>
        </w:numPr>
        <w:suppressAutoHyphens w:val="0"/>
        <w:spacing w:after="100" w:afterAutospacing="1" w:line="278" w:lineRule="auto"/>
        <w:rPr>
          <w:rFonts w:asciiTheme="minorHAnsi" w:hAnsiTheme="minorHAnsi"/>
        </w:rPr>
      </w:pPr>
      <w:r w:rsidRPr="00BB35CB">
        <w:rPr>
          <w:rFonts w:asciiTheme="minorHAnsi" w:hAnsiTheme="minorHAnsi"/>
        </w:rPr>
        <w:t>L’operatore preme “Conferma”.</w:t>
      </w:r>
    </w:p>
    <w:p w14:paraId="53666C1B" w14:textId="77777777" w:rsidR="00BB35CB" w:rsidRPr="00BB35CB" w:rsidRDefault="00BB35CB">
      <w:pPr>
        <w:pStyle w:val="ListParagraph"/>
        <w:widowControl/>
        <w:numPr>
          <w:ilvl w:val="0"/>
          <w:numId w:val="25"/>
        </w:numPr>
        <w:suppressAutoHyphens w:val="0"/>
        <w:spacing w:after="100" w:afterAutospacing="1" w:line="278" w:lineRule="auto"/>
        <w:rPr>
          <w:rFonts w:asciiTheme="minorHAnsi" w:hAnsiTheme="minorHAnsi"/>
        </w:rPr>
      </w:pPr>
      <w:r w:rsidRPr="00BB35CB">
        <w:rPr>
          <w:rFonts w:asciiTheme="minorHAnsi" w:hAnsiTheme="minorHAnsi"/>
        </w:rPr>
        <w:t>Il sistema verifica che i dati inseriti siano validi.</w:t>
      </w:r>
    </w:p>
    <w:p w14:paraId="1B4E21CD" w14:textId="6E115FA9" w:rsidR="00BB35CB" w:rsidRPr="00BB35CB" w:rsidRDefault="00BB35CB">
      <w:pPr>
        <w:pStyle w:val="ListParagraph"/>
        <w:widowControl/>
        <w:numPr>
          <w:ilvl w:val="0"/>
          <w:numId w:val="25"/>
        </w:numPr>
        <w:suppressAutoHyphens w:val="0"/>
        <w:spacing w:after="100" w:afterAutospacing="1" w:line="278" w:lineRule="auto"/>
        <w:rPr>
          <w:rFonts w:asciiTheme="minorHAnsi" w:hAnsiTheme="minorHAnsi"/>
        </w:rPr>
      </w:pPr>
      <w:r w:rsidRPr="00BB35CB">
        <w:rPr>
          <w:rFonts w:asciiTheme="minorHAnsi" w:hAnsiTheme="minorHAnsi"/>
        </w:rPr>
        <w:t>Il sistema crea una nuova edizione associando ad essa le informazioni inserite dall’operatore, e la inserisce nel database.</w:t>
      </w:r>
    </w:p>
    <w:p w14:paraId="2A6B59FE" w14:textId="77777777" w:rsidR="00BB35CB" w:rsidRDefault="00BB35CB">
      <w:pPr>
        <w:pStyle w:val="ListParagraph"/>
        <w:widowControl/>
        <w:numPr>
          <w:ilvl w:val="0"/>
          <w:numId w:val="25"/>
        </w:numPr>
        <w:suppressAutoHyphens w:val="0"/>
        <w:spacing w:after="100" w:afterAutospacing="1" w:line="278" w:lineRule="auto"/>
        <w:rPr>
          <w:rFonts w:asciiTheme="minorHAnsi" w:hAnsiTheme="minorHAnsi"/>
        </w:rPr>
      </w:pPr>
      <w:r w:rsidRPr="00BB35CB">
        <w:rPr>
          <w:rFonts w:asciiTheme="minorHAnsi" w:hAnsiTheme="minorHAnsi"/>
        </w:rPr>
        <w:t>Il sistema mostra a schermo il messaggio “Edizione aggiunta con successo”.</w:t>
      </w:r>
    </w:p>
    <w:p w14:paraId="73FD37C9" w14:textId="31056405" w:rsidR="00514C98" w:rsidRPr="00BB35CB" w:rsidRDefault="00514C98">
      <w:pPr>
        <w:pStyle w:val="ListParagraph"/>
        <w:widowControl/>
        <w:numPr>
          <w:ilvl w:val="0"/>
          <w:numId w:val="25"/>
        </w:numPr>
        <w:suppressAutoHyphens w:val="0"/>
        <w:spacing w:after="100" w:afterAutospacing="1" w:line="278" w:lineRule="auto"/>
        <w:rPr>
          <w:rFonts w:asciiTheme="minorHAnsi" w:hAnsiTheme="minorHAnsi"/>
        </w:rPr>
      </w:pPr>
      <w:r>
        <w:rPr>
          <w:rFonts w:asciiTheme="minorHAnsi" w:hAnsiTheme="minorHAnsi"/>
        </w:rPr>
        <w:t>Il sistema reindirizza l’operatore alla pagina di gestione del catalogo.</w:t>
      </w:r>
    </w:p>
    <w:p w14:paraId="7AFA8732" w14:textId="54CB0A12" w:rsidR="00BB35CB" w:rsidRPr="00E52556" w:rsidRDefault="00BB35CB" w:rsidP="00E52556">
      <w:pPr>
        <w:spacing w:after="100" w:afterAutospacing="1"/>
        <w:rPr>
          <w:rFonts w:asciiTheme="minorHAnsi" w:hAnsiTheme="minorHAnsi"/>
        </w:rPr>
      </w:pPr>
      <w:r w:rsidRPr="00BB35CB">
        <w:rPr>
          <w:rFonts w:asciiTheme="minorHAnsi" w:hAnsiTheme="minorHAnsi"/>
          <w:b/>
          <w:bCs/>
        </w:rPr>
        <w:t>Exit condition:</w:t>
      </w:r>
      <w:r w:rsidRPr="00BB35CB">
        <w:rPr>
          <w:rFonts w:asciiTheme="minorHAnsi" w:hAnsiTheme="minorHAnsi"/>
        </w:rPr>
        <w:t xml:space="preserve"> L’operatore si trova nella pagina di gestione del catalogo e una nuova edizione è stata aggiunta.</w:t>
      </w:r>
    </w:p>
    <w:p w14:paraId="7FA93FF5" w14:textId="7CB3BC64" w:rsidR="00BB35CB" w:rsidRPr="00BB35CB" w:rsidRDefault="000C1B84" w:rsidP="00E52556">
      <w:pPr>
        <w:spacing w:after="100" w:afterAutospacing="1"/>
        <w:rPr>
          <w:rFonts w:asciiTheme="minorHAnsi" w:hAnsiTheme="minorHAnsi"/>
          <w:b/>
          <w:bCs/>
        </w:rPr>
      </w:pPr>
      <w:r>
        <w:rPr>
          <w:rFonts w:asciiTheme="minorHAnsi" w:hAnsiTheme="minorHAnsi"/>
          <w:b/>
          <w:bCs/>
        </w:rPr>
        <w:t>Flussi alternativi</w:t>
      </w:r>
      <w:r w:rsidR="00BB35CB" w:rsidRPr="00BB35CB">
        <w:rPr>
          <w:rFonts w:asciiTheme="minorHAnsi" w:hAnsiTheme="minorHAnsi"/>
          <w:b/>
          <w:bCs/>
        </w:rPr>
        <w:t>/Eccezioni:</w:t>
      </w:r>
    </w:p>
    <w:p w14:paraId="0CB3EC8A" w14:textId="4AF64CE6" w:rsidR="009B2CF5" w:rsidRPr="00CC6415" w:rsidRDefault="009B2CF5" w:rsidP="00E52556">
      <w:pPr>
        <w:spacing w:after="100" w:afterAutospacing="1"/>
        <w:rPr>
          <w:rFonts w:asciiTheme="minorHAnsi" w:hAnsiTheme="minorHAnsi"/>
        </w:rPr>
      </w:pPr>
      <w:r>
        <w:rPr>
          <w:rFonts w:asciiTheme="minorHAnsi" w:hAnsiTheme="minorHAnsi"/>
        </w:rPr>
        <w:t xml:space="preserve">Se tra il passo </w:t>
      </w:r>
      <w:r>
        <w:rPr>
          <w:rFonts w:asciiTheme="minorHAnsi" w:hAnsiTheme="minorHAnsi"/>
        </w:rPr>
        <w:t>4</w:t>
      </w:r>
      <w:r>
        <w:rPr>
          <w:rFonts w:asciiTheme="minorHAnsi" w:hAnsiTheme="minorHAnsi"/>
        </w:rPr>
        <w:t xml:space="preserve"> e il passo </w:t>
      </w:r>
      <w:r>
        <w:rPr>
          <w:rFonts w:asciiTheme="minorHAnsi" w:hAnsiTheme="minorHAnsi"/>
        </w:rPr>
        <w:t>6</w:t>
      </w:r>
      <w:r>
        <w:rPr>
          <w:rFonts w:asciiTheme="minorHAnsi" w:hAnsiTheme="minorHAnsi"/>
        </w:rPr>
        <w:t xml:space="preserve"> l’operatore preme il tasto “Annulla”, viene eseguito il caso d’uso </w:t>
      </w:r>
      <w:r w:rsidRPr="00D84BC1">
        <w:rPr>
          <w:rFonts w:asciiTheme="minorHAnsi" w:hAnsiTheme="minorHAnsi"/>
          <w:b/>
          <w:bCs/>
        </w:rPr>
        <w:lastRenderedPageBreak/>
        <w:t>UC</w:t>
      </w:r>
      <w:r w:rsidRPr="00D84BC1">
        <w:rPr>
          <w:rFonts w:asciiTheme="minorHAnsi" w:hAnsiTheme="minorHAnsi"/>
          <w:b/>
          <w:bCs/>
        </w:rPr>
        <w:t>7</w:t>
      </w:r>
      <w:r w:rsidRPr="00D84BC1">
        <w:rPr>
          <w:rFonts w:asciiTheme="minorHAnsi" w:hAnsiTheme="minorHAnsi"/>
          <w:b/>
          <w:bCs/>
        </w:rPr>
        <w:t xml:space="preserve">.1 – Annullamento </w:t>
      </w:r>
      <w:r w:rsidRPr="00D84BC1">
        <w:rPr>
          <w:rFonts w:asciiTheme="minorHAnsi" w:hAnsiTheme="minorHAnsi"/>
          <w:b/>
          <w:bCs/>
        </w:rPr>
        <w:t>aggiunta edizione</w:t>
      </w:r>
      <w:r>
        <w:rPr>
          <w:rFonts w:asciiTheme="minorHAnsi" w:hAnsiTheme="minorHAnsi"/>
        </w:rPr>
        <w:t>.</w:t>
      </w:r>
    </w:p>
    <w:p w14:paraId="285AB763" w14:textId="3F94D7D5" w:rsidR="009B2CF5" w:rsidRDefault="00BB35CB" w:rsidP="00E52556">
      <w:pPr>
        <w:spacing w:after="100" w:afterAutospacing="1"/>
        <w:rPr>
          <w:rFonts w:asciiTheme="minorHAnsi" w:hAnsiTheme="minorHAnsi"/>
        </w:rPr>
      </w:pPr>
      <w:r w:rsidRPr="00BB35CB">
        <w:rPr>
          <w:rFonts w:asciiTheme="minorHAnsi" w:hAnsiTheme="minorHAnsi"/>
        </w:rPr>
        <w:t xml:space="preserve">Se al passo </w:t>
      </w:r>
      <w:r w:rsidR="00C90727">
        <w:rPr>
          <w:rFonts w:asciiTheme="minorHAnsi" w:hAnsiTheme="minorHAnsi"/>
        </w:rPr>
        <w:t xml:space="preserve">6 </w:t>
      </w:r>
      <w:r w:rsidRPr="00BB35CB">
        <w:rPr>
          <w:rFonts w:asciiTheme="minorHAnsi" w:hAnsiTheme="minorHAnsi"/>
        </w:rPr>
        <w:t xml:space="preserve">il sistema rileva delle informazioni non valide, viene eseguito il caso d’uso </w:t>
      </w:r>
      <w:r w:rsidRPr="00D84BC1">
        <w:rPr>
          <w:rFonts w:asciiTheme="minorHAnsi" w:hAnsiTheme="minorHAnsi"/>
          <w:b/>
          <w:bCs/>
        </w:rPr>
        <w:t>UC7.</w:t>
      </w:r>
      <w:r w:rsidR="009B2CF5" w:rsidRPr="00D84BC1">
        <w:rPr>
          <w:rFonts w:asciiTheme="minorHAnsi" w:hAnsiTheme="minorHAnsi"/>
          <w:b/>
          <w:bCs/>
        </w:rPr>
        <w:t>2</w:t>
      </w:r>
      <w:r w:rsidRPr="00D84BC1">
        <w:rPr>
          <w:rFonts w:asciiTheme="minorHAnsi" w:hAnsiTheme="minorHAnsi"/>
          <w:b/>
          <w:bCs/>
        </w:rPr>
        <w:t xml:space="preserve"> – Informazioni non valide</w:t>
      </w:r>
      <w:r w:rsidRPr="00BB35CB">
        <w:rPr>
          <w:rFonts w:asciiTheme="minorHAnsi" w:hAnsiTheme="minorHAnsi"/>
        </w:rPr>
        <w:t>.</w:t>
      </w:r>
    </w:p>
    <w:p w14:paraId="1168A22D" w14:textId="77777777" w:rsidR="00E52556" w:rsidRDefault="00E52556" w:rsidP="00E52556">
      <w:pPr>
        <w:spacing w:after="100" w:afterAutospacing="1"/>
        <w:rPr>
          <w:rFonts w:asciiTheme="minorHAnsi" w:hAnsiTheme="minorHAnsi"/>
          <w:b/>
          <w:bCs/>
          <w:sz w:val="28"/>
          <w:szCs w:val="28"/>
        </w:rPr>
      </w:pPr>
    </w:p>
    <w:p w14:paraId="36F91FD9" w14:textId="6D9BE9E3" w:rsidR="00391F7A" w:rsidRDefault="009B2CF5" w:rsidP="00E52556">
      <w:pPr>
        <w:spacing w:after="100" w:afterAutospacing="1"/>
        <w:rPr>
          <w:rFonts w:asciiTheme="minorHAnsi" w:hAnsiTheme="minorHAnsi"/>
          <w:b/>
          <w:bCs/>
          <w:sz w:val="28"/>
          <w:szCs w:val="28"/>
        </w:rPr>
      </w:pPr>
      <w:r w:rsidRPr="00BB35CB">
        <w:rPr>
          <w:rFonts w:asciiTheme="minorHAnsi" w:hAnsiTheme="minorHAnsi"/>
          <w:b/>
          <w:bCs/>
          <w:sz w:val="28"/>
          <w:szCs w:val="28"/>
        </w:rPr>
        <w:t>UC</w:t>
      </w:r>
      <w:r w:rsidR="00391F7A">
        <w:rPr>
          <w:rFonts w:asciiTheme="minorHAnsi" w:hAnsiTheme="minorHAnsi"/>
          <w:b/>
          <w:bCs/>
          <w:sz w:val="28"/>
          <w:szCs w:val="28"/>
        </w:rPr>
        <w:t>7</w:t>
      </w:r>
      <w:r w:rsidRPr="00BB35CB">
        <w:rPr>
          <w:rFonts w:asciiTheme="minorHAnsi" w:hAnsiTheme="minorHAnsi"/>
          <w:b/>
          <w:bCs/>
          <w:sz w:val="28"/>
          <w:szCs w:val="28"/>
        </w:rPr>
        <w:t>.</w:t>
      </w:r>
      <w:r>
        <w:rPr>
          <w:rFonts w:asciiTheme="minorHAnsi" w:hAnsiTheme="minorHAnsi"/>
          <w:b/>
          <w:bCs/>
          <w:sz w:val="28"/>
          <w:szCs w:val="28"/>
        </w:rPr>
        <w:t xml:space="preserve">1 – Annullamento </w:t>
      </w:r>
      <w:r>
        <w:rPr>
          <w:rFonts w:asciiTheme="minorHAnsi" w:hAnsiTheme="minorHAnsi"/>
          <w:b/>
          <w:bCs/>
          <w:sz w:val="28"/>
          <w:szCs w:val="28"/>
        </w:rPr>
        <w:t>aggiunta edizione</w:t>
      </w:r>
    </w:p>
    <w:p w14:paraId="268D98FC" w14:textId="2C21C4C2" w:rsidR="009B2CF5" w:rsidRPr="00A32C1D" w:rsidRDefault="009B2CF5" w:rsidP="00E52556">
      <w:pPr>
        <w:spacing w:after="100" w:afterAutospacing="1"/>
        <w:rPr>
          <w:rFonts w:asciiTheme="minorHAnsi" w:hAnsiTheme="minorHAnsi"/>
        </w:rPr>
      </w:pPr>
      <w:r w:rsidRPr="00BB35CB">
        <w:rPr>
          <w:rFonts w:asciiTheme="minorHAnsi" w:hAnsiTheme="minorHAnsi"/>
          <w:b/>
          <w:bCs/>
        </w:rPr>
        <w:t>Attori:</w:t>
      </w:r>
      <w:r w:rsidRPr="00BB35CB">
        <w:rPr>
          <w:rFonts w:asciiTheme="minorHAnsi" w:hAnsiTheme="minorHAnsi"/>
        </w:rPr>
        <w:t xml:space="preserve"> Operatore.</w:t>
      </w:r>
    </w:p>
    <w:p w14:paraId="32E9C567" w14:textId="2AF24A86" w:rsidR="009B2CF5" w:rsidRPr="00BB35CB" w:rsidRDefault="009B2CF5" w:rsidP="00E52556">
      <w:pPr>
        <w:spacing w:after="100" w:afterAutospacing="1"/>
        <w:rPr>
          <w:rFonts w:asciiTheme="minorHAnsi" w:hAnsiTheme="minorHAnsi"/>
        </w:rPr>
      </w:pPr>
      <w:r w:rsidRPr="00BB35CB">
        <w:rPr>
          <w:rFonts w:asciiTheme="minorHAnsi" w:hAnsiTheme="minorHAnsi"/>
          <w:b/>
          <w:bCs/>
        </w:rPr>
        <w:t>Entry condition:</w:t>
      </w:r>
      <w:r w:rsidRPr="00BB35CB">
        <w:rPr>
          <w:rFonts w:asciiTheme="minorHAnsi" w:hAnsiTheme="minorHAnsi"/>
        </w:rPr>
        <w:t xml:space="preserve"> L’operatore ha </w:t>
      </w:r>
      <w:r>
        <w:rPr>
          <w:rFonts w:asciiTheme="minorHAnsi" w:hAnsiTheme="minorHAnsi"/>
        </w:rPr>
        <w:t xml:space="preserve">premuto il pulsante “Annulla” durante la compilazione del modulo di </w:t>
      </w:r>
      <w:r>
        <w:rPr>
          <w:rFonts w:asciiTheme="minorHAnsi" w:hAnsiTheme="minorHAnsi"/>
        </w:rPr>
        <w:t>aggiunta dell’edizione</w:t>
      </w:r>
      <w:r>
        <w:rPr>
          <w:rFonts w:asciiTheme="minorHAnsi" w:hAnsiTheme="minorHAnsi"/>
        </w:rPr>
        <w:t>.</w:t>
      </w:r>
    </w:p>
    <w:p w14:paraId="4D46DED4" w14:textId="77777777" w:rsidR="009B2CF5" w:rsidRPr="00BB35CB" w:rsidRDefault="009B2CF5" w:rsidP="00E52556">
      <w:pPr>
        <w:spacing w:after="100" w:afterAutospacing="1"/>
        <w:rPr>
          <w:rFonts w:asciiTheme="minorHAnsi" w:hAnsiTheme="minorHAnsi"/>
          <w:b/>
          <w:bCs/>
        </w:rPr>
      </w:pPr>
      <w:r w:rsidRPr="00BB35CB">
        <w:rPr>
          <w:rFonts w:asciiTheme="minorHAnsi" w:hAnsiTheme="minorHAnsi"/>
          <w:b/>
          <w:bCs/>
        </w:rPr>
        <w:t>Flusso di eventi:</w:t>
      </w:r>
    </w:p>
    <w:p w14:paraId="32DF3FC3" w14:textId="003FEE98" w:rsidR="009B2CF5" w:rsidRPr="00BB35CB" w:rsidRDefault="009B2CF5">
      <w:pPr>
        <w:pStyle w:val="ListParagraph"/>
        <w:widowControl/>
        <w:numPr>
          <w:ilvl w:val="0"/>
          <w:numId w:val="56"/>
        </w:numPr>
        <w:suppressAutoHyphens w:val="0"/>
        <w:spacing w:after="100" w:afterAutospacing="1" w:line="278" w:lineRule="auto"/>
        <w:rPr>
          <w:rFonts w:asciiTheme="minorHAnsi" w:hAnsiTheme="minorHAnsi"/>
        </w:rPr>
      </w:pPr>
      <w:r w:rsidRPr="00BB35CB">
        <w:rPr>
          <w:rFonts w:asciiTheme="minorHAnsi" w:hAnsiTheme="minorHAnsi"/>
        </w:rPr>
        <w:t xml:space="preserve">Il sistema </w:t>
      </w:r>
      <w:r>
        <w:rPr>
          <w:rFonts w:asciiTheme="minorHAnsi" w:hAnsiTheme="minorHAnsi"/>
        </w:rPr>
        <w:t xml:space="preserve">reindirizza l’operatore </w:t>
      </w:r>
      <w:r w:rsidR="0033730A">
        <w:rPr>
          <w:rFonts w:asciiTheme="minorHAnsi" w:hAnsiTheme="minorHAnsi"/>
        </w:rPr>
        <w:t>alla</w:t>
      </w:r>
      <w:r>
        <w:rPr>
          <w:rFonts w:asciiTheme="minorHAnsi" w:hAnsiTheme="minorHAnsi"/>
        </w:rPr>
        <w:t xml:space="preserve"> pagina </w:t>
      </w:r>
      <w:r w:rsidR="0033730A">
        <w:rPr>
          <w:rFonts w:asciiTheme="minorHAnsi" w:hAnsiTheme="minorHAnsi"/>
        </w:rPr>
        <w:t>di gestione del catalogo</w:t>
      </w:r>
      <w:r>
        <w:rPr>
          <w:rFonts w:asciiTheme="minorHAnsi" w:hAnsiTheme="minorHAnsi"/>
        </w:rPr>
        <w:t>.</w:t>
      </w:r>
    </w:p>
    <w:p w14:paraId="39D36A91" w14:textId="7280264F" w:rsidR="00BB35CB" w:rsidRPr="00E52556" w:rsidRDefault="009B2CF5" w:rsidP="00E52556">
      <w:pPr>
        <w:spacing w:after="100" w:afterAutospacing="1"/>
        <w:rPr>
          <w:rFonts w:asciiTheme="minorHAnsi" w:hAnsiTheme="minorHAnsi"/>
        </w:rPr>
      </w:pPr>
      <w:r w:rsidRPr="00BB35CB">
        <w:rPr>
          <w:rFonts w:asciiTheme="minorHAnsi" w:hAnsiTheme="minorHAnsi"/>
          <w:b/>
          <w:bCs/>
        </w:rPr>
        <w:t>Exit condition:</w:t>
      </w:r>
      <w:r w:rsidRPr="00BB35CB">
        <w:rPr>
          <w:rFonts w:asciiTheme="minorHAnsi" w:hAnsiTheme="minorHAnsi"/>
        </w:rPr>
        <w:t xml:space="preserve"> L’operatore si trova sulla</w:t>
      </w:r>
      <w:r w:rsidR="0033730A">
        <w:rPr>
          <w:rFonts w:asciiTheme="minorHAnsi" w:hAnsiTheme="minorHAnsi"/>
        </w:rPr>
        <w:t xml:space="preserve"> pagina di gestione del catalogo</w:t>
      </w:r>
      <w:r w:rsidR="00074C74">
        <w:rPr>
          <w:rFonts w:asciiTheme="minorHAnsi" w:hAnsiTheme="minorHAnsi"/>
        </w:rPr>
        <w:t xml:space="preserve"> e</w:t>
      </w:r>
      <w:r w:rsidR="0033730A">
        <w:rPr>
          <w:rFonts w:asciiTheme="minorHAnsi" w:hAnsiTheme="minorHAnsi"/>
        </w:rPr>
        <w:t xml:space="preserve"> </w:t>
      </w:r>
      <w:r w:rsidR="00434524">
        <w:rPr>
          <w:rFonts w:asciiTheme="minorHAnsi" w:hAnsiTheme="minorHAnsi"/>
        </w:rPr>
        <w:t>l’aggiunta</w:t>
      </w:r>
      <w:r w:rsidR="00255854">
        <w:rPr>
          <w:rFonts w:asciiTheme="minorHAnsi" w:hAnsiTheme="minorHAnsi"/>
        </w:rPr>
        <w:t xml:space="preserve"> dell’edizione</w:t>
      </w:r>
      <w:r>
        <w:rPr>
          <w:rFonts w:asciiTheme="minorHAnsi" w:hAnsiTheme="minorHAnsi"/>
        </w:rPr>
        <w:t xml:space="preserve"> non è avvenuta</w:t>
      </w:r>
      <w:r w:rsidRPr="00BB35CB">
        <w:rPr>
          <w:rFonts w:asciiTheme="minorHAnsi" w:hAnsiTheme="minorHAnsi"/>
        </w:rPr>
        <w:t>.</w:t>
      </w:r>
    </w:p>
    <w:p w14:paraId="291CFF57" w14:textId="77777777" w:rsidR="00E52556" w:rsidRDefault="00E52556" w:rsidP="00E52556">
      <w:pPr>
        <w:spacing w:after="100" w:afterAutospacing="1"/>
        <w:rPr>
          <w:rFonts w:asciiTheme="minorHAnsi" w:hAnsiTheme="minorHAnsi"/>
          <w:b/>
          <w:bCs/>
          <w:sz w:val="28"/>
          <w:szCs w:val="28"/>
        </w:rPr>
      </w:pPr>
    </w:p>
    <w:p w14:paraId="2C4747D9" w14:textId="24BAB0CA" w:rsidR="00BB35CB" w:rsidRPr="00BB35CB" w:rsidRDefault="00BB35CB" w:rsidP="00E52556">
      <w:pPr>
        <w:spacing w:after="100" w:afterAutospacing="1"/>
        <w:rPr>
          <w:rFonts w:asciiTheme="minorHAnsi" w:hAnsiTheme="minorHAnsi"/>
          <w:b/>
          <w:bCs/>
          <w:sz w:val="28"/>
          <w:szCs w:val="28"/>
        </w:rPr>
      </w:pPr>
      <w:r w:rsidRPr="00BB35CB">
        <w:rPr>
          <w:rFonts w:asciiTheme="minorHAnsi" w:hAnsiTheme="minorHAnsi"/>
          <w:b/>
          <w:bCs/>
          <w:sz w:val="28"/>
          <w:szCs w:val="28"/>
        </w:rPr>
        <w:t>UC7.</w:t>
      </w:r>
      <w:r w:rsidR="009B2CF5">
        <w:rPr>
          <w:rFonts w:asciiTheme="minorHAnsi" w:hAnsiTheme="minorHAnsi"/>
          <w:b/>
          <w:bCs/>
          <w:sz w:val="28"/>
          <w:szCs w:val="28"/>
        </w:rPr>
        <w:t>2</w:t>
      </w:r>
      <w:r w:rsidR="000C1B84">
        <w:rPr>
          <w:rFonts w:asciiTheme="minorHAnsi" w:hAnsiTheme="minorHAnsi"/>
          <w:b/>
          <w:bCs/>
          <w:sz w:val="28"/>
          <w:szCs w:val="28"/>
        </w:rPr>
        <w:t xml:space="preserve"> </w:t>
      </w:r>
      <w:r w:rsidRPr="00BB35CB">
        <w:rPr>
          <w:rFonts w:asciiTheme="minorHAnsi" w:hAnsiTheme="minorHAnsi"/>
          <w:b/>
          <w:bCs/>
          <w:sz w:val="28"/>
          <w:szCs w:val="28"/>
        </w:rPr>
        <w:t>–</w:t>
      </w:r>
      <w:r w:rsidR="000C1B84">
        <w:rPr>
          <w:rFonts w:asciiTheme="minorHAnsi" w:hAnsiTheme="minorHAnsi"/>
          <w:b/>
          <w:bCs/>
          <w:sz w:val="28"/>
          <w:szCs w:val="28"/>
        </w:rPr>
        <w:t xml:space="preserve"> </w:t>
      </w:r>
      <w:r w:rsidRPr="00BB35CB">
        <w:rPr>
          <w:rFonts w:asciiTheme="minorHAnsi" w:hAnsiTheme="minorHAnsi"/>
          <w:b/>
          <w:bCs/>
          <w:sz w:val="28"/>
          <w:szCs w:val="28"/>
        </w:rPr>
        <w:t>Informazioni non valide</w:t>
      </w:r>
    </w:p>
    <w:p w14:paraId="124B04EB" w14:textId="35AA7A10" w:rsidR="00BB35CB" w:rsidRPr="00A32C1D" w:rsidRDefault="00BB35CB" w:rsidP="00E52556">
      <w:pPr>
        <w:spacing w:after="100" w:afterAutospacing="1"/>
        <w:rPr>
          <w:rFonts w:asciiTheme="minorHAnsi" w:hAnsiTheme="minorHAnsi"/>
        </w:rPr>
      </w:pPr>
      <w:r w:rsidRPr="00BB35CB">
        <w:rPr>
          <w:rFonts w:asciiTheme="minorHAnsi" w:hAnsiTheme="minorHAnsi"/>
          <w:b/>
          <w:bCs/>
        </w:rPr>
        <w:t>Attori:</w:t>
      </w:r>
      <w:r w:rsidRPr="00BB35CB">
        <w:rPr>
          <w:rFonts w:asciiTheme="minorHAnsi" w:hAnsiTheme="minorHAnsi"/>
        </w:rPr>
        <w:t xml:space="preserve"> Operatore.</w:t>
      </w:r>
    </w:p>
    <w:p w14:paraId="55A99FCB" w14:textId="68197913" w:rsidR="00BB35CB" w:rsidRPr="00A32C1D" w:rsidRDefault="00BB35CB" w:rsidP="00E52556">
      <w:pPr>
        <w:spacing w:after="100" w:afterAutospacing="1"/>
        <w:rPr>
          <w:rFonts w:asciiTheme="minorHAnsi" w:hAnsiTheme="minorHAnsi"/>
        </w:rPr>
      </w:pPr>
      <w:r w:rsidRPr="00BB35CB">
        <w:rPr>
          <w:rFonts w:asciiTheme="minorHAnsi" w:hAnsiTheme="minorHAnsi"/>
          <w:b/>
          <w:bCs/>
        </w:rPr>
        <w:t>Entry condition:</w:t>
      </w:r>
      <w:r w:rsidRPr="00BB35CB">
        <w:rPr>
          <w:rFonts w:asciiTheme="minorHAnsi" w:hAnsiTheme="minorHAnsi"/>
        </w:rPr>
        <w:t xml:space="preserve"> L’operatore ha inserito delle informazioni non valide nell’aggiunta di una nuova edizione.</w:t>
      </w:r>
    </w:p>
    <w:p w14:paraId="7B9D765B" w14:textId="63086F7B" w:rsidR="00BB35CB" w:rsidRPr="00BB35CB" w:rsidRDefault="00BB35CB" w:rsidP="00E52556">
      <w:pPr>
        <w:spacing w:after="100" w:afterAutospacing="1"/>
        <w:rPr>
          <w:rFonts w:asciiTheme="minorHAnsi" w:hAnsiTheme="minorHAnsi"/>
          <w:b/>
          <w:bCs/>
        </w:rPr>
      </w:pPr>
      <w:r w:rsidRPr="00BB35CB">
        <w:rPr>
          <w:rFonts w:asciiTheme="minorHAnsi" w:hAnsiTheme="minorHAnsi"/>
          <w:b/>
          <w:bCs/>
        </w:rPr>
        <w:t>Flusso di eventi:</w:t>
      </w:r>
    </w:p>
    <w:p w14:paraId="62D287C7" w14:textId="77777777" w:rsidR="00BB35CB" w:rsidRPr="00BB35CB" w:rsidRDefault="00BB35CB">
      <w:pPr>
        <w:pStyle w:val="ListParagraph"/>
        <w:widowControl/>
        <w:numPr>
          <w:ilvl w:val="0"/>
          <w:numId w:val="65"/>
        </w:numPr>
        <w:suppressAutoHyphens w:val="0"/>
        <w:spacing w:after="100" w:afterAutospacing="1" w:line="278" w:lineRule="auto"/>
        <w:rPr>
          <w:rFonts w:asciiTheme="minorHAnsi" w:hAnsiTheme="minorHAnsi"/>
        </w:rPr>
      </w:pPr>
      <w:r w:rsidRPr="00BB35CB">
        <w:rPr>
          <w:rFonts w:asciiTheme="minorHAnsi" w:hAnsiTheme="minorHAnsi"/>
        </w:rPr>
        <w:t>Il sistema mostra a schermo il messaggio “Errore: Informazioni non valide”.</w:t>
      </w:r>
    </w:p>
    <w:p w14:paraId="41AFCDE9" w14:textId="77777777" w:rsidR="00BB35CB" w:rsidRPr="00BB35CB" w:rsidRDefault="00BB35CB" w:rsidP="00E52556">
      <w:pPr>
        <w:spacing w:after="100" w:afterAutospacing="1"/>
        <w:rPr>
          <w:rFonts w:asciiTheme="minorHAnsi" w:hAnsiTheme="minorHAnsi"/>
        </w:rPr>
      </w:pPr>
      <w:r w:rsidRPr="00BB35CB">
        <w:rPr>
          <w:rFonts w:asciiTheme="minorHAnsi" w:hAnsiTheme="minorHAnsi"/>
          <w:b/>
          <w:bCs/>
        </w:rPr>
        <w:t>Exit condition:</w:t>
      </w:r>
      <w:r w:rsidRPr="00BB35CB">
        <w:rPr>
          <w:rFonts w:asciiTheme="minorHAnsi" w:hAnsiTheme="minorHAnsi"/>
        </w:rPr>
        <w:t xml:space="preserve"> L’operatore si trova sulla pagina di aggiunta dell’edizione.</w:t>
      </w:r>
    </w:p>
    <w:p w14:paraId="149526A9" w14:textId="4F86351C" w:rsidR="00BA70E3" w:rsidRPr="00BB35CB" w:rsidRDefault="00BA70E3" w:rsidP="004416B9">
      <w:pPr>
        <w:rPr>
          <w:rFonts w:asciiTheme="minorHAnsi" w:hAnsiTheme="minorHAnsi"/>
        </w:rPr>
      </w:pPr>
    </w:p>
    <w:p w14:paraId="0D3ADE02" w14:textId="77777777" w:rsidR="004423E3" w:rsidRDefault="004423E3">
      <w:pPr>
        <w:widowControl/>
        <w:suppressAutoHyphens w:val="0"/>
        <w:rPr>
          <w:rFonts w:asciiTheme="minorHAnsi" w:hAnsiTheme="minorHAnsi"/>
          <w:b/>
          <w:bCs/>
          <w:sz w:val="28"/>
          <w:szCs w:val="28"/>
        </w:rPr>
      </w:pPr>
      <w:r>
        <w:rPr>
          <w:rFonts w:asciiTheme="minorHAnsi" w:hAnsiTheme="minorHAnsi"/>
          <w:b/>
          <w:bCs/>
          <w:sz w:val="28"/>
          <w:szCs w:val="28"/>
        </w:rPr>
        <w:br w:type="page"/>
      </w:r>
    </w:p>
    <w:p w14:paraId="0D6D7CFA" w14:textId="0305B69A" w:rsidR="009846B6" w:rsidRPr="009846B6" w:rsidRDefault="001D5389" w:rsidP="009846B6">
      <w:pPr>
        <w:rPr>
          <w:rFonts w:asciiTheme="minorHAnsi" w:hAnsiTheme="minorHAnsi"/>
        </w:rPr>
      </w:pPr>
      <w:r>
        <w:rPr>
          <w:rFonts w:asciiTheme="minorHAnsi" w:hAnsiTheme="minorHAnsi"/>
          <w:b/>
          <w:bCs/>
          <w:noProof/>
        </w:rPr>
        <w:lastRenderedPageBreak/>
        <w:drawing>
          <wp:anchor distT="0" distB="0" distL="114300" distR="114300" simplePos="0" relativeHeight="251665408" behindDoc="0" locked="0" layoutInCell="1" allowOverlap="1" wp14:anchorId="3EC5D284" wp14:editId="355BE7F3">
            <wp:simplePos x="0" y="0"/>
            <wp:positionH relativeFrom="margin">
              <wp:align>center</wp:align>
            </wp:positionH>
            <wp:positionV relativeFrom="paragraph">
              <wp:posOffset>248227</wp:posOffset>
            </wp:positionV>
            <wp:extent cx="3865245" cy="2432050"/>
            <wp:effectExtent l="0" t="0" r="1905" b="6350"/>
            <wp:wrapTopAndBottom/>
            <wp:docPr id="207658534"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65245" cy="2432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46B6" w:rsidRPr="009846B6">
        <w:rPr>
          <w:rFonts w:asciiTheme="minorHAnsi" w:hAnsiTheme="minorHAnsi"/>
          <w:b/>
          <w:bCs/>
          <w:sz w:val="28"/>
          <w:szCs w:val="28"/>
        </w:rPr>
        <w:t>UC8 – Modifica delle informazioni di un’edizione</w:t>
      </w:r>
    </w:p>
    <w:p w14:paraId="737E020C"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Attori:</w:t>
      </w:r>
      <w:r w:rsidRPr="00BB35CB">
        <w:rPr>
          <w:rFonts w:asciiTheme="minorHAnsi" w:eastAsiaTheme="minorHAnsi" w:hAnsiTheme="minorHAnsi" w:cstheme="minorBidi"/>
          <w:kern w:val="2"/>
          <w:lang w:eastAsia="en-US"/>
          <w14:ligatures w14:val="standardContextual"/>
        </w:rPr>
        <w:t xml:space="preserve"> Operatore.</w:t>
      </w:r>
    </w:p>
    <w:p w14:paraId="44218151"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Entry condition:</w:t>
      </w:r>
      <w:r w:rsidRPr="00BB35CB">
        <w:rPr>
          <w:rFonts w:asciiTheme="minorHAnsi" w:eastAsiaTheme="minorHAnsi" w:hAnsiTheme="minorHAnsi" w:cstheme="minorBidi"/>
          <w:kern w:val="2"/>
          <w:lang w:eastAsia="en-US"/>
          <w14:ligatures w14:val="standardContextual"/>
        </w:rPr>
        <w:t xml:space="preserve"> L’operatore è autenticato si trova nella pagina di modifica di un’edizione esistente.</w:t>
      </w:r>
    </w:p>
    <w:p w14:paraId="546ADD1C"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Flusso di eventi:</w:t>
      </w:r>
    </w:p>
    <w:p w14:paraId="22B16F76" w14:textId="77777777" w:rsidR="00BB35CB" w:rsidRPr="00BB35CB" w:rsidRDefault="00BB35CB">
      <w:pPr>
        <w:widowControl/>
        <w:numPr>
          <w:ilvl w:val="0"/>
          <w:numId w:val="29"/>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 xml:space="preserve">L’operatore interagisce con un modulo già compilato con le informazioni dell’edizione e che può essere modificato, con: </w:t>
      </w:r>
    </w:p>
    <w:p w14:paraId="0C0DD81D" w14:textId="77777777" w:rsidR="00BB35CB" w:rsidRPr="00BB35CB" w:rsidRDefault="00BB35CB">
      <w:pPr>
        <w:widowControl/>
        <w:numPr>
          <w:ilvl w:val="1"/>
          <w:numId w:val="28"/>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Una textbox con label “Autore:”;</w:t>
      </w:r>
    </w:p>
    <w:p w14:paraId="0A2886A3" w14:textId="77777777" w:rsidR="00BB35CB" w:rsidRPr="00BB35CB" w:rsidRDefault="00BB35CB">
      <w:pPr>
        <w:widowControl/>
        <w:numPr>
          <w:ilvl w:val="1"/>
          <w:numId w:val="28"/>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Un pulsante con label “+” che consente di aggiungere un’altra textbox per l’autore;</w:t>
      </w:r>
    </w:p>
    <w:p w14:paraId="4FC1D43C" w14:textId="77777777" w:rsidR="00BB35CB" w:rsidRPr="00BB35CB" w:rsidRDefault="00BB35CB">
      <w:pPr>
        <w:widowControl/>
        <w:numPr>
          <w:ilvl w:val="1"/>
          <w:numId w:val="28"/>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Una textbox con label “Titolo:”;</w:t>
      </w:r>
    </w:p>
    <w:p w14:paraId="59F7E467" w14:textId="77777777" w:rsidR="00BB35CB" w:rsidRPr="00BB35CB" w:rsidRDefault="00BB35CB">
      <w:pPr>
        <w:widowControl/>
        <w:numPr>
          <w:ilvl w:val="1"/>
          <w:numId w:val="28"/>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Una textbox con label “ISBN:”;</w:t>
      </w:r>
    </w:p>
    <w:p w14:paraId="16021EC2" w14:textId="77777777" w:rsidR="00BB35CB" w:rsidRPr="00BB35CB" w:rsidRDefault="00BB35CB">
      <w:pPr>
        <w:widowControl/>
        <w:numPr>
          <w:ilvl w:val="1"/>
          <w:numId w:val="28"/>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Una textbox con label “Editore:”;</w:t>
      </w:r>
    </w:p>
    <w:p w14:paraId="6A62BC0F" w14:textId="77777777" w:rsidR="00BB35CB" w:rsidRDefault="00BB35CB">
      <w:pPr>
        <w:widowControl/>
        <w:numPr>
          <w:ilvl w:val="1"/>
          <w:numId w:val="28"/>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Una casella di scelta con label “Lingua:”;</w:t>
      </w:r>
    </w:p>
    <w:p w14:paraId="6A1C1BA2" w14:textId="77777777" w:rsidR="003D6917" w:rsidRDefault="003D6917">
      <w:pPr>
        <w:widowControl/>
        <w:numPr>
          <w:ilvl w:val="1"/>
          <w:numId w:val="28"/>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Pr>
          <w:rFonts w:asciiTheme="minorHAnsi" w:hAnsiTheme="minorHAnsi"/>
        </w:rPr>
        <w:t xml:space="preserve">Una </w:t>
      </w:r>
      <w:r w:rsidRPr="00BB35CB">
        <w:rPr>
          <w:rFonts w:asciiTheme="minorHAnsi" w:hAnsiTheme="minorHAnsi"/>
        </w:rPr>
        <w:t>casella di scelta con label “Categoria:”;</w:t>
      </w:r>
    </w:p>
    <w:p w14:paraId="72D5BBE7" w14:textId="66A4FE69" w:rsidR="003D6917" w:rsidRPr="003D6917" w:rsidRDefault="003D6917">
      <w:pPr>
        <w:widowControl/>
        <w:numPr>
          <w:ilvl w:val="1"/>
          <w:numId w:val="28"/>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3D6917">
        <w:rPr>
          <w:rFonts w:asciiTheme="minorHAnsi" w:hAnsiTheme="minorHAnsi"/>
        </w:rPr>
        <w:t>Un pulsante con label “+” che consente di aggiungere un’altra casella di scelta per la categoria;</w:t>
      </w:r>
    </w:p>
    <w:p w14:paraId="68D58581" w14:textId="77777777" w:rsidR="00BB35CB" w:rsidRPr="00BB35CB" w:rsidRDefault="00BB35CB">
      <w:pPr>
        <w:widowControl/>
        <w:numPr>
          <w:ilvl w:val="1"/>
          <w:numId w:val="28"/>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Un selettore di data con label “Data di pubblicazione:”;</w:t>
      </w:r>
    </w:p>
    <w:p w14:paraId="626FA1F1" w14:textId="77777777" w:rsidR="00BB35CB" w:rsidRPr="00BB35CB" w:rsidRDefault="00BB35CB">
      <w:pPr>
        <w:widowControl/>
        <w:numPr>
          <w:ilvl w:val="1"/>
          <w:numId w:val="28"/>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Un pulsante “Annulla”;</w:t>
      </w:r>
    </w:p>
    <w:p w14:paraId="6FA492F5" w14:textId="77777777" w:rsidR="00BB35CB" w:rsidRPr="00BB35CB" w:rsidRDefault="00BB35CB">
      <w:pPr>
        <w:widowControl/>
        <w:numPr>
          <w:ilvl w:val="1"/>
          <w:numId w:val="28"/>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Un pulsante “Conferma”.</w:t>
      </w:r>
    </w:p>
    <w:p w14:paraId="17A6BD3D" w14:textId="77777777" w:rsidR="00BB35CB" w:rsidRPr="00BB35CB" w:rsidRDefault="00BB35CB">
      <w:pPr>
        <w:widowControl/>
        <w:numPr>
          <w:ilvl w:val="0"/>
          <w:numId w:val="30"/>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L’operatore preme “Conferma”.</w:t>
      </w:r>
    </w:p>
    <w:p w14:paraId="72B686ED" w14:textId="77777777" w:rsidR="00BB35CB" w:rsidRPr="00BB35CB" w:rsidRDefault="00BB35CB">
      <w:pPr>
        <w:widowControl/>
        <w:numPr>
          <w:ilvl w:val="0"/>
          <w:numId w:val="30"/>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sistema verifica che i dati inseriti siano validi.</w:t>
      </w:r>
    </w:p>
    <w:p w14:paraId="5F633406" w14:textId="77777777" w:rsidR="00BB35CB" w:rsidRPr="00BB35CB" w:rsidRDefault="00BB35CB">
      <w:pPr>
        <w:widowControl/>
        <w:numPr>
          <w:ilvl w:val="0"/>
          <w:numId w:val="30"/>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sistema modifica l’edizione associando ad essa le informazioni inserite dall’operatore, e la aggiorna nel database.</w:t>
      </w:r>
    </w:p>
    <w:p w14:paraId="7BCFA2D1" w14:textId="77777777" w:rsidR="00BB35CB" w:rsidRDefault="00BB35CB">
      <w:pPr>
        <w:widowControl/>
        <w:numPr>
          <w:ilvl w:val="0"/>
          <w:numId w:val="30"/>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sistema mostra a schermo il messaggio “Edizione modificata con successo”.</w:t>
      </w:r>
    </w:p>
    <w:p w14:paraId="59266A36" w14:textId="459D0018" w:rsidR="003210BF" w:rsidRPr="00BB35CB" w:rsidRDefault="003210BF">
      <w:pPr>
        <w:widowControl/>
        <w:numPr>
          <w:ilvl w:val="0"/>
          <w:numId w:val="30"/>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lastRenderedPageBreak/>
        <w:t>Il sistema reindirizza l’operatore alla pagina di gestione del catalogo.</w:t>
      </w:r>
    </w:p>
    <w:p w14:paraId="67A6278E"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Exit condition:</w:t>
      </w:r>
      <w:r w:rsidRPr="00BB35CB">
        <w:rPr>
          <w:rFonts w:asciiTheme="minorHAnsi" w:eastAsiaTheme="minorHAnsi" w:hAnsiTheme="minorHAnsi" w:cstheme="minorBidi"/>
          <w:kern w:val="2"/>
          <w:lang w:eastAsia="en-US"/>
          <w14:ligatures w14:val="standardContextual"/>
        </w:rPr>
        <w:t xml:space="preserve"> L’operatore si trova nella pagina di gestione del catalogo e l’edizione è stata modificata.</w:t>
      </w:r>
    </w:p>
    <w:p w14:paraId="74A1A39A" w14:textId="7BC5D001" w:rsidR="001518D8" w:rsidRPr="00D84BC1" w:rsidRDefault="000C1B84"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Flussi alternativi</w:t>
      </w:r>
      <w:r w:rsidR="00BB35CB" w:rsidRPr="00BB35CB">
        <w:rPr>
          <w:rFonts w:asciiTheme="minorHAnsi" w:eastAsiaTheme="minorHAnsi" w:hAnsiTheme="minorHAnsi" w:cstheme="minorBidi"/>
          <w:b/>
          <w:bCs/>
          <w:kern w:val="2"/>
          <w:lang w:eastAsia="en-US"/>
          <w14:ligatures w14:val="standardContextual"/>
        </w:rPr>
        <w:t>/Eccezioni:</w:t>
      </w:r>
      <w:r w:rsidR="00D84BC1">
        <w:rPr>
          <w:rFonts w:asciiTheme="minorHAnsi" w:eastAsiaTheme="minorHAnsi" w:hAnsiTheme="minorHAnsi" w:cstheme="minorBidi"/>
          <w:b/>
          <w:bCs/>
          <w:kern w:val="2"/>
          <w:lang w:eastAsia="en-US"/>
          <w14:ligatures w14:val="standardContextual"/>
        </w:rPr>
        <w:br/>
      </w:r>
      <w:r w:rsidR="004423E3">
        <w:rPr>
          <w:rFonts w:asciiTheme="minorHAnsi" w:hAnsiTheme="minorHAnsi"/>
        </w:rPr>
        <w:t xml:space="preserve">Se tra il passo 4 e il passo 6 l’operatore preme il tasto “Annulla”, viene eseguito il caso d’uso </w:t>
      </w:r>
      <w:r w:rsidR="004423E3" w:rsidRPr="00D84BC1">
        <w:rPr>
          <w:rFonts w:asciiTheme="minorHAnsi" w:hAnsiTheme="minorHAnsi"/>
          <w:b/>
          <w:bCs/>
        </w:rPr>
        <w:t>UC</w:t>
      </w:r>
      <w:r w:rsidR="004423E3" w:rsidRPr="00D84BC1">
        <w:rPr>
          <w:rFonts w:asciiTheme="minorHAnsi" w:hAnsiTheme="minorHAnsi"/>
          <w:b/>
          <w:bCs/>
        </w:rPr>
        <w:t>8</w:t>
      </w:r>
      <w:r w:rsidR="004423E3" w:rsidRPr="00D84BC1">
        <w:rPr>
          <w:rFonts w:asciiTheme="minorHAnsi" w:hAnsiTheme="minorHAnsi"/>
          <w:b/>
          <w:bCs/>
        </w:rPr>
        <w:t xml:space="preserve">.1 – Annullamento </w:t>
      </w:r>
      <w:r w:rsidR="004423E3" w:rsidRPr="00D84BC1">
        <w:rPr>
          <w:rFonts w:asciiTheme="minorHAnsi" w:hAnsiTheme="minorHAnsi"/>
          <w:b/>
          <w:bCs/>
        </w:rPr>
        <w:t>modifica</w:t>
      </w:r>
      <w:r w:rsidR="004423E3" w:rsidRPr="00D84BC1">
        <w:rPr>
          <w:rFonts w:asciiTheme="minorHAnsi" w:hAnsiTheme="minorHAnsi"/>
          <w:b/>
          <w:bCs/>
        </w:rPr>
        <w:t xml:space="preserve"> edizione</w:t>
      </w:r>
      <w:r w:rsidR="004423E3">
        <w:rPr>
          <w:rFonts w:asciiTheme="minorHAnsi" w:hAnsiTheme="minorHAnsi"/>
        </w:rPr>
        <w:t>.</w:t>
      </w:r>
    </w:p>
    <w:p w14:paraId="1CF12AC8" w14:textId="3C8F6897" w:rsidR="00401587" w:rsidRPr="00E52556" w:rsidRDefault="00BB35CB" w:rsidP="00E52556">
      <w:pPr>
        <w:spacing w:after="100" w:afterAutospacing="1"/>
        <w:rPr>
          <w:rFonts w:asciiTheme="minorHAnsi" w:hAnsiTheme="minorHAnsi"/>
        </w:rPr>
      </w:pPr>
      <w:r w:rsidRPr="00BB35CB">
        <w:rPr>
          <w:rFonts w:asciiTheme="minorHAnsi" w:eastAsiaTheme="minorHAnsi" w:hAnsiTheme="minorHAnsi" w:cstheme="minorBidi"/>
          <w:kern w:val="2"/>
          <w:lang w:eastAsia="en-US"/>
          <w14:ligatures w14:val="standardContextual"/>
        </w:rPr>
        <w:t xml:space="preserve">Se al passo 3 il sistema rileva delle informazioni non valide, viene eseguito il caso d’uso </w:t>
      </w:r>
      <w:r w:rsidRPr="00D84BC1">
        <w:rPr>
          <w:rFonts w:asciiTheme="minorHAnsi" w:eastAsiaTheme="minorHAnsi" w:hAnsiTheme="minorHAnsi" w:cstheme="minorBidi"/>
          <w:b/>
          <w:bCs/>
          <w:kern w:val="2"/>
          <w:lang w:eastAsia="en-US"/>
          <w14:ligatures w14:val="standardContextual"/>
        </w:rPr>
        <w:t>UC8.</w:t>
      </w:r>
      <w:r w:rsidR="00401587" w:rsidRPr="00D84BC1">
        <w:rPr>
          <w:rFonts w:asciiTheme="minorHAnsi" w:eastAsiaTheme="minorHAnsi" w:hAnsiTheme="minorHAnsi" w:cstheme="minorBidi"/>
          <w:b/>
          <w:bCs/>
          <w:kern w:val="2"/>
          <w:lang w:eastAsia="en-US"/>
          <w14:ligatures w14:val="standardContextual"/>
        </w:rPr>
        <w:t>2</w:t>
      </w:r>
      <w:r w:rsidRPr="00D84BC1">
        <w:rPr>
          <w:rFonts w:asciiTheme="minorHAnsi" w:eastAsiaTheme="minorHAnsi" w:hAnsiTheme="minorHAnsi" w:cstheme="minorBidi"/>
          <w:b/>
          <w:bCs/>
          <w:kern w:val="2"/>
          <w:lang w:eastAsia="en-US"/>
          <w14:ligatures w14:val="standardContextual"/>
        </w:rPr>
        <w:t xml:space="preserve"> – Informazioni non valide</w:t>
      </w:r>
      <w:r w:rsidRPr="00BB35CB">
        <w:rPr>
          <w:rFonts w:asciiTheme="minorHAnsi" w:eastAsiaTheme="minorHAnsi" w:hAnsiTheme="minorHAnsi" w:cstheme="minorBidi"/>
          <w:kern w:val="2"/>
          <w:lang w:eastAsia="en-US"/>
          <w14:ligatures w14:val="standardContextual"/>
        </w:rPr>
        <w:t>.</w:t>
      </w:r>
    </w:p>
    <w:p w14:paraId="6F821CE8" w14:textId="77777777" w:rsidR="00E52556" w:rsidRDefault="00E52556" w:rsidP="00E52556">
      <w:pPr>
        <w:spacing w:after="100" w:afterAutospacing="1"/>
        <w:rPr>
          <w:rFonts w:asciiTheme="minorHAnsi" w:hAnsiTheme="minorHAnsi"/>
          <w:b/>
          <w:bCs/>
          <w:sz w:val="28"/>
          <w:szCs w:val="28"/>
        </w:rPr>
      </w:pPr>
    </w:p>
    <w:p w14:paraId="5A74C7E6" w14:textId="3703C026" w:rsidR="00391F7A" w:rsidRDefault="00391F7A" w:rsidP="00E52556">
      <w:pPr>
        <w:spacing w:after="100" w:afterAutospacing="1"/>
        <w:rPr>
          <w:rFonts w:asciiTheme="minorHAnsi" w:hAnsiTheme="minorHAnsi"/>
          <w:b/>
          <w:bCs/>
          <w:sz w:val="28"/>
          <w:szCs w:val="28"/>
        </w:rPr>
      </w:pPr>
      <w:r w:rsidRPr="00BB35CB">
        <w:rPr>
          <w:rFonts w:asciiTheme="minorHAnsi" w:hAnsiTheme="minorHAnsi"/>
          <w:b/>
          <w:bCs/>
          <w:sz w:val="28"/>
          <w:szCs w:val="28"/>
        </w:rPr>
        <w:t>UC</w:t>
      </w:r>
      <w:r>
        <w:rPr>
          <w:rFonts w:asciiTheme="minorHAnsi" w:hAnsiTheme="minorHAnsi"/>
          <w:b/>
          <w:bCs/>
          <w:sz w:val="28"/>
          <w:szCs w:val="28"/>
        </w:rPr>
        <w:t>8</w:t>
      </w:r>
      <w:r w:rsidRPr="00BB35CB">
        <w:rPr>
          <w:rFonts w:asciiTheme="minorHAnsi" w:hAnsiTheme="minorHAnsi"/>
          <w:b/>
          <w:bCs/>
          <w:sz w:val="28"/>
          <w:szCs w:val="28"/>
        </w:rPr>
        <w:t>.</w:t>
      </w:r>
      <w:r>
        <w:rPr>
          <w:rFonts w:asciiTheme="minorHAnsi" w:hAnsiTheme="minorHAnsi"/>
          <w:b/>
          <w:bCs/>
          <w:sz w:val="28"/>
          <w:szCs w:val="28"/>
        </w:rPr>
        <w:t xml:space="preserve">1 – Annullamento </w:t>
      </w:r>
      <w:r w:rsidR="00456974">
        <w:rPr>
          <w:rFonts w:asciiTheme="minorHAnsi" w:hAnsiTheme="minorHAnsi"/>
          <w:b/>
          <w:bCs/>
          <w:sz w:val="28"/>
          <w:szCs w:val="28"/>
        </w:rPr>
        <w:t>modifica</w:t>
      </w:r>
      <w:r>
        <w:rPr>
          <w:rFonts w:asciiTheme="minorHAnsi" w:hAnsiTheme="minorHAnsi"/>
          <w:b/>
          <w:bCs/>
          <w:sz w:val="28"/>
          <w:szCs w:val="28"/>
        </w:rPr>
        <w:t xml:space="preserve"> edizione</w:t>
      </w:r>
    </w:p>
    <w:p w14:paraId="4A2F53D2" w14:textId="392DD333" w:rsidR="00391F7A" w:rsidRPr="00F4359E" w:rsidRDefault="00391F7A" w:rsidP="00E52556">
      <w:pPr>
        <w:spacing w:after="100" w:afterAutospacing="1"/>
        <w:rPr>
          <w:rFonts w:asciiTheme="minorHAnsi" w:hAnsiTheme="minorHAnsi"/>
        </w:rPr>
      </w:pPr>
      <w:r w:rsidRPr="00BB35CB">
        <w:rPr>
          <w:rFonts w:asciiTheme="minorHAnsi" w:hAnsiTheme="minorHAnsi"/>
          <w:b/>
          <w:bCs/>
        </w:rPr>
        <w:t>Attori:</w:t>
      </w:r>
      <w:r w:rsidRPr="00BB35CB">
        <w:rPr>
          <w:rFonts w:asciiTheme="minorHAnsi" w:hAnsiTheme="minorHAnsi"/>
        </w:rPr>
        <w:t xml:space="preserve"> Operatore.</w:t>
      </w:r>
    </w:p>
    <w:p w14:paraId="2B003613" w14:textId="2E0C1A6E" w:rsidR="00391F7A" w:rsidRPr="00BB35CB" w:rsidRDefault="00391F7A" w:rsidP="00E52556">
      <w:pPr>
        <w:spacing w:after="100" w:afterAutospacing="1"/>
        <w:rPr>
          <w:rFonts w:asciiTheme="minorHAnsi" w:hAnsiTheme="minorHAnsi"/>
        </w:rPr>
      </w:pPr>
      <w:r w:rsidRPr="00BB35CB">
        <w:rPr>
          <w:rFonts w:asciiTheme="minorHAnsi" w:hAnsiTheme="minorHAnsi"/>
          <w:b/>
          <w:bCs/>
        </w:rPr>
        <w:t>Entry condition:</w:t>
      </w:r>
      <w:r w:rsidRPr="00BB35CB">
        <w:rPr>
          <w:rFonts w:asciiTheme="minorHAnsi" w:hAnsiTheme="minorHAnsi"/>
        </w:rPr>
        <w:t xml:space="preserve"> L’operatore ha </w:t>
      </w:r>
      <w:r>
        <w:rPr>
          <w:rFonts w:asciiTheme="minorHAnsi" w:hAnsiTheme="minorHAnsi"/>
        </w:rPr>
        <w:t xml:space="preserve">premuto il pulsante “Annulla” durante la compilazione del modulo di </w:t>
      </w:r>
      <w:r w:rsidR="004A38CB">
        <w:rPr>
          <w:rFonts w:asciiTheme="minorHAnsi" w:hAnsiTheme="minorHAnsi"/>
        </w:rPr>
        <w:t>modifica dell’edizione</w:t>
      </w:r>
      <w:r>
        <w:rPr>
          <w:rFonts w:asciiTheme="minorHAnsi" w:hAnsiTheme="minorHAnsi"/>
        </w:rPr>
        <w:t>.</w:t>
      </w:r>
    </w:p>
    <w:p w14:paraId="42274A99" w14:textId="77777777" w:rsidR="00391F7A" w:rsidRPr="00BB35CB" w:rsidRDefault="00391F7A" w:rsidP="00E52556">
      <w:pPr>
        <w:spacing w:after="100" w:afterAutospacing="1"/>
        <w:rPr>
          <w:rFonts w:asciiTheme="minorHAnsi" w:hAnsiTheme="minorHAnsi"/>
          <w:b/>
          <w:bCs/>
        </w:rPr>
      </w:pPr>
      <w:r w:rsidRPr="00BB35CB">
        <w:rPr>
          <w:rFonts w:asciiTheme="minorHAnsi" w:hAnsiTheme="minorHAnsi"/>
          <w:b/>
          <w:bCs/>
        </w:rPr>
        <w:t>Flusso di eventi:</w:t>
      </w:r>
    </w:p>
    <w:p w14:paraId="7865A54C" w14:textId="77777777" w:rsidR="00391F7A" w:rsidRPr="00BB35CB" w:rsidRDefault="00391F7A">
      <w:pPr>
        <w:pStyle w:val="ListParagraph"/>
        <w:widowControl/>
        <w:numPr>
          <w:ilvl w:val="0"/>
          <w:numId w:val="57"/>
        </w:numPr>
        <w:suppressAutoHyphens w:val="0"/>
        <w:spacing w:after="100" w:afterAutospacing="1" w:line="278" w:lineRule="auto"/>
        <w:rPr>
          <w:rFonts w:asciiTheme="minorHAnsi" w:hAnsiTheme="minorHAnsi"/>
        </w:rPr>
      </w:pPr>
      <w:r w:rsidRPr="00BB35CB">
        <w:rPr>
          <w:rFonts w:asciiTheme="minorHAnsi" w:hAnsiTheme="minorHAnsi"/>
        </w:rPr>
        <w:t xml:space="preserve">Il sistema </w:t>
      </w:r>
      <w:r>
        <w:rPr>
          <w:rFonts w:asciiTheme="minorHAnsi" w:hAnsiTheme="minorHAnsi"/>
        </w:rPr>
        <w:t>reindirizza l’operatore alla pagina di gestione del catalogo.</w:t>
      </w:r>
    </w:p>
    <w:p w14:paraId="072442B0" w14:textId="19DC8963" w:rsidR="00391F7A" w:rsidRPr="00E52556" w:rsidRDefault="00391F7A" w:rsidP="00E52556">
      <w:pPr>
        <w:spacing w:after="100" w:afterAutospacing="1"/>
        <w:rPr>
          <w:rFonts w:asciiTheme="minorHAnsi" w:hAnsiTheme="minorHAnsi"/>
        </w:rPr>
      </w:pPr>
      <w:r w:rsidRPr="00BB35CB">
        <w:rPr>
          <w:rFonts w:asciiTheme="minorHAnsi" w:hAnsiTheme="minorHAnsi"/>
          <w:b/>
          <w:bCs/>
        </w:rPr>
        <w:t>Exit condition:</w:t>
      </w:r>
      <w:r w:rsidRPr="00BB35CB">
        <w:rPr>
          <w:rFonts w:asciiTheme="minorHAnsi" w:hAnsiTheme="minorHAnsi"/>
        </w:rPr>
        <w:t xml:space="preserve"> L’operatore si trova sulla</w:t>
      </w:r>
      <w:r>
        <w:rPr>
          <w:rFonts w:asciiTheme="minorHAnsi" w:hAnsiTheme="minorHAnsi"/>
        </w:rPr>
        <w:t xml:space="preserve"> pagina di gestione del catalogo </w:t>
      </w:r>
      <w:r w:rsidR="00B06398">
        <w:rPr>
          <w:rFonts w:asciiTheme="minorHAnsi" w:hAnsiTheme="minorHAnsi"/>
        </w:rPr>
        <w:t>la modifica all’edizione</w:t>
      </w:r>
      <w:r>
        <w:rPr>
          <w:rFonts w:asciiTheme="minorHAnsi" w:hAnsiTheme="minorHAnsi"/>
        </w:rPr>
        <w:t xml:space="preserve"> non è avvenuta</w:t>
      </w:r>
      <w:r w:rsidRPr="00BB35CB">
        <w:rPr>
          <w:rFonts w:asciiTheme="minorHAnsi" w:hAnsiTheme="minorHAnsi"/>
        </w:rPr>
        <w:t>.</w:t>
      </w:r>
    </w:p>
    <w:p w14:paraId="3819E4CF" w14:textId="77777777" w:rsidR="00E52556" w:rsidRDefault="00E52556" w:rsidP="00E52556">
      <w:pPr>
        <w:widowControl/>
        <w:suppressAutoHyphens w:val="0"/>
        <w:spacing w:after="100" w:afterAutospacing="1" w:line="278" w:lineRule="auto"/>
        <w:rPr>
          <w:rFonts w:asciiTheme="minorHAnsi" w:eastAsiaTheme="minorHAnsi" w:hAnsiTheme="minorHAnsi" w:cstheme="minorBidi"/>
          <w:b/>
          <w:bCs/>
          <w:kern w:val="2"/>
          <w:sz w:val="28"/>
          <w:szCs w:val="28"/>
          <w:lang w:eastAsia="en-US"/>
          <w14:ligatures w14:val="standardContextual"/>
        </w:rPr>
      </w:pPr>
    </w:p>
    <w:p w14:paraId="63799CC8" w14:textId="587C6ACB" w:rsidR="00BB35CB" w:rsidRPr="00391F7A" w:rsidRDefault="00391F7A" w:rsidP="00E52556">
      <w:pPr>
        <w:widowControl/>
        <w:suppressAutoHyphens w:val="0"/>
        <w:spacing w:after="100" w:afterAutospacing="1" w:line="278" w:lineRule="auto"/>
        <w:rPr>
          <w:rFonts w:asciiTheme="minorHAnsi" w:eastAsiaTheme="minorHAnsi" w:hAnsiTheme="minorHAnsi" w:cstheme="minorBidi"/>
          <w:b/>
          <w:bCs/>
          <w:kern w:val="2"/>
          <w:sz w:val="28"/>
          <w:szCs w:val="28"/>
          <w:lang w:eastAsia="en-US"/>
          <w14:ligatures w14:val="standardContextual"/>
        </w:rPr>
      </w:pPr>
      <w:r>
        <w:rPr>
          <w:rFonts w:asciiTheme="minorHAnsi" w:eastAsiaTheme="minorHAnsi" w:hAnsiTheme="minorHAnsi" w:cstheme="minorBidi"/>
          <w:b/>
          <w:bCs/>
          <w:kern w:val="2"/>
          <w:sz w:val="28"/>
          <w:szCs w:val="28"/>
          <w:lang w:eastAsia="en-US"/>
          <w14:ligatures w14:val="standardContextual"/>
        </w:rPr>
        <w:t>U</w:t>
      </w:r>
      <w:r w:rsidR="00BB35CB" w:rsidRPr="00BB35CB">
        <w:rPr>
          <w:rFonts w:asciiTheme="minorHAnsi" w:eastAsiaTheme="minorHAnsi" w:hAnsiTheme="minorHAnsi" w:cstheme="minorBidi"/>
          <w:b/>
          <w:bCs/>
          <w:kern w:val="2"/>
          <w:sz w:val="28"/>
          <w:szCs w:val="28"/>
          <w:lang w:eastAsia="en-US"/>
          <w14:ligatures w14:val="standardContextual"/>
        </w:rPr>
        <w:t>C8.</w:t>
      </w:r>
      <w:r w:rsidR="00401587">
        <w:rPr>
          <w:rFonts w:asciiTheme="minorHAnsi" w:eastAsiaTheme="minorHAnsi" w:hAnsiTheme="minorHAnsi" w:cstheme="minorBidi"/>
          <w:b/>
          <w:bCs/>
          <w:kern w:val="2"/>
          <w:sz w:val="28"/>
          <w:szCs w:val="28"/>
          <w:lang w:eastAsia="en-US"/>
          <w14:ligatures w14:val="standardContextual"/>
        </w:rPr>
        <w:t xml:space="preserve">2 </w:t>
      </w:r>
      <w:r w:rsidR="00BB35CB" w:rsidRPr="00BB35CB">
        <w:rPr>
          <w:rFonts w:asciiTheme="minorHAnsi" w:eastAsiaTheme="minorHAnsi" w:hAnsiTheme="minorHAnsi" w:cstheme="minorBidi"/>
          <w:b/>
          <w:bCs/>
          <w:kern w:val="2"/>
          <w:sz w:val="28"/>
          <w:szCs w:val="28"/>
          <w:lang w:eastAsia="en-US"/>
          <w14:ligatures w14:val="standardContextual"/>
        </w:rPr>
        <w:t>– Informazioni non valide</w:t>
      </w:r>
      <w:r>
        <w:rPr>
          <w:rFonts w:asciiTheme="minorHAnsi" w:eastAsiaTheme="minorHAnsi" w:hAnsiTheme="minorHAnsi" w:cstheme="minorBidi"/>
          <w:b/>
          <w:bCs/>
          <w:kern w:val="2"/>
          <w:sz w:val="28"/>
          <w:szCs w:val="28"/>
          <w:lang w:eastAsia="en-US"/>
          <w14:ligatures w14:val="standardContextual"/>
        </w:rPr>
        <w:br/>
      </w:r>
      <w:r w:rsidR="00BB35CB" w:rsidRPr="00BB35CB">
        <w:rPr>
          <w:rFonts w:asciiTheme="minorHAnsi" w:eastAsiaTheme="minorHAnsi" w:hAnsiTheme="minorHAnsi" w:cstheme="minorBidi"/>
          <w:b/>
          <w:bCs/>
          <w:kern w:val="2"/>
          <w:lang w:eastAsia="en-US"/>
          <w14:ligatures w14:val="standardContextual"/>
        </w:rPr>
        <w:t>Attori:</w:t>
      </w:r>
      <w:r w:rsidR="00BB35CB" w:rsidRPr="00BB35CB">
        <w:rPr>
          <w:rFonts w:asciiTheme="minorHAnsi" w:eastAsiaTheme="minorHAnsi" w:hAnsiTheme="minorHAnsi" w:cstheme="minorBidi"/>
          <w:kern w:val="2"/>
          <w:lang w:eastAsia="en-US"/>
          <w14:ligatures w14:val="standardContextual"/>
        </w:rPr>
        <w:t xml:space="preserve"> Operatore.</w:t>
      </w:r>
    </w:p>
    <w:p w14:paraId="4B808444"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Entry condition:</w:t>
      </w:r>
      <w:r w:rsidRPr="00BB35CB">
        <w:rPr>
          <w:rFonts w:asciiTheme="minorHAnsi" w:eastAsiaTheme="minorHAnsi" w:hAnsiTheme="minorHAnsi" w:cstheme="minorBidi"/>
          <w:kern w:val="2"/>
          <w:lang w:eastAsia="en-US"/>
          <w14:ligatures w14:val="standardContextual"/>
        </w:rPr>
        <w:t xml:space="preserve"> L’operatore ha inserito delle informazioni non valide nella modifica dell’edizione.</w:t>
      </w:r>
    </w:p>
    <w:p w14:paraId="1C5EF5DA"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Flusso di eventi:</w:t>
      </w:r>
    </w:p>
    <w:p w14:paraId="020A7B2D" w14:textId="77777777" w:rsidR="00BB35CB" w:rsidRPr="00BB35CB" w:rsidRDefault="00BB35CB">
      <w:pPr>
        <w:widowControl/>
        <w:numPr>
          <w:ilvl w:val="0"/>
          <w:numId w:val="31"/>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sistema mostra a schermo il messaggio “Errore: Informazioni non valide”.</w:t>
      </w:r>
    </w:p>
    <w:p w14:paraId="67240BB1"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Exit condition:</w:t>
      </w:r>
      <w:r w:rsidRPr="00BB35CB">
        <w:rPr>
          <w:rFonts w:asciiTheme="minorHAnsi" w:eastAsiaTheme="minorHAnsi" w:hAnsiTheme="minorHAnsi" w:cstheme="minorBidi"/>
          <w:kern w:val="2"/>
          <w:lang w:eastAsia="en-US"/>
          <w14:ligatures w14:val="standardContextual"/>
        </w:rPr>
        <w:t xml:space="preserve"> L’operatore si trova sulla pagina di modifica dell’edizione.</w:t>
      </w:r>
    </w:p>
    <w:p w14:paraId="6ED3CBA1" w14:textId="77777777" w:rsidR="00BB35CB" w:rsidRDefault="00BB35CB">
      <w:pPr>
        <w:widowControl/>
        <w:suppressAutoHyphens w:val="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br w:type="page"/>
      </w:r>
    </w:p>
    <w:p w14:paraId="52997EFD" w14:textId="746F59C5" w:rsidR="00426C71" w:rsidRPr="00BB35CB" w:rsidRDefault="00426C71" w:rsidP="00BB35CB">
      <w:pPr>
        <w:widowControl/>
        <w:suppressAutoHyphens w:val="0"/>
        <w:spacing w:after="160" w:line="278" w:lineRule="auto"/>
        <w:rPr>
          <w:rFonts w:asciiTheme="minorHAnsi" w:eastAsiaTheme="minorHAnsi" w:hAnsiTheme="minorHAnsi" w:cstheme="minorBidi"/>
          <w:kern w:val="2"/>
          <w:lang w:eastAsia="en-US"/>
          <w14:ligatures w14:val="standardContextual"/>
        </w:rPr>
      </w:pPr>
      <w:r>
        <w:rPr>
          <w:rFonts w:asciiTheme="minorHAnsi" w:hAnsiTheme="minorHAnsi"/>
          <w:b/>
          <w:bCs/>
          <w:noProof/>
        </w:rPr>
        <w:lastRenderedPageBreak/>
        <w:drawing>
          <wp:anchor distT="0" distB="0" distL="114300" distR="114300" simplePos="0" relativeHeight="251666432" behindDoc="0" locked="0" layoutInCell="1" allowOverlap="1" wp14:anchorId="51CF3D29" wp14:editId="1C60A1A8">
            <wp:simplePos x="0" y="0"/>
            <wp:positionH relativeFrom="margin">
              <wp:align>center</wp:align>
            </wp:positionH>
            <wp:positionV relativeFrom="paragraph">
              <wp:posOffset>315364</wp:posOffset>
            </wp:positionV>
            <wp:extent cx="4072890" cy="1120775"/>
            <wp:effectExtent l="0" t="0" r="3810" b="3175"/>
            <wp:wrapTopAndBottom/>
            <wp:docPr id="526052974"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72890" cy="1120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26C71">
        <w:rPr>
          <w:rFonts w:asciiTheme="minorHAnsi" w:hAnsiTheme="minorHAnsi"/>
          <w:b/>
          <w:bCs/>
          <w:sz w:val="28"/>
          <w:szCs w:val="28"/>
        </w:rPr>
        <w:t xml:space="preserve">UC9 – Aggiunta di una copia al catalogo </w:t>
      </w:r>
    </w:p>
    <w:p w14:paraId="1EDE3C38"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Attori:</w:t>
      </w:r>
      <w:r w:rsidRPr="00BB35CB">
        <w:rPr>
          <w:rFonts w:asciiTheme="minorHAnsi" w:eastAsiaTheme="minorHAnsi" w:hAnsiTheme="minorHAnsi" w:cstheme="minorBidi"/>
          <w:kern w:val="2"/>
          <w:lang w:eastAsia="en-US"/>
          <w14:ligatures w14:val="standardContextual"/>
        </w:rPr>
        <w:t xml:space="preserve"> Operatore.</w:t>
      </w:r>
    </w:p>
    <w:p w14:paraId="4EB8F5CD"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Entry condition:</w:t>
      </w:r>
      <w:r w:rsidRPr="00BB35CB">
        <w:rPr>
          <w:rFonts w:asciiTheme="minorHAnsi" w:eastAsiaTheme="minorHAnsi" w:hAnsiTheme="minorHAnsi" w:cstheme="minorBidi"/>
          <w:kern w:val="2"/>
          <w:lang w:eastAsia="en-US"/>
          <w14:ligatures w14:val="standardContextual"/>
        </w:rPr>
        <w:t xml:space="preserve"> l’operatore è autenticato e si trova nella pagina di informazione delle copie di un’edizione.</w:t>
      </w:r>
    </w:p>
    <w:p w14:paraId="28BAA1ED"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 xml:space="preserve">Flusso di eventi: </w:t>
      </w:r>
    </w:p>
    <w:p w14:paraId="1AE2BC85" w14:textId="77777777" w:rsidR="00BB35CB" w:rsidRPr="00BB35CB" w:rsidRDefault="00BB35CB">
      <w:pPr>
        <w:widowControl/>
        <w:numPr>
          <w:ilvl w:val="0"/>
          <w:numId w:val="49"/>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L'operatore preme “Aggiungi copia”.</w:t>
      </w:r>
    </w:p>
    <w:p w14:paraId="12F9B3B5" w14:textId="77777777" w:rsidR="00BB35CB" w:rsidRDefault="00BB35CB">
      <w:pPr>
        <w:widowControl/>
        <w:numPr>
          <w:ilvl w:val="0"/>
          <w:numId w:val="49"/>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sistema aggiunge la copia al database.</w:t>
      </w:r>
    </w:p>
    <w:p w14:paraId="598A1256" w14:textId="288F07A6" w:rsidR="007B1F5B" w:rsidRPr="007B1F5B" w:rsidRDefault="007B1F5B">
      <w:pPr>
        <w:widowControl/>
        <w:numPr>
          <w:ilvl w:val="0"/>
          <w:numId w:val="49"/>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 xml:space="preserve">Il </w:t>
      </w:r>
      <w:r>
        <w:rPr>
          <w:rFonts w:asciiTheme="minorHAnsi" w:eastAsiaTheme="minorHAnsi" w:hAnsiTheme="minorHAnsi" w:cstheme="minorBidi"/>
          <w:kern w:val="2"/>
          <w:lang w:eastAsia="en-US"/>
          <w14:ligatures w14:val="standardContextual"/>
        </w:rPr>
        <w:t>data</w:t>
      </w:r>
      <w:r>
        <w:rPr>
          <w:rFonts w:asciiTheme="minorHAnsi" w:eastAsiaTheme="minorHAnsi" w:hAnsiTheme="minorHAnsi" w:cstheme="minorBidi"/>
          <w:kern w:val="2"/>
          <w:lang w:eastAsia="en-US"/>
          <w14:ligatures w14:val="standardContextual"/>
        </w:rPr>
        <w:t>base</w:t>
      </w:r>
      <w:r w:rsidRPr="00BB35CB">
        <w:rPr>
          <w:rFonts w:asciiTheme="minorHAnsi" w:eastAsiaTheme="minorHAnsi" w:hAnsiTheme="minorHAnsi" w:cstheme="minorBidi"/>
          <w:kern w:val="2"/>
          <w:lang w:eastAsia="en-US"/>
          <w14:ligatures w14:val="standardContextual"/>
        </w:rPr>
        <w:t xml:space="preserve"> assegna un ID univoco alla copia.</w:t>
      </w:r>
    </w:p>
    <w:p w14:paraId="106FCFF8" w14:textId="77777777" w:rsidR="00BB35CB" w:rsidRDefault="00BB35CB">
      <w:pPr>
        <w:widowControl/>
        <w:numPr>
          <w:ilvl w:val="0"/>
          <w:numId w:val="49"/>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sistema mostra a schermo il messaggio “Copia aggiunta con successo”.</w:t>
      </w:r>
    </w:p>
    <w:p w14:paraId="762C3DF1" w14:textId="5EF04EF7" w:rsidR="005D733E" w:rsidRPr="00BB35CB" w:rsidRDefault="005D733E">
      <w:pPr>
        <w:widowControl/>
        <w:numPr>
          <w:ilvl w:val="0"/>
          <w:numId w:val="49"/>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Il sistema reindirizza l’operatore alla pagina di gestione del catalogo.</w:t>
      </w:r>
    </w:p>
    <w:p w14:paraId="02D7C1C2" w14:textId="4CF46F6C" w:rsid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Exit condition:</w:t>
      </w:r>
      <w:r w:rsidRPr="00BB35CB">
        <w:rPr>
          <w:rFonts w:asciiTheme="minorHAnsi" w:eastAsiaTheme="minorHAnsi" w:hAnsiTheme="minorHAnsi" w:cstheme="minorBidi"/>
          <w:kern w:val="2"/>
          <w:lang w:eastAsia="en-US"/>
          <w14:ligatures w14:val="standardContextual"/>
        </w:rPr>
        <w:t xml:space="preserve"> L'operatore </w:t>
      </w:r>
      <w:r w:rsidR="005D733E">
        <w:rPr>
          <w:rFonts w:asciiTheme="minorHAnsi" w:eastAsiaTheme="minorHAnsi" w:hAnsiTheme="minorHAnsi" w:cstheme="minorBidi"/>
          <w:kern w:val="2"/>
          <w:lang w:eastAsia="en-US"/>
          <w14:ligatures w14:val="standardContextual"/>
        </w:rPr>
        <w:t>si trova ne</w:t>
      </w:r>
      <w:r w:rsidRPr="00BB35CB">
        <w:rPr>
          <w:rFonts w:asciiTheme="minorHAnsi" w:eastAsiaTheme="minorHAnsi" w:hAnsiTheme="minorHAnsi" w:cstheme="minorBidi"/>
          <w:kern w:val="2"/>
          <w:lang w:eastAsia="en-US"/>
          <w14:ligatures w14:val="standardContextual"/>
        </w:rPr>
        <w:t>lla pagina di gestione del catalogo e la copia dell’edizione è aggiunta al database.</w:t>
      </w:r>
    </w:p>
    <w:p w14:paraId="30967B48" w14:textId="77777777" w:rsidR="00BB35CB" w:rsidRDefault="00BB35CB">
      <w:pPr>
        <w:widowControl/>
        <w:suppressAutoHyphens w:val="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br w:type="page"/>
      </w:r>
    </w:p>
    <w:p w14:paraId="0A49A316" w14:textId="2A30E38E" w:rsidR="00885A55" w:rsidRPr="00BB35CB" w:rsidRDefault="002E1A28" w:rsidP="00BB35CB">
      <w:pPr>
        <w:widowControl/>
        <w:suppressAutoHyphens w:val="0"/>
        <w:spacing w:after="160" w:line="278" w:lineRule="auto"/>
        <w:rPr>
          <w:rFonts w:asciiTheme="minorHAnsi" w:eastAsiaTheme="minorHAnsi" w:hAnsiTheme="minorHAnsi" w:cstheme="minorBidi"/>
          <w:kern w:val="2"/>
          <w:lang w:eastAsia="en-US"/>
          <w14:ligatures w14:val="standardContextual"/>
        </w:rPr>
      </w:pPr>
      <w:r>
        <w:rPr>
          <w:rFonts w:asciiTheme="minorHAnsi" w:hAnsiTheme="minorHAnsi"/>
          <w:b/>
          <w:bCs/>
          <w:noProof/>
        </w:rPr>
        <w:lastRenderedPageBreak/>
        <w:drawing>
          <wp:anchor distT="0" distB="0" distL="114300" distR="114300" simplePos="0" relativeHeight="251667456" behindDoc="0" locked="0" layoutInCell="1" allowOverlap="1" wp14:anchorId="0208D13C" wp14:editId="34BAAFCE">
            <wp:simplePos x="0" y="0"/>
            <wp:positionH relativeFrom="margin">
              <wp:align>center</wp:align>
            </wp:positionH>
            <wp:positionV relativeFrom="paragraph">
              <wp:posOffset>240030</wp:posOffset>
            </wp:positionV>
            <wp:extent cx="4213860" cy="2651760"/>
            <wp:effectExtent l="0" t="0" r="0" b="0"/>
            <wp:wrapTopAndBottom/>
            <wp:docPr id="1794574047"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13860" cy="2651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5A55" w:rsidRPr="00885A55">
        <w:rPr>
          <w:rFonts w:asciiTheme="minorHAnsi" w:hAnsiTheme="minorHAnsi"/>
          <w:b/>
          <w:bCs/>
          <w:sz w:val="28"/>
          <w:szCs w:val="28"/>
        </w:rPr>
        <w:t xml:space="preserve">UC10 – Rimozione di una copia dal catalogo </w:t>
      </w:r>
    </w:p>
    <w:p w14:paraId="32012D05"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Attori:</w:t>
      </w:r>
      <w:r w:rsidRPr="00BB35CB">
        <w:rPr>
          <w:rFonts w:asciiTheme="minorHAnsi" w:eastAsiaTheme="minorHAnsi" w:hAnsiTheme="minorHAnsi" w:cstheme="minorBidi"/>
          <w:kern w:val="2"/>
          <w:lang w:eastAsia="en-US"/>
          <w14:ligatures w14:val="standardContextual"/>
        </w:rPr>
        <w:t xml:space="preserve"> Operatore.</w:t>
      </w:r>
    </w:p>
    <w:p w14:paraId="7228F127"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Entry condition:</w:t>
      </w:r>
      <w:r w:rsidRPr="00BB35CB">
        <w:rPr>
          <w:rFonts w:asciiTheme="minorHAnsi" w:eastAsiaTheme="minorHAnsi" w:hAnsiTheme="minorHAnsi" w:cstheme="minorBidi"/>
          <w:kern w:val="2"/>
          <w:lang w:eastAsia="en-US"/>
          <w14:ligatures w14:val="standardContextual"/>
        </w:rPr>
        <w:t xml:space="preserve"> L’operatore è autenticato e si trova nella pagina di informazione delle copie di un’edizione.</w:t>
      </w:r>
    </w:p>
    <w:p w14:paraId="27B86B4B"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 xml:space="preserve">Flusso di eventi: </w:t>
      </w:r>
    </w:p>
    <w:p w14:paraId="68F8D51D" w14:textId="77777777" w:rsidR="00BB35CB" w:rsidRPr="00BB35CB" w:rsidRDefault="00BB35CB">
      <w:pPr>
        <w:widowControl/>
        <w:numPr>
          <w:ilvl w:val="0"/>
          <w:numId w:val="32"/>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L’operatore preme il pulsante “Elimina” vicino alla copia che vuole eliminare.</w:t>
      </w:r>
    </w:p>
    <w:p w14:paraId="2D14B492" w14:textId="77777777" w:rsidR="00BB35CB" w:rsidRPr="00BB35CB" w:rsidRDefault="00BB35CB">
      <w:pPr>
        <w:widowControl/>
        <w:numPr>
          <w:ilvl w:val="0"/>
          <w:numId w:val="32"/>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sistema mostra a schermo una finestra di verifica con due pulsanti:</w:t>
      </w:r>
    </w:p>
    <w:p w14:paraId="0E600242" w14:textId="77777777" w:rsidR="00BB35CB" w:rsidRPr="00BB35CB" w:rsidRDefault="00BB35CB">
      <w:pPr>
        <w:widowControl/>
        <w:numPr>
          <w:ilvl w:val="0"/>
          <w:numId w:val="34"/>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“Annulla”,</w:t>
      </w:r>
    </w:p>
    <w:p w14:paraId="144360D1" w14:textId="77777777" w:rsidR="00BB35CB" w:rsidRPr="00BB35CB" w:rsidRDefault="00BB35CB">
      <w:pPr>
        <w:widowControl/>
        <w:numPr>
          <w:ilvl w:val="0"/>
          <w:numId w:val="34"/>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“Conferma”.</w:t>
      </w:r>
    </w:p>
    <w:p w14:paraId="77E5E64C" w14:textId="77777777" w:rsidR="00BB35CB" w:rsidRPr="00BB35CB" w:rsidRDefault="00BB35CB">
      <w:pPr>
        <w:widowControl/>
        <w:numPr>
          <w:ilvl w:val="0"/>
          <w:numId w:val="32"/>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L’operatore clicca su "Conferma".</w:t>
      </w:r>
    </w:p>
    <w:p w14:paraId="49C0F08A" w14:textId="28BC6310" w:rsidR="00BB35CB" w:rsidRPr="00BB35CB" w:rsidRDefault="00BB35CB">
      <w:pPr>
        <w:widowControl/>
        <w:numPr>
          <w:ilvl w:val="0"/>
          <w:numId w:val="32"/>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 xml:space="preserve">Il sistema verifica se lo </w:t>
      </w:r>
      <w:r w:rsidR="00F46380">
        <w:rPr>
          <w:rFonts w:asciiTheme="minorHAnsi" w:eastAsiaTheme="minorHAnsi" w:hAnsiTheme="minorHAnsi" w:cstheme="minorBidi"/>
          <w:kern w:val="2"/>
          <w:lang w:eastAsia="en-US"/>
          <w14:ligatures w14:val="standardContextual"/>
        </w:rPr>
        <w:t>stato della copia</w:t>
      </w:r>
      <w:r w:rsidR="0048677D">
        <w:rPr>
          <w:rFonts w:asciiTheme="minorHAnsi" w:eastAsiaTheme="minorHAnsi" w:hAnsiTheme="minorHAnsi" w:cstheme="minorBidi"/>
          <w:kern w:val="2"/>
          <w:lang w:eastAsia="en-US"/>
          <w14:ligatures w14:val="standardContextual"/>
        </w:rPr>
        <w:t xml:space="preserve"> è “disponibile”</w:t>
      </w:r>
      <w:r w:rsidR="00F46380">
        <w:rPr>
          <w:rFonts w:asciiTheme="minorHAnsi" w:eastAsiaTheme="minorHAnsi" w:hAnsiTheme="minorHAnsi" w:cstheme="minorBidi"/>
          <w:kern w:val="2"/>
          <w:lang w:eastAsia="en-US"/>
          <w14:ligatures w14:val="standardContextual"/>
        </w:rPr>
        <w:t xml:space="preserve"> </w:t>
      </w:r>
      <w:r w:rsidRPr="00BB35CB">
        <w:rPr>
          <w:rFonts w:asciiTheme="minorHAnsi" w:eastAsiaTheme="minorHAnsi" w:hAnsiTheme="minorHAnsi" w:cstheme="minorBidi"/>
          <w:kern w:val="2"/>
          <w:lang w:eastAsia="en-US"/>
          <w14:ligatures w14:val="standardContextual"/>
        </w:rPr>
        <w:t xml:space="preserve">e </w:t>
      </w:r>
      <w:r w:rsidR="00F46380">
        <w:rPr>
          <w:rFonts w:asciiTheme="minorHAnsi" w:eastAsiaTheme="minorHAnsi" w:hAnsiTheme="minorHAnsi" w:cstheme="minorBidi"/>
          <w:kern w:val="2"/>
          <w:lang w:eastAsia="en-US"/>
          <w14:ligatures w14:val="standardContextual"/>
        </w:rPr>
        <w:t xml:space="preserve">la </w:t>
      </w:r>
      <w:r w:rsidRPr="00BB35CB">
        <w:rPr>
          <w:rFonts w:asciiTheme="minorHAnsi" w:eastAsiaTheme="minorHAnsi" w:hAnsiTheme="minorHAnsi" w:cstheme="minorBidi"/>
          <w:kern w:val="2"/>
          <w:lang w:eastAsia="en-US"/>
          <w14:ligatures w14:val="standardContextual"/>
        </w:rPr>
        <w:t>rende “inattiva”.</w:t>
      </w:r>
    </w:p>
    <w:p w14:paraId="09D8AC96"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Exit condition:</w:t>
      </w:r>
      <w:r w:rsidRPr="00BB35CB">
        <w:rPr>
          <w:rFonts w:asciiTheme="minorHAnsi" w:eastAsiaTheme="minorHAnsi" w:hAnsiTheme="minorHAnsi" w:cstheme="minorBidi"/>
          <w:kern w:val="2"/>
          <w:lang w:eastAsia="en-US"/>
          <w14:ligatures w14:val="standardContextual"/>
        </w:rPr>
        <w:t xml:space="preserve"> L'operatore è portato nella pagina di gestione del catalogo. Nel database la copia dell’edizione è presente nello stato “inattiva”.</w:t>
      </w:r>
    </w:p>
    <w:p w14:paraId="30F2E4A1" w14:textId="76AA2E51" w:rsidR="001518D8" w:rsidRPr="00A32C1D" w:rsidRDefault="000C1B84"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Flussi alternativi</w:t>
      </w:r>
      <w:r w:rsidR="00BB35CB" w:rsidRPr="00BB35CB">
        <w:rPr>
          <w:rFonts w:asciiTheme="minorHAnsi" w:eastAsiaTheme="minorHAnsi" w:hAnsiTheme="minorHAnsi" w:cstheme="minorBidi"/>
          <w:b/>
          <w:bCs/>
          <w:kern w:val="2"/>
          <w:lang w:eastAsia="en-US"/>
          <w14:ligatures w14:val="standardContextual"/>
        </w:rPr>
        <w:t xml:space="preserve">/Eccezioni: </w:t>
      </w:r>
      <w:r w:rsidR="00A32C1D">
        <w:rPr>
          <w:rFonts w:asciiTheme="minorHAnsi" w:eastAsiaTheme="minorHAnsi" w:hAnsiTheme="minorHAnsi" w:cstheme="minorBidi"/>
          <w:b/>
          <w:bCs/>
          <w:kern w:val="2"/>
          <w:lang w:eastAsia="en-US"/>
          <w14:ligatures w14:val="standardContextual"/>
        </w:rPr>
        <w:br/>
      </w:r>
      <w:r w:rsidR="00AC5FF8" w:rsidRPr="00BB35CB">
        <w:rPr>
          <w:rFonts w:asciiTheme="minorHAnsi" w:eastAsiaTheme="minorHAnsi" w:hAnsiTheme="minorHAnsi" w:cstheme="minorBidi"/>
          <w:kern w:val="2"/>
          <w:lang w:eastAsia="en-US"/>
          <w14:ligatures w14:val="standardContextual"/>
        </w:rPr>
        <w:t xml:space="preserve">Se </w:t>
      </w:r>
      <w:r w:rsidR="00AC5FF8">
        <w:rPr>
          <w:rFonts w:asciiTheme="minorHAnsi" w:eastAsiaTheme="minorHAnsi" w:hAnsiTheme="minorHAnsi" w:cstheme="minorBidi"/>
          <w:kern w:val="2"/>
          <w:lang w:eastAsia="en-US"/>
          <w14:ligatures w14:val="standardContextual"/>
        </w:rPr>
        <w:t>tra il</w:t>
      </w:r>
      <w:r w:rsidR="00AC5FF8" w:rsidRPr="00BB35CB">
        <w:rPr>
          <w:rFonts w:asciiTheme="minorHAnsi" w:eastAsiaTheme="minorHAnsi" w:hAnsiTheme="minorHAnsi" w:cstheme="minorBidi"/>
          <w:kern w:val="2"/>
          <w:lang w:eastAsia="en-US"/>
          <w14:ligatures w14:val="standardContextual"/>
        </w:rPr>
        <w:t xml:space="preserve"> passo 2</w:t>
      </w:r>
      <w:r w:rsidR="00AC5FF8">
        <w:rPr>
          <w:rFonts w:asciiTheme="minorHAnsi" w:eastAsiaTheme="minorHAnsi" w:hAnsiTheme="minorHAnsi" w:cstheme="minorBidi"/>
          <w:kern w:val="2"/>
          <w:lang w:eastAsia="en-US"/>
          <w14:ligatures w14:val="standardContextual"/>
        </w:rPr>
        <w:t xml:space="preserve"> e il passo 3</w:t>
      </w:r>
      <w:r w:rsidR="00AC5FF8" w:rsidRPr="00BB35CB">
        <w:rPr>
          <w:rFonts w:asciiTheme="minorHAnsi" w:eastAsiaTheme="minorHAnsi" w:hAnsiTheme="minorHAnsi" w:cstheme="minorBidi"/>
          <w:kern w:val="2"/>
          <w:lang w:eastAsia="en-US"/>
          <w14:ligatures w14:val="standardContextual"/>
        </w:rPr>
        <w:t xml:space="preserve"> l'operatore preme "Annulla"</w:t>
      </w:r>
      <w:r w:rsidR="00AC5FF8">
        <w:rPr>
          <w:rFonts w:asciiTheme="minorHAnsi" w:eastAsiaTheme="minorHAnsi" w:hAnsiTheme="minorHAnsi" w:cstheme="minorBidi"/>
          <w:kern w:val="2"/>
          <w:lang w:eastAsia="en-US"/>
          <w14:ligatures w14:val="standardContextual"/>
        </w:rPr>
        <w:t xml:space="preserve"> viene eseguito il caso d’uso</w:t>
      </w:r>
      <w:r w:rsidR="00AC5FF8">
        <w:rPr>
          <w:rFonts w:asciiTheme="minorHAnsi" w:eastAsiaTheme="minorHAnsi" w:hAnsiTheme="minorHAnsi" w:cstheme="minorBidi"/>
          <w:kern w:val="2"/>
          <w:lang w:eastAsia="en-US"/>
          <w14:ligatures w14:val="standardContextual"/>
        </w:rPr>
        <w:t xml:space="preserve"> </w:t>
      </w:r>
      <w:r w:rsidR="00AC5FF8" w:rsidRPr="00884AB3">
        <w:rPr>
          <w:rFonts w:asciiTheme="minorHAnsi" w:eastAsiaTheme="minorHAnsi" w:hAnsiTheme="minorHAnsi" w:cstheme="minorBidi"/>
          <w:b/>
          <w:bCs/>
          <w:kern w:val="2"/>
          <w:lang w:eastAsia="en-US"/>
          <w14:ligatures w14:val="standardContextual"/>
        </w:rPr>
        <w:t>UC10.</w:t>
      </w:r>
      <w:r w:rsidR="001518D8" w:rsidRPr="00884AB3">
        <w:rPr>
          <w:rFonts w:asciiTheme="minorHAnsi" w:eastAsiaTheme="minorHAnsi" w:hAnsiTheme="minorHAnsi" w:cstheme="minorBidi"/>
          <w:b/>
          <w:bCs/>
          <w:kern w:val="2"/>
          <w:lang w:eastAsia="en-US"/>
          <w14:ligatures w14:val="standardContextual"/>
        </w:rPr>
        <w:t>1</w:t>
      </w:r>
      <w:r w:rsidR="00AC5FF8" w:rsidRPr="00884AB3">
        <w:rPr>
          <w:rFonts w:asciiTheme="minorHAnsi" w:eastAsiaTheme="minorHAnsi" w:hAnsiTheme="minorHAnsi" w:cstheme="minorBidi"/>
          <w:b/>
          <w:bCs/>
          <w:kern w:val="2"/>
          <w:lang w:eastAsia="en-US"/>
          <w14:ligatures w14:val="standardContextual"/>
        </w:rPr>
        <w:t xml:space="preserve"> –</w:t>
      </w:r>
      <w:r w:rsidR="00AC5FF8">
        <w:rPr>
          <w:rFonts w:asciiTheme="minorHAnsi" w:eastAsiaTheme="minorHAnsi" w:hAnsiTheme="minorHAnsi" w:cstheme="minorBidi"/>
          <w:kern w:val="2"/>
          <w:lang w:eastAsia="en-US"/>
          <w14:ligatures w14:val="standardContextual"/>
        </w:rPr>
        <w:t xml:space="preserve"> </w:t>
      </w:r>
      <w:r w:rsidR="00AC5FF8" w:rsidRPr="00884AB3">
        <w:rPr>
          <w:rFonts w:asciiTheme="minorHAnsi" w:eastAsiaTheme="minorHAnsi" w:hAnsiTheme="minorHAnsi" w:cstheme="minorBidi"/>
          <w:b/>
          <w:bCs/>
          <w:kern w:val="2"/>
          <w:lang w:eastAsia="en-US"/>
          <w14:ligatures w14:val="standardContextual"/>
        </w:rPr>
        <w:t>Annullamento rimozione copia</w:t>
      </w:r>
      <w:r w:rsidR="00AC5FF8">
        <w:rPr>
          <w:rFonts w:asciiTheme="minorHAnsi" w:eastAsiaTheme="minorHAnsi" w:hAnsiTheme="minorHAnsi" w:cstheme="minorBidi"/>
          <w:kern w:val="2"/>
          <w:lang w:eastAsia="en-US"/>
          <w14:ligatures w14:val="standardContextual"/>
        </w:rPr>
        <w:t>.</w:t>
      </w:r>
    </w:p>
    <w:p w14:paraId="36C7F4FF" w14:textId="73D212B1"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 xml:space="preserve">Se al passo 4 la copia non è nello stato “disponibile”, viene eseguito il caso d’uso </w:t>
      </w:r>
      <w:r w:rsidRPr="00884AB3">
        <w:rPr>
          <w:rFonts w:asciiTheme="minorHAnsi" w:eastAsiaTheme="minorHAnsi" w:hAnsiTheme="minorHAnsi" w:cstheme="minorBidi"/>
          <w:b/>
          <w:bCs/>
          <w:kern w:val="2"/>
          <w:lang w:eastAsia="en-US"/>
          <w14:ligatures w14:val="standardContextual"/>
        </w:rPr>
        <w:t>UC10.</w:t>
      </w:r>
      <w:r w:rsidR="00AC5FF8" w:rsidRPr="00884AB3">
        <w:rPr>
          <w:rFonts w:asciiTheme="minorHAnsi" w:eastAsiaTheme="minorHAnsi" w:hAnsiTheme="minorHAnsi" w:cstheme="minorBidi"/>
          <w:b/>
          <w:bCs/>
          <w:kern w:val="2"/>
          <w:lang w:eastAsia="en-US"/>
          <w14:ligatures w14:val="standardContextual"/>
        </w:rPr>
        <w:t>2</w:t>
      </w:r>
      <w:r w:rsidRPr="00884AB3">
        <w:rPr>
          <w:rFonts w:asciiTheme="minorHAnsi" w:eastAsiaTheme="minorHAnsi" w:hAnsiTheme="minorHAnsi" w:cstheme="minorBidi"/>
          <w:b/>
          <w:bCs/>
          <w:kern w:val="2"/>
          <w:lang w:eastAsia="en-US"/>
          <w14:ligatures w14:val="standardContextual"/>
        </w:rPr>
        <w:t xml:space="preserve"> – Copia </w:t>
      </w:r>
      <w:r w:rsidR="00BA435F">
        <w:rPr>
          <w:rFonts w:asciiTheme="minorHAnsi" w:eastAsiaTheme="minorHAnsi" w:hAnsiTheme="minorHAnsi" w:cstheme="minorBidi"/>
          <w:b/>
          <w:bCs/>
          <w:kern w:val="2"/>
          <w:lang w:eastAsia="en-US"/>
          <w14:ligatures w14:val="standardContextual"/>
        </w:rPr>
        <w:t>in prestito</w:t>
      </w:r>
      <w:r w:rsidRPr="00BB35CB">
        <w:rPr>
          <w:rFonts w:asciiTheme="minorHAnsi" w:eastAsiaTheme="minorHAnsi" w:hAnsiTheme="minorHAnsi" w:cstheme="minorBidi"/>
          <w:kern w:val="2"/>
          <w:lang w:eastAsia="en-US"/>
          <w14:ligatures w14:val="standardContextual"/>
        </w:rPr>
        <w:t>.</w:t>
      </w:r>
    </w:p>
    <w:p w14:paraId="25C96633" w14:textId="77777777" w:rsidR="00E52556" w:rsidRDefault="00E52556" w:rsidP="00E52556">
      <w:pPr>
        <w:spacing w:after="100" w:afterAutospacing="1"/>
        <w:rPr>
          <w:rFonts w:asciiTheme="minorHAnsi" w:hAnsiTheme="minorHAnsi"/>
          <w:b/>
          <w:bCs/>
          <w:sz w:val="28"/>
          <w:szCs w:val="28"/>
        </w:rPr>
      </w:pPr>
    </w:p>
    <w:p w14:paraId="7139BD2B" w14:textId="6C62CFC3" w:rsidR="001518D8" w:rsidRDefault="001518D8" w:rsidP="00E52556">
      <w:pPr>
        <w:spacing w:after="100" w:afterAutospacing="1"/>
        <w:rPr>
          <w:rFonts w:asciiTheme="minorHAnsi" w:hAnsiTheme="minorHAnsi"/>
          <w:b/>
          <w:bCs/>
          <w:sz w:val="28"/>
          <w:szCs w:val="28"/>
        </w:rPr>
      </w:pPr>
      <w:r w:rsidRPr="00BB35CB">
        <w:rPr>
          <w:rFonts w:asciiTheme="minorHAnsi" w:hAnsiTheme="minorHAnsi"/>
          <w:b/>
          <w:bCs/>
          <w:sz w:val="28"/>
          <w:szCs w:val="28"/>
        </w:rPr>
        <w:t>UC</w:t>
      </w:r>
      <w:r>
        <w:rPr>
          <w:rFonts w:asciiTheme="minorHAnsi" w:hAnsiTheme="minorHAnsi"/>
          <w:b/>
          <w:bCs/>
          <w:sz w:val="28"/>
          <w:szCs w:val="28"/>
        </w:rPr>
        <w:t>10</w:t>
      </w:r>
      <w:r w:rsidRPr="00BB35CB">
        <w:rPr>
          <w:rFonts w:asciiTheme="minorHAnsi" w:hAnsiTheme="minorHAnsi"/>
          <w:b/>
          <w:bCs/>
          <w:sz w:val="28"/>
          <w:szCs w:val="28"/>
        </w:rPr>
        <w:t>.</w:t>
      </w:r>
      <w:r>
        <w:rPr>
          <w:rFonts w:asciiTheme="minorHAnsi" w:hAnsiTheme="minorHAnsi"/>
          <w:b/>
          <w:bCs/>
          <w:sz w:val="28"/>
          <w:szCs w:val="28"/>
        </w:rPr>
        <w:t xml:space="preserve">1 – Annullamento </w:t>
      </w:r>
      <w:r>
        <w:rPr>
          <w:rFonts w:asciiTheme="minorHAnsi" w:hAnsiTheme="minorHAnsi"/>
          <w:b/>
          <w:bCs/>
          <w:sz w:val="28"/>
          <w:szCs w:val="28"/>
        </w:rPr>
        <w:t>rimozione copia</w:t>
      </w:r>
    </w:p>
    <w:p w14:paraId="593AD7F0" w14:textId="2FA12348" w:rsidR="001518D8" w:rsidRPr="00070104" w:rsidRDefault="001518D8" w:rsidP="00E52556">
      <w:pPr>
        <w:spacing w:after="100" w:afterAutospacing="1"/>
        <w:rPr>
          <w:rFonts w:asciiTheme="minorHAnsi" w:hAnsiTheme="minorHAnsi"/>
        </w:rPr>
      </w:pPr>
      <w:r w:rsidRPr="00BB35CB">
        <w:rPr>
          <w:rFonts w:asciiTheme="minorHAnsi" w:hAnsiTheme="minorHAnsi"/>
          <w:b/>
          <w:bCs/>
        </w:rPr>
        <w:t>Attori:</w:t>
      </w:r>
      <w:r w:rsidRPr="00BB35CB">
        <w:rPr>
          <w:rFonts w:asciiTheme="minorHAnsi" w:hAnsiTheme="minorHAnsi"/>
        </w:rPr>
        <w:t xml:space="preserve"> Operatore.</w:t>
      </w:r>
    </w:p>
    <w:p w14:paraId="417B04AE" w14:textId="7D41758F" w:rsidR="001518D8" w:rsidRDefault="001518D8" w:rsidP="00E52556">
      <w:pPr>
        <w:spacing w:after="100" w:afterAutospacing="1"/>
        <w:rPr>
          <w:rFonts w:asciiTheme="minorHAnsi" w:hAnsiTheme="minorHAnsi"/>
        </w:rPr>
      </w:pPr>
      <w:r w:rsidRPr="00BB35CB">
        <w:rPr>
          <w:rFonts w:asciiTheme="minorHAnsi" w:hAnsiTheme="minorHAnsi"/>
          <w:b/>
          <w:bCs/>
        </w:rPr>
        <w:t>Entry condition:</w:t>
      </w:r>
      <w:r w:rsidRPr="00BB35CB">
        <w:rPr>
          <w:rFonts w:asciiTheme="minorHAnsi" w:hAnsiTheme="minorHAnsi"/>
        </w:rPr>
        <w:t xml:space="preserve"> L’operatore ha </w:t>
      </w:r>
      <w:r>
        <w:rPr>
          <w:rFonts w:asciiTheme="minorHAnsi" w:hAnsiTheme="minorHAnsi"/>
        </w:rPr>
        <w:t xml:space="preserve">premuto il pulsante “Annulla” durante la </w:t>
      </w:r>
      <w:r>
        <w:rPr>
          <w:rFonts w:asciiTheme="minorHAnsi" w:hAnsiTheme="minorHAnsi"/>
        </w:rPr>
        <w:t>rimozione di una copia</w:t>
      </w:r>
      <w:r>
        <w:rPr>
          <w:rFonts w:asciiTheme="minorHAnsi" w:hAnsiTheme="minorHAnsi"/>
        </w:rPr>
        <w:t xml:space="preserve"> </w:t>
      </w:r>
      <w:r>
        <w:rPr>
          <w:rFonts w:asciiTheme="minorHAnsi" w:hAnsiTheme="minorHAnsi"/>
        </w:rPr>
        <w:t>di una determinata edizione</w:t>
      </w:r>
      <w:r>
        <w:rPr>
          <w:rFonts w:asciiTheme="minorHAnsi" w:hAnsiTheme="minorHAnsi"/>
        </w:rPr>
        <w:t>.</w:t>
      </w:r>
    </w:p>
    <w:p w14:paraId="74501F65" w14:textId="77777777" w:rsidR="001518D8" w:rsidRPr="00BB35CB" w:rsidRDefault="001518D8" w:rsidP="00E52556">
      <w:pPr>
        <w:spacing w:after="100" w:afterAutospacing="1"/>
        <w:rPr>
          <w:rFonts w:asciiTheme="minorHAnsi" w:hAnsiTheme="minorHAnsi"/>
          <w:b/>
          <w:bCs/>
        </w:rPr>
      </w:pPr>
      <w:r w:rsidRPr="00BB35CB">
        <w:rPr>
          <w:rFonts w:asciiTheme="minorHAnsi" w:hAnsiTheme="minorHAnsi"/>
          <w:b/>
          <w:bCs/>
        </w:rPr>
        <w:lastRenderedPageBreak/>
        <w:t>Flusso di eventi:</w:t>
      </w:r>
    </w:p>
    <w:p w14:paraId="40D16273" w14:textId="77777777" w:rsidR="001518D8" w:rsidRPr="00BB35CB" w:rsidRDefault="001518D8">
      <w:pPr>
        <w:pStyle w:val="ListParagraph"/>
        <w:widowControl/>
        <w:numPr>
          <w:ilvl w:val="0"/>
          <w:numId w:val="58"/>
        </w:numPr>
        <w:suppressAutoHyphens w:val="0"/>
        <w:spacing w:after="100" w:afterAutospacing="1" w:line="278" w:lineRule="auto"/>
        <w:rPr>
          <w:rFonts w:asciiTheme="minorHAnsi" w:hAnsiTheme="minorHAnsi"/>
        </w:rPr>
      </w:pPr>
      <w:r w:rsidRPr="00BB35CB">
        <w:rPr>
          <w:rFonts w:asciiTheme="minorHAnsi" w:hAnsiTheme="minorHAnsi"/>
        </w:rPr>
        <w:t xml:space="preserve">Il sistema </w:t>
      </w:r>
      <w:r>
        <w:rPr>
          <w:rFonts w:asciiTheme="minorHAnsi" w:hAnsiTheme="minorHAnsi"/>
        </w:rPr>
        <w:t>reindirizza l’operatore alla pagina di gestione del catalogo.</w:t>
      </w:r>
    </w:p>
    <w:p w14:paraId="222C86E1" w14:textId="4E269E01" w:rsidR="00726928" w:rsidRPr="00726928" w:rsidRDefault="001518D8" w:rsidP="00E52556">
      <w:pPr>
        <w:spacing w:after="100" w:afterAutospacing="1"/>
        <w:rPr>
          <w:rFonts w:asciiTheme="minorHAnsi" w:hAnsiTheme="minorHAnsi"/>
        </w:rPr>
      </w:pPr>
      <w:r w:rsidRPr="00BB35CB">
        <w:rPr>
          <w:rFonts w:asciiTheme="minorHAnsi" w:hAnsiTheme="minorHAnsi"/>
          <w:b/>
          <w:bCs/>
        </w:rPr>
        <w:t>Exit condition:</w:t>
      </w:r>
      <w:r w:rsidRPr="00BB35CB">
        <w:rPr>
          <w:rFonts w:asciiTheme="minorHAnsi" w:hAnsiTheme="minorHAnsi"/>
        </w:rPr>
        <w:t xml:space="preserve"> L’operatore si trova sulla</w:t>
      </w:r>
      <w:r>
        <w:rPr>
          <w:rFonts w:asciiTheme="minorHAnsi" w:hAnsiTheme="minorHAnsi"/>
        </w:rPr>
        <w:t xml:space="preserve"> pagina di gestione del catalogo</w:t>
      </w:r>
      <w:r w:rsidR="00F50CC8">
        <w:rPr>
          <w:rFonts w:asciiTheme="minorHAnsi" w:hAnsiTheme="minorHAnsi"/>
        </w:rPr>
        <w:t xml:space="preserve"> e</w:t>
      </w:r>
      <w:r>
        <w:rPr>
          <w:rFonts w:asciiTheme="minorHAnsi" w:hAnsiTheme="minorHAnsi"/>
        </w:rPr>
        <w:t xml:space="preserve"> </w:t>
      </w:r>
      <w:r w:rsidR="00081F5A">
        <w:rPr>
          <w:rFonts w:asciiTheme="minorHAnsi" w:hAnsiTheme="minorHAnsi"/>
        </w:rPr>
        <w:t>rimozione della copia</w:t>
      </w:r>
      <w:r>
        <w:rPr>
          <w:rFonts w:asciiTheme="minorHAnsi" w:hAnsiTheme="minorHAnsi"/>
        </w:rPr>
        <w:t xml:space="preserve"> non è avvenuta</w:t>
      </w:r>
      <w:r w:rsidRPr="00BB35CB">
        <w:rPr>
          <w:rFonts w:asciiTheme="minorHAnsi" w:hAnsiTheme="minorHAnsi"/>
        </w:rPr>
        <w:t>.</w:t>
      </w:r>
    </w:p>
    <w:p w14:paraId="3375B411" w14:textId="77777777" w:rsidR="00E52556" w:rsidRDefault="00E52556" w:rsidP="00E52556">
      <w:pPr>
        <w:widowControl/>
        <w:suppressAutoHyphens w:val="0"/>
        <w:spacing w:after="100" w:afterAutospacing="1" w:line="278" w:lineRule="auto"/>
        <w:rPr>
          <w:rFonts w:asciiTheme="minorHAnsi" w:eastAsiaTheme="minorHAnsi" w:hAnsiTheme="minorHAnsi" w:cstheme="minorBidi"/>
          <w:b/>
          <w:bCs/>
          <w:kern w:val="2"/>
          <w:sz w:val="28"/>
          <w:szCs w:val="28"/>
          <w:lang w:eastAsia="en-US"/>
          <w14:ligatures w14:val="standardContextual"/>
        </w:rPr>
      </w:pPr>
    </w:p>
    <w:p w14:paraId="4067CFE5" w14:textId="5B08FDE5"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sz w:val="28"/>
          <w:szCs w:val="28"/>
          <w:lang w:eastAsia="en-US"/>
          <w14:ligatures w14:val="standardContextual"/>
        </w:rPr>
        <w:t>UC10.</w:t>
      </w:r>
      <w:r w:rsidR="00AC5FF8">
        <w:rPr>
          <w:rFonts w:asciiTheme="minorHAnsi" w:eastAsiaTheme="minorHAnsi" w:hAnsiTheme="minorHAnsi" w:cstheme="minorBidi"/>
          <w:b/>
          <w:bCs/>
          <w:kern w:val="2"/>
          <w:sz w:val="28"/>
          <w:szCs w:val="28"/>
          <w:lang w:eastAsia="en-US"/>
          <w14:ligatures w14:val="standardContextual"/>
        </w:rPr>
        <w:t>2</w:t>
      </w:r>
      <w:r w:rsidRPr="00BB35CB">
        <w:rPr>
          <w:rFonts w:asciiTheme="minorHAnsi" w:eastAsiaTheme="minorHAnsi" w:hAnsiTheme="minorHAnsi" w:cstheme="minorBidi"/>
          <w:b/>
          <w:bCs/>
          <w:kern w:val="2"/>
          <w:sz w:val="28"/>
          <w:szCs w:val="28"/>
          <w:lang w:eastAsia="en-US"/>
          <w14:ligatures w14:val="standardContextual"/>
        </w:rPr>
        <w:t xml:space="preserve"> – Copia </w:t>
      </w:r>
      <w:r w:rsidR="00BA435F">
        <w:rPr>
          <w:rFonts w:asciiTheme="minorHAnsi" w:eastAsiaTheme="minorHAnsi" w:hAnsiTheme="minorHAnsi" w:cstheme="minorBidi"/>
          <w:b/>
          <w:bCs/>
          <w:kern w:val="2"/>
          <w:sz w:val="28"/>
          <w:szCs w:val="28"/>
          <w:lang w:eastAsia="en-US"/>
          <w14:ligatures w14:val="standardContextual"/>
        </w:rPr>
        <w:t>in prestito</w:t>
      </w:r>
    </w:p>
    <w:p w14:paraId="699F68BE"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Attori:</w:t>
      </w:r>
      <w:r w:rsidRPr="00BB35CB">
        <w:rPr>
          <w:rFonts w:asciiTheme="minorHAnsi" w:eastAsiaTheme="minorHAnsi" w:hAnsiTheme="minorHAnsi" w:cstheme="minorBidi"/>
          <w:kern w:val="2"/>
          <w:lang w:eastAsia="en-US"/>
          <w14:ligatures w14:val="standardContextual"/>
        </w:rPr>
        <w:t xml:space="preserve"> Operatore.</w:t>
      </w:r>
    </w:p>
    <w:p w14:paraId="23823816" w14:textId="73EAB6C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Entry condition:</w:t>
      </w:r>
      <w:r w:rsidRPr="00BB35CB">
        <w:rPr>
          <w:rFonts w:asciiTheme="minorHAnsi" w:eastAsiaTheme="minorHAnsi" w:hAnsiTheme="minorHAnsi" w:cstheme="minorBidi"/>
          <w:kern w:val="2"/>
          <w:lang w:eastAsia="en-US"/>
          <w14:ligatures w14:val="standardContextual"/>
        </w:rPr>
        <w:t xml:space="preserve"> L’operatore ha provato ad eliminare una copia </w:t>
      </w:r>
      <w:r w:rsidR="00BA435F">
        <w:rPr>
          <w:rFonts w:asciiTheme="minorHAnsi" w:eastAsiaTheme="minorHAnsi" w:hAnsiTheme="minorHAnsi" w:cstheme="minorBidi"/>
          <w:kern w:val="2"/>
          <w:lang w:eastAsia="en-US"/>
          <w14:ligatures w14:val="standardContextual"/>
        </w:rPr>
        <w:t>in prestito</w:t>
      </w:r>
      <w:r w:rsidRPr="00BB35CB">
        <w:rPr>
          <w:rFonts w:asciiTheme="minorHAnsi" w:eastAsiaTheme="minorHAnsi" w:hAnsiTheme="minorHAnsi" w:cstheme="minorBidi"/>
          <w:kern w:val="2"/>
          <w:lang w:eastAsia="en-US"/>
          <w14:ligatures w14:val="standardContextual"/>
        </w:rPr>
        <w:t>.</w:t>
      </w:r>
    </w:p>
    <w:p w14:paraId="55AE6F85"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 xml:space="preserve">Flusso di eventi: </w:t>
      </w:r>
    </w:p>
    <w:p w14:paraId="1FF91EC1" w14:textId="088B592D" w:rsidR="00BB35CB" w:rsidRDefault="00BB35CB">
      <w:pPr>
        <w:widowControl/>
        <w:numPr>
          <w:ilvl w:val="0"/>
          <w:numId w:val="33"/>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sistema mostra il messaggio “</w:t>
      </w:r>
      <w:r w:rsidR="001C5080">
        <w:rPr>
          <w:rFonts w:asciiTheme="minorHAnsi" w:eastAsiaTheme="minorHAnsi" w:hAnsiTheme="minorHAnsi" w:cstheme="minorBidi"/>
          <w:kern w:val="2"/>
          <w:lang w:eastAsia="en-US"/>
          <w14:ligatures w14:val="standardContextual"/>
        </w:rPr>
        <w:t>Errore</w:t>
      </w:r>
      <w:r w:rsidR="0048677D">
        <w:rPr>
          <w:rFonts w:asciiTheme="minorHAnsi" w:eastAsiaTheme="minorHAnsi" w:hAnsiTheme="minorHAnsi" w:cstheme="minorBidi"/>
          <w:kern w:val="2"/>
          <w:lang w:eastAsia="en-US"/>
          <w14:ligatures w14:val="standardContextual"/>
        </w:rPr>
        <w:t xml:space="preserve">: la copia </w:t>
      </w:r>
      <w:r w:rsidR="003B34A2">
        <w:rPr>
          <w:rFonts w:asciiTheme="minorHAnsi" w:eastAsiaTheme="minorHAnsi" w:hAnsiTheme="minorHAnsi" w:cstheme="minorBidi"/>
          <w:kern w:val="2"/>
          <w:lang w:eastAsia="en-US"/>
          <w14:ligatures w14:val="standardContextual"/>
        </w:rPr>
        <w:t>è attualmente in prestito</w:t>
      </w:r>
      <w:r w:rsidRPr="00BB35CB">
        <w:rPr>
          <w:rFonts w:asciiTheme="minorHAnsi" w:eastAsiaTheme="minorHAnsi" w:hAnsiTheme="minorHAnsi" w:cstheme="minorBidi"/>
          <w:kern w:val="2"/>
          <w:lang w:eastAsia="en-US"/>
          <w14:ligatures w14:val="standardContextual"/>
        </w:rPr>
        <w:t>”</w:t>
      </w:r>
      <w:r w:rsidR="00B0509A">
        <w:rPr>
          <w:rFonts w:asciiTheme="minorHAnsi" w:eastAsiaTheme="minorHAnsi" w:hAnsiTheme="minorHAnsi" w:cstheme="minorBidi"/>
          <w:kern w:val="2"/>
          <w:lang w:eastAsia="en-US"/>
          <w14:ligatures w14:val="standardContextual"/>
        </w:rPr>
        <w:t xml:space="preserve"> con un pulsante per confermare la visione del messaggio</w:t>
      </w:r>
      <w:r w:rsidRPr="00BB35CB">
        <w:rPr>
          <w:rFonts w:asciiTheme="minorHAnsi" w:eastAsiaTheme="minorHAnsi" w:hAnsiTheme="minorHAnsi" w:cstheme="minorBidi"/>
          <w:kern w:val="2"/>
          <w:lang w:eastAsia="en-US"/>
          <w14:ligatures w14:val="standardContextual"/>
        </w:rPr>
        <w:t>.</w:t>
      </w:r>
    </w:p>
    <w:p w14:paraId="2E32A826" w14:textId="2340BBE6" w:rsidR="00B0509A" w:rsidRPr="00BB35CB" w:rsidRDefault="00B0509A">
      <w:pPr>
        <w:widowControl/>
        <w:numPr>
          <w:ilvl w:val="0"/>
          <w:numId w:val="33"/>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L’operatore preme il pulsante.</w:t>
      </w:r>
    </w:p>
    <w:p w14:paraId="331D98FF"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Exit condition:</w:t>
      </w:r>
      <w:r w:rsidRPr="00BB35CB">
        <w:rPr>
          <w:rFonts w:asciiTheme="minorHAnsi" w:eastAsiaTheme="minorHAnsi" w:hAnsiTheme="minorHAnsi" w:cstheme="minorBidi"/>
          <w:kern w:val="2"/>
          <w:lang w:eastAsia="en-US"/>
          <w14:ligatures w14:val="standardContextual"/>
        </w:rPr>
        <w:t xml:space="preserve"> L'operatore resta nella pagina di informazione delle copie di un’edizione.</w:t>
      </w:r>
    </w:p>
    <w:p w14:paraId="77614448" w14:textId="77777777" w:rsidR="00BB35CB" w:rsidRDefault="00BB35CB">
      <w:pPr>
        <w:widowControl/>
        <w:suppressAutoHyphens w:val="0"/>
        <w:rPr>
          <w:rFonts w:asciiTheme="minorHAnsi" w:hAnsiTheme="minorHAnsi"/>
          <w:b/>
          <w:bCs/>
          <w:sz w:val="28"/>
          <w:szCs w:val="28"/>
        </w:rPr>
      </w:pPr>
      <w:r>
        <w:rPr>
          <w:rFonts w:asciiTheme="minorHAnsi" w:hAnsiTheme="minorHAnsi"/>
          <w:b/>
          <w:bCs/>
          <w:sz w:val="28"/>
          <w:szCs w:val="28"/>
        </w:rPr>
        <w:br w:type="page"/>
      </w:r>
    </w:p>
    <w:p w14:paraId="07576A2B" w14:textId="18044895" w:rsidR="004E2343" w:rsidRPr="004E2343" w:rsidRDefault="00F02B24" w:rsidP="004E2343">
      <w:pPr>
        <w:rPr>
          <w:rFonts w:asciiTheme="minorHAnsi" w:hAnsiTheme="minorHAnsi"/>
          <w:b/>
          <w:bCs/>
          <w:sz w:val="28"/>
          <w:szCs w:val="28"/>
        </w:rPr>
      </w:pPr>
      <w:r>
        <w:rPr>
          <w:rFonts w:asciiTheme="minorHAnsi" w:hAnsiTheme="minorHAnsi"/>
          <w:b/>
          <w:bCs/>
          <w:noProof/>
        </w:rPr>
        <w:lastRenderedPageBreak/>
        <w:drawing>
          <wp:anchor distT="0" distB="0" distL="114300" distR="114300" simplePos="0" relativeHeight="251668480" behindDoc="0" locked="0" layoutInCell="1" allowOverlap="1" wp14:anchorId="71B74D79" wp14:editId="55FC14DF">
            <wp:simplePos x="0" y="0"/>
            <wp:positionH relativeFrom="margin">
              <wp:align>center</wp:align>
            </wp:positionH>
            <wp:positionV relativeFrom="paragraph">
              <wp:posOffset>241935</wp:posOffset>
            </wp:positionV>
            <wp:extent cx="5240020" cy="1579245"/>
            <wp:effectExtent l="0" t="0" r="0" b="1905"/>
            <wp:wrapTopAndBottom/>
            <wp:docPr id="1884237528"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0020" cy="1579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2343" w:rsidRPr="004E2343">
        <w:rPr>
          <w:rFonts w:asciiTheme="minorHAnsi" w:hAnsiTheme="minorHAnsi"/>
          <w:b/>
          <w:bCs/>
          <w:sz w:val="28"/>
          <w:szCs w:val="28"/>
        </w:rPr>
        <w:t>UC11 – Ricerca delle informazioni di un lettore</w:t>
      </w:r>
    </w:p>
    <w:p w14:paraId="3ACB3C68"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Attori:</w:t>
      </w:r>
      <w:r w:rsidRPr="00BB35CB">
        <w:rPr>
          <w:rFonts w:asciiTheme="minorHAnsi" w:eastAsiaTheme="minorHAnsi" w:hAnsiTheme="minorHAnsi" w:cstheme="minorBidi"/>
          <w:kern w:val="2"/>
          <w:lang w:eastAsia="en-US"/>
          <w14:ligatures w14:val="standardContextual"/>
        </w:rPr>
        <w:t xml:space="preserve"> Operatore.</w:t>
      </w:r>
    </w:p>
    <w:p w14:paraId="21D93900"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Entry condition:</w:t>
      </w:r>
      <w:r w:rsidRPr="00BB35CB">
        <w:rPr>
          <w:rFonts w:asciiTheme="minorHAnsi" w:eastAsiaTheme="minorHAnsi" w:hAnsiTheme="minorHAnsi" w:cstheme="minorBidi"/>
          <w:kern w:val="2"/>
          <w:lang w:eastAsia="en-US"/>
          <w14:ligatures w14:val="standardContextual"/>
        </w:rPr>
        <w:t xml:space="preserve"> L’operatore è autenticato e si trova nella pagina di gestione dei lettori.</w:t>
      </w:r>
    </w:p>
    <w:p w14:paraId="256C78F6"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Flusso di eventi:</w:t>
      </w:r>
    </w:p>
    <w:p w14:paraId="4D69458A" w14:textId="77777777" w:rsidR="00BB35CB" w:rsidRPr="00BB35CB" w:rsidRDefault="00BB35CB">
      <w:pPr>
        <w:widowControl/>
        <w:numPr>
          <w:ilvl w:val="0"/>
          <w:numId w:val="35"/>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L’operatore scrive il codice fiscale nella barra di ricerca.</w:t>
      </w:r>
    </w:p>
    <w:p w14:paraId="5A9DA69C" w14:textId="77777777" w:rsidR="00BB35CB" w:rsidRPr="00BB35CB" w:rsidRDefault="00BB35CB">
      <w:pPr>
        <w:widowControl/>
        <w:numPr>
          <w:ilvl w:val="0"/>
          <w:numId w:val="35"/>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L’operatore preme il pulsante di avvio della ricerca.</w:t>
      </w:r>
    </w:p>
    <w:p w14:paraId="6D0D8297" w14:textId="77777777" w:rsidR="00BB35CB" w:rsidRPr="00BB35CB" w:rsidRDefault="00BB35CB">
      <w:pPr>
        <w:widowControl/>
        <w:numPr>
          <w:ilvl w:val="0"/>
          <w:numId w:val="35"/>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sistema verifica che il formato del codice fiscale inserito sia valido.</w:t>
      </w:r>
    </w:p>
    <w:p w14:paraId="3A57C57B" w14:textId="77777777" w:rsidR="00BB35CB" w:rsidRPr="00BB35CB" w:rsidRDefault="00BB35CB">
      <w:pPr>
        <w:widowControl/>
        <w:numPr>
          <w:ilvl w:val="0"/>
          <w:numId w:val="35"/>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sistema ricerca nel database i prestiti, le restituzioni, le prenotazioni e le sospensioni legate al codice fiscale inserito.</w:t>
      </w:r>
    </w:p>
    <w:p w14:paraId="543FC571" w14:textId="30072397" w:rsidR="00BB35CB" w:rsidRPr="00BB35CB" w:rsidRDefault="00BB35CB">
      <w:pPr>
        <w:widowControl/>
        <w:numPr>
          <w:ilvl w:val="0"/>
          <w:numId w:val="35"/>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sistema mostra a schermo tutte le informazioni ricavate in una pagina. Se il lettore è registrato, mostra anche le informazioni dell’account e le prenotazioni attive.</w:t>
      </w:r>
    </w:p>
    <w:p w14:paraId="2D865E03"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Exit condition:</w:t>
      </w:r>
      <w:r w:rsidRPr="00BB35CB">
        <w:rPr>
          <w:rFonts w:asciiTheme="minorHAnsi" w:eastAsiaTheme="minorHAnsi" w:hAnsiTheme="minorHAnsi" w:cstheme="minorBidi"/>
          <w:kern w:val="2"/>
          <w:lang w:eastAsia="en-US"/>
          <w14:ligatures w14:val="standardContextual"/>
        </w:rPr>
        <w:t xml:space="preserve"> L’operatore si trova sulla pagina del lettore.</w:t>
      </w:r>
    </w:p>
    <w:p w14:paraId="16D16A64" w14:textId="22076492" w:rsidR="00BB35CB" w:rsidRPr="00BB35CB" w:rsidRDefault="000C1B84"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Flussi alternativi</w:t>
      </w:r>
      <w:r w:rsidR="00BB35CB" w:rsidRPr="00BB35CB">
        <w:rPr>
          <w:rFonts w:asciiTheme="minorHAnsi" w:eastAsiaTheme="minorHAnsi" w:hAnsiTheme="minorHAnsi" w:cstheme="minorBidi"/>
          <w:b/>
          <w:bCs/>
          <w:kern w:val="2"/>
          <w:lang w:eastAsia="en-US"/>
          <w14:ligatures w14:val="standardContextual"/>
        </w:rPr>
        <w:t xml:space="preserve">/Eccezioni: </w:t>
      </w:r>
    </w:p>
    <w:p w14:paraId="7AEB34DF"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Se al passo 3 il sistema rileva delle informazioni non valide, viene eseguito il caso d’uso UC11.1 – Informazioni non valide.</w:t>
      </w:r>
    </w:p>
    <w:p w14:paraId="4AF321C1" w14:textId="77777777" w:rsidR="00E52556" w:rsidRDefault="00E52556" w:rsidP="00E52556">
      <w:pPr>
        <w:widowControl/>
        <w:suppressAutoHyphens w:val="0"/>
        <w:spacing w:after="100" w:afterAutospacing="1" w:line="278" w:lineRule="auto"/>
        <w:rPr>
          <w:rFonts w:asciiTheme="minorHAnsi" w:eastAsiaTheme="minorHAnsi" w:hAnsiTheme="minorHAnsi" w:cstheme="minorBidi"/>
          <w:b/>
          <w:bCs/>
          <w:kern w:val="2"/>
          <w:sz w:val="28"/>
          <w:szCs w:val="28"/>
          <w:lang w:eastAsia="en-US"/>
          <w14:ligatures w14:val="standardContextual"/>
        </w:rPr>
      </w:pPr>
    </w:p>
    <w:p w14:paraId="2C585835" w14:textId="2C015A54" w:rsidR="00BB35CB" w:rsidRPr="00BB35CB" w:rsidRDefault="00BB35CB" w:rsidP="00E52556">
      <w:pPr>
        <w:widowControl/>
        <w:suppressAutoHyphens w:val="0"/>
        <w:spacing w:after="100" w:afterAutospacing="1" w:line="278" w:lineRule="auto"/>
        <w:rPr>
          <w:rFonts w:asciiTheme="minorHAnsi" w:eastAsiaTheme="minorHAnsi" w:hAnsiTheme="minorHAnsi" w:cstheme="minorBidi"/>
          <w:b/>
          <w:bCs/>
          <w:kern w:val="2"/>
          <w:sz w:val="28"/>
          <w:szCs w:val="28"/>
          <w:lang w:eastAsia="en-US"/>
          <w14:ligatures w14:val="standardContextual"/>
        </w:rPr>
      </w:pPr>
      <w:r w:rsidRPr="00BB35CB">
        <w:rPr>
          <w:rFonts w:asciiTheme="minorHAnsi" w:eastAsiaTheme="minorHAnsi" w:hAnsiTheme="minorHAnsi" w:cstheme="minorBidi"/>
          <w:b/>
          <w:bCs/>
          <w:kern w:val="2"/>
          <w:sz w:val="28"/>
          <w:szCs w:val="28"/>
          <w:lang w:eastAsia="en-US"/>
          <w14:ligatures w14:val="standardContextual"/>
        </w:rPr>
        <w:t>UC11.1 – Informazioni non valide</w:t>
      </w:r>
    </w:p>
    <w:p w14:paraId="543CB335"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Attori:</w:t>
      </w:r>
      <w:r w:rsidRPr="00BB35CB">
        <w:rPr>
          <w:rFonts w:asciiTheme="minorHAnsi" w:eastAsiaTheme="minorHAnsi" w:hAnsiTheme="minorHAnsi" w:cstheme="minorBidi"/>
          <w:kern w:val="2"/>
          <w:lang w:eastAsia="en-US"/>
          <w14:ligatures w14:val="standardContextual"/>
        </w:rPr>
        <w:t xml:space="preserve"> Operatore.</w:t>
      </w:r>
    </w:p>
    <w:p w14:paraId="37B3DCCF"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Entry condition:</w:t>
      </w:r>
      <w:r w:rsidRPr="00BB35CB">
        <w:rPr>
          <w:rFonts w:asciiTheme="minorHAnsi" w:eastAsiaTheme="minorHAnsi" w:hAnsiTheme="minorHAnsi" w:cstheme="minorBidi"/>
          <w:kern w:val="2"/>
          <w:lang w:eastAsia="en-US"/>
          <w14:ligatures w14:val="standardContextual"/>
        </w:rPr>
        <w:t xml:space="preserve"> L’operatore ha inserito delle informazioni non valide nella ricerca di un lettore.</w:t>
      </w:r>
    </w:p>
    <w:p w14:paraId="0A2AC1E7"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Flusso di eventi:</w:t>
      </w:r>
    </w:p>
    <w:p w14:paraId="255D6016" w14:textId="77777777" w:rsidR="00BB35CB" w:rsidRPr="00BB35CB" w:rsidRDefault="00BB35CB">
      <w:pPr>
        <w:widowControl/>
        <w:numPr>
          <w:ilvl w:val="0"/>
          <w:numId w:val="36"/>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sistema mostra a schermo il messaggio “Errore: Informazioni non valide”.</w:t>
      </w:r>
    </w:p>
    <w:p w14:paraId="6B7C3745" w14:textId="3AB4A821" w:rsid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Exit condition:</w:t>
      </w:r>
      <w:r w:rsidRPr="00BB35CB">
        <w:rPr>
          <w:rFonts w:asciiTheme="minorHAnsi" w:eastAsiaTheme="minorHAnsi" w:hAnsiTheme="minorHAnsi" w:cstheme="minorBidi"/>
          <w:kern w:val="2"/>
          <w:lang w:eastAsia="en-US"/>
          <w14:ligatures w14:val="standardContextual"/>
        </w:rPr>
        <w:t xml:space="preserve"> L’operatore si trova nella </w:t>
      </w:r>
      <w:r w:rsidR="00F60D9C">
        <w:rPr>
          <w:rFonts w:asciiTheme="minorHAnsi" w:eastAsiaTheme="minorHAnsi" w:hAnsiTheme="minorHAnsi" w:cstheme="minorBidi"/>
          <w:kern w:val="2"/>
          <w:lang w:eastAsia="en-US"/>
          <w14:ligatures w14:val="standardContextual"/>
        </w:rPr>
        <w:t>pagina di gestione dei lettori</w:t>
      </w:r>
      <w:r w:rsidRPr="00BB35CB">
        <w:rPr>
          <w:rFonts w:asciiTheme="minorHAnsi" w:eastAsiaTheme="minorHAnsi" w:hAnsiTheme="minorHAnsi" w:cstheme="minorBidi"/>
          <w:kern w:val="2"/>
          <w:lang w:eastAsia="en-US"/>
          <w14:ligatures w14:val="standardContextual"/>
        </w:rPr>
        <w:t>.</w:t>
      </w:r>
    </w:p>
    <w:p w14:paraId="078A81B0" w14:textId="77777777" w:rsidR="00BB35CB" w:rsidRDefault="00BB35CB">
      <w:pPr>
        <w:widowControl/>
        <w:suppressAutoHyphens w:val="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br w:type="page"/>
      </w:r>
    </w:p>
    <w:p w14:paraId="554376B6" w14:textId="17613713" w:rsidR="00C26425" w:rsidRPr="00BB35CB" w:rsidRDefault="00F02B24" w:rsidP="00BB35CB">
      <w:pPr>
        <w:widowControl/>
        <w:suppressAutoHyphens w:val="0"/>
        <w:spacing w:after="160" w:line="278" w:lineRule="auto"/>
        <w:rPr>
          <w:rFonts w:asciiTheme="minorHAnsi" w:eastAsiaTheme="minorHAnsi" w:hAnsiTheme="minorHAnsi" w:cstheme="minorBidi"/>
          <w:kern w:val="2"/>
          <w:lang w:eastAsia="en-US"/>
          <w14:ligatures w14:val="standardContextual"/>
        </w:rPr>
      </w:pPr>
      <w:r>
        <w:rPr>
          <w:rFonts w:asciiTheme="minorHAnsi" w:hAnsiTheme="minorHAnsi"/>
          <w:b/>
          <w:bCs/>
          <w:noProof/>
        </w:rPr>
        <w:lastRenderedPageBreak/>
        <w:drawing>
          <wp:anchor distT="0" distB="0" distL="114300" distR="114300" simplePos="0" relativeHeight="251669504" behindDoc="0" locked="0" layoutInCell="1" allowOverlap="1" wp14:anchorId="2770EC20" wp14:editId="7BB3C8CE">
            <wp:simplePos x="0" y="0"/>
            <wp:positionH relativeFrom="margin">
              <wp:align>center</wp:align>
            </wp:positionH>
            <wp:positionV relativeFrom="paragraph">
              <wp:posOffset>267104</wp:posOffset>
            </wp:positionV>
            <wp:extent cx="3674110" cy="2741295"/>
            <wp:effectExtent l="0" t="0" r="2540" b="1905"/>
            <wp:wrapTopAndBottom/>
            <wp:docPr id="859443875"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74110" cy="2741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6425" w:rsidRPr="00C26425">
        <w:rPr>
          <w:rFonts w:asciiTheme="minorHAnsi" w:hAnsiTheme="minorHAnsi"/>
          <w:b/>
          <w:bCs/>
          <w:sz w:val="28"/>
          <w:szCs w:val="28"/>
        </w:rPr>
        <w:t>UC12 – Modifica delle informazioni di un lettore registrato</w:t>
      </w:r>
    </w:p>
    <w:p w14:paraId="2EE18775"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Attori:</w:t>
      </w:r>
      <w:r w:rsidRPr="00BB35CB">
        <w:rPr>
          <w:rFonts w:asciiTheme="minorHAnsi" w:eastAsiaTheme="minorHAnsi" w:hAnsiTheme="minorHAnsi" w:cstheme="minorBidi"/>
          <w:kern w:val="2"/>
          <w:lang w:eastAsia="en-US"/>
          <w14:ligatures w14:val="standardContextual"/>
        </w:rPr>
        <w:t xml:space="preserve"> Operatore.</w:t>
      </w:r>
    </w:p>
    <w:p w14:paraId="1D166840"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Entry condition:</w:t>
      </w:r>
      <w:r w:rsidRPr="00BB35CB">
        <w:rPr>
          <w:rFonts w:asciiTheme="minorHAnsi" w:eastAsiaTheme="minorHAnsi" w:hAnsiTheme="minorHAnsi" w:cstheme="minorBidi"/>
          <w:kern w:val="2"/>
          <w:lang w:eastAsia="en-US"/>
          <w14:ligatures w14:val="standardContextual"/>
        </w:rPr>
        <w:t xml:space="preserve"> L’operatore è autenticato e si trova nella pagina modifica di un lettore registrato.</w:t>
      </w:r>
    </w:p>
    <w:p w14:paraId="7FAA236E"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Flusso di eventi:</w:t>
      </w:r>
    </w:p>
    <w:p w14:paraId="3D1E3E67" w14:textId="77777777" w:rsidR="00BB35CB" w:rsidRPr="00BB35CB" w:rsidRDefault="00BB35CB">
      <w:pPr>
        <w:widowControl/>
        <w:numPr>
          <w:ilvl w:val="0"/>
          <w:numId w:val="38"/>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 xml:space="preserve">L’operatore interagisce con un modulo già compilato con le informazioni del lettore e che può essere modificato, con: </w:t>
      </w:r>
    </w:p>
    <w:p w14:paraId="4C4CD09B" w14:textId="77777777" w:rsidR="00BB35CB" w:rsidRPr="00BB35CB" w:rsidRDefault="00BB35CB">
      <w:pPr>
        <w:widowControl/>
        <w:numPr>
          <w:ilvl w:val="1"/>
          <w:numId w:val="28"/>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Una textbox con label “Nome:”;</w:t>
      </w:r>
    </w:p>
    <w:p w14:paraId="39EBA652" w14:textId="77777777" w:rsidR="00BB35CB" w:rsidRPr="00BB35CB" w:rsidRDefault="00BB35CB">
      <w:pPr>
        <w:widowControl/>
        <w:numPr>
          <w:ilvl w:val="1"/>
          <w:numId w:val="28"/>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Una textbox con label “Cognome:”;</w:t>
      </w:r>
    </w:p>
    <w:p w14:paraId="205873BA" w14:textId="77777777" w:rsidR="00BB35CB" w:rsidRPr="00BB35CB" w:rsidRDefault="00BB35CB">
      <w:pPr>
        <w:widowControl/>
        <w:numPr>
          <w:ilvl w:val="1"/>
          <w:numId w:val="28"/>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Una textbox con label “E-mail:”;</w:t>
      </w:r>
    </w:p>
    <w:p w14:paraId="7C5C7B89" w14:textId="77777777" w:rsidR="00BB35CB" w:rsidRPr="00BB35CB" w:rsidRDefault="00BB35CB">
      <w:pPr>
        <w:widowControl/>
        <w:numPr>
          <w:ilvl w:val="1"/>
          <w:numId w:val="28"/>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Un pulsante “Reset Password”;</w:t>
      </w:r>
    </w:p>
    <w:p w14:paraId="02FC363A" w14:textId="77777777" w:rsidR="00BB35CB" w:rsidRPr="00BB35CB" w:rsidRDefault="00BB35CB">
      <w:pPr>
        <w:widowControl/>
        <w:numPr>
          <w:ilvl w:val="1"/>
          <w:numId w:val="28"/>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Un pulsante “Annulla”;</w:t>
      </w:r>
    </w:p>
    <w:p w14:paraId="20B90180" w14:textId="77777777" w:rsidR="00BB35CB" w:rsidRPr="00BB35CB" w:rsidRDefault="00BB35CB">
      <w:pPr>
        <w:widowControl/>
        <w:numPr>
          <w:ilvl w:val="1"/>
          <w:numId w:val="28"/>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Un pulsante “Conferma”.</w:t>
      </w:r>
    </w:p>
    <w:p w14:paraId="747B4857" w14:textId="603D4D4D" w:rsidR="00BB35CB" w:rsidRPr="00BB35CB" w:rsidRDefault="00BB3A22">
      <w:pPr>
        <w:widowControl/>
        <w:numPr>
          <w:ilvl w:val="0"/>
          <w:numId w:val="50"/>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L</w:t>
      </w:r>
      <w:r w:rsidR="00BB35CB" w:rsidRPr="00BB35CB">
        <w:rPr>
          <w:rFonts w:asciiTheme="minorHAnsi" w:eastAsiaTheme="minorHAnsi" w:hAnsiTheme="minorHAnsi" w:cstheme="minorBidi"/>
          <w:kern w:val="2"/>
          <w:lang w:eastAsia="en-US"/>
          <w14:ligatures w14:val="standardContextual"/>
        </w:rPr>
        <w:t>’operatore preme “Conferma”.</w:t>
      </w:r>
    </w:p>
    <w:p w14:paraId="38933555" w14:textId="77777777" w:rsidR="00BB35CB" w:rsidRPr="00BB35CB" w:rsidRDefault="00BB35CB">
      <w:pPr>
        <w:widowControl/>
        <w:numPr>
          <w:ilvl w:val="0"/>
          <w:numId w:val="50"/>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sistema verifica che i dati inseriti siano validi.</w:t>
      </w:r>
    </w:p>
    <w:p w14:paraId="0271BDF2" w14:textId="77777777" w:rsidR="00BB35CB" w:rsidRPr="00BB35CB" w:rsidRDefault="00BB35CB">
      <w:pPr>
        <w:widowControl/>
        <w:numPr>
          <w:ilvl w:val="0"/>
          <w:numId w:val="50"/>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sistema modifica il lettore associando ad esso le informazioni inserite dall’operatore, e lo aggiorna nel database.</w:t>
      </w:r>
    </w:p>
    <w:p w14:paraId="6090AC01" w14:textId="77777777" w:rsidR="00BB35CB" w:rsidRPr="00BB35CB" w:rsidRDefault="00BB35CB">
      <w:pPr>
        <w:widowControl/>
        <w:numPr>
          <w:ilvl w:val="0"/>
          <w:numId w:val="50"/>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sistema mostra a schermo il messaggio “Lettore modificato con successo”.</w:t>
      </w:r>
    </w:p>
    <w:p w14:paraId="292379F5" w14:textId="77777777" w:rsidR="00BB35CB" w:rsidRPr="00BB35CB" w:rsidRDefault="00BB35CB">
      <w:pPr>
        <w:widowControl/>
        <w:numPr>
          <w:ilvl w:val="0"/>
          <w:numId w:val="50"/>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sistema reindirizza l’operatore sulla pagina del lettore ricercato.</w:t>
      </w:r>
    </w:p>
    <w:p w14:paraId="510A8372"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Exit condition:</w:t>
      </w:r>
      <w:r w:rsidRPr="00BB35CB">
        <w:rPr>
          <w:rFonts w:asciiTheme="minorHAnsi" w:eastAsiaTheme="minorHAnsi" w:hAnsiTheme="minorHAnsi" w:cstheme="minorBidi"/>
          <w:kern w:val="2"/>
          <w:lang w:eastAsia="en-US"/>
          <w14:ligatures w14:val="standardContextual"/>
        </w:rPr>
        <w:t xml:space="preserve"> L’operatore si trova nella pagina del lettore ricercato mediante codice fiscale e le informazioni del lettore sono state modificate.</w:t>
      </w:r>
    </w:p>
    <w:p w14:paraId="1B618548" w14:textId="63A86656" w:rsidR="00BB35CB" w:rsidRPr="00BB35CB" w:rsidRDefault="000C1B84"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Flussi alternativi</w:t>
      </w:r>
      <w:r w:rsidR="00BB35CB" w:rsidRPr="00BB35CB">
        <w:rPr>
          <w:rFonts w:asciiTheme="minorHAnsi" w:eastAsiaTheme="minorHAnsi" w:hAnsiTheme="minorHAnsi" w:cstheme="minorBidi"/>
          <w:b/>
          <w:bCs/>
          <w:kern w:val="2"/>
          <w:lang w:eastAsia="en-US"/>
          <w14:ligatures w14:val="standardContextual"/>
        </w:rPr>
        <w:t>/Eccezioni:</w:t>
      </w:r>
    </w:p>
    <w:p w14:paraId="2B709255" w14:textId="59900752" w:rsidR="00BB35CB" w:rsidRDefault="00D44BC2"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lastRenderedPageBreak/>
        <w:t xml:space="preserve">Se </w:t>
      </w:r>
      <w:r>
        <w:rPr>
          <w:rFonts w:asciiTheme="minorHAnsi" w:eastAsiaTheme="minorHAnsi" w:hAnsiTheme="minorHAnsi" w:cstheme="minorBidi"/>
          <w:kern w:val="2"/>
          <w:lang w:eastAsia="en-US"/>
          <w14:ligatures w14:val="standardContextual"/>
        </w:rPr>
        <w:t>tra il passo</w:t>
      </w:r>
      <w:r w:rsidRPr="00BB35CB">
        <w:rPr>
          <w:rFonts w:asciiTheme="minorHAnsi" w:eastAsiaTheme="minorHAnsi" w:hAnsiTheme="minorHAnsi" w:cstheme="minorBidi"/>
          <w:kern w:val="2"/>
          <w:lang w:eastAsia="en-US"/>
          <w14:ligatures w14:val="standardContextual"/>
        </w:rPr>
        <w:t xml:space="preserve"> 1</w:t>
      </w:r>
      <w:r>
        <w:rPr>
          <w:rFonts w:asciiTheme="minorHAnsi" w:eastAsiaTheme="minorHAnsi" w:hAnsiTheme="minorHAnsi" w:cstheme="minorBidi"/>
          <w:kern w:val="2"/>
          <w:lang w:eastAsia="en-US"/>
          <w14:ligatures w14:val="standardContextual"/>
        </w:rPr>
        <w:t xml:space="preserve"> e il passo </w:t>
      </w:r>
      <w:r w:rsidR="00582446">
        <w:rPr>
          <w:rFonts w:asciiTheme="minorHAnsi" w:eastAsiaTheme="minorHAnsi" w:hAnsiTheme="minorHAnsi" w:cstheme="minorBidi"/>
          <w:kern w:val="2"/>
          <w:lang w:eastAsia="en-US"/>
          <w14:ligatures w14:val="standardContextual"/>
        </w:rPr>
        <w:t>2</w:t>
      </w:r>
      <w:r>
        <w:rPr>
          <w:rFonts w:asciiTheme="minorHAnsi" w:eastAsiaTheme="minorHAnsi" w:hAnsiTheme="minorHAnsi" w:cstheme="minorBidi"/>
          <w:kern w:val="2"/>
          <w:lang w:eastAsia="en-US"/>
          <w14:ligatures w14:val="standardContextual"/>
        </w:rPr>
        <w:t xml:space="preserve"> </w:t>
      </w:r>
      <w:r w:rsidR="00BB35CB" w:rsidRPr="00BB35CB">
        <w:rPr>
          <w:rFonts w:asciiTheme="minorHAnsi" w:eastAsiaTheme="minorHAnsi" w:hAnsiTheme="minorHAnsi" w:cstheme="minorBidi"/>
          <w:kern w:val="2"/>
          <w:lang w:eastAsia="en-US"/>
          <w14:ligatures w14:val="standardContextual"/>
        </w:rPr>
        <w:t>l’operatore preme “Reset Password” viene eseguito</w:t>
      </w:r>
      <w:r>
        <w:rPr>
          <w:rFonts w:asciiTheme="minorHAnsi" w:eastAsiaTheme="minorHAnsi" w:hAnsiTheme="minorHAnsi" w:cstheme="minorBidi"/>
          <w:kern w:val="2"/>
          <w:lang w:eastAsia="en-US"/>
          <w14:ligatures w14:val="standardContextual"/>
        </w:rPr>
        <w:t xml:space="preserve"> il caso d’uso</w:t>
      </w:r>
      <w:r w:rsidR="00BB35CB" w:rsidRPr="00BB35CB">
        <w:rPr>
          <w:rFonts w:asciiTheme="minorHAnsi" w:eastAsiaTheme="minorHAnsi" w:hAnsiTheme="minorHAnsi" w:cstheme="minorBidi"/>
          <w:kern w:val="2"/>
          <w:lang w:eastAsia="en-US"/>
          <w14:ligatures w14:val="standardContextual"/>
        </w:rPr>
        <w:t xml:space="preserve"> </w:t>
      </w:r>
      <w:r w:rsidR="00BB35CB" w:rsidRPr="00D44BC2">
        <w:rPr>
          <w:rFonts w:asciiTheme="minorHAnsi" w:eastAsiaTheme="minorHAnsi" w:hAnsiTheme="minorHAnsi" w:cstheme="minorBidi"/>
          <w:b/>
          <w:bCs/>
          <w:kern w:val="2"/>
          <w:lang w:eastAsia="en-US"/>
          <w14:ligatures w14:val="standardContextual"/>
        </w:rPr>
        <w:t>UC13 – Reset della password di un lettore</w:t>
      </w:r>
      <w:r w:rsidR="00BB35CB" w:rsidRPr="00BB35CB">
        <w:rPr>
          <w:rFonts w:asciiTheme="minorHAnsi" w:eastAsiaTheme="minorHAnsi" w:hAnsiTheme="minorHAnsi" w:cstheme="minorBidi"/>
          <w:kern w:val="2"/>
          <w:lang w:eastAsia="en-US"/>
          <w14:ligatures w14:val="standardContextual"/>
        </w:rPr>
        <w:t>.</w:t>
      </w:r>
    </w:p>
    <w:p w14:paraId="0AA88B9E" w14:textId="5B911967" w:rsidR="00A55ED7" w:rsidRPr="00A55ED7" w:rsidRDefault="00A55ED7"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 xml:space="preserve">Se </w:t>
      </w:r>
      <w:r>
        <w:rPr>
          <w:rFonts w:asciiTheme="minorHAnsi" w:eastAsiaTheme="minorHAnsi" w:hAnsiTheme="minorHAnsi" w:cstheme="minorBidi"/>
          <w:kern w:val="2"/>
          <w:lang w:eastAsia="en-US"/>
          <w14:ligatures w14:val="standardContextual"/>
        </w:rPr>
        <w:t>tra il passo</w:t>
      </w:r>
      <w:r w:rsidRPr="00BB35CB">
        <w:rPr>
          <w:rFonts w:asciiTheme="minorHAnsi" w:eastAsiaTheme="minorHAnsi" w:hAnsiTheme="minorHAnsi" w:cstheme="minorBidi"/>
          <w:kern w:val="2"/>
          <w:lang w:eastAsia="en-US"/>
          <w14:ligatures w14:val="standardContextual"/>
        </w:rPr>
        <w:t xml:space="preserve"> 1</w:t>
      </w:r>
      <w:r>
        <w:rPr>
          <w:rFonts w:asciiTheme="minorHAnsi" w:eastAsiaTheme="minorHAnsi" w:hAnsiTheme="minorHAnsi" w:cstheme="minorBidi"/>
          <w:kern w:val="2"/>
          <w:lang w:eastAsia="en-US"/>
          <w14:ligatures w14:val="standardContextual"/>
        </w:rPr>
        <w:t xml:space="preserve"> e il passo </w:t>
      </w:r>
      <w:r w:rsidR="00582446">
        <w:rPr>
          <w:rFonts w:asciiTheme="minorHAnsi" w:eastAsiaTheme="minorHAnsi" w:hAnsiTheme="minorHAnsi" w:cstheme="minorBidi"/>
          <w:kern w:val="2"/>
          <w:lang w:eastAsia="en-US"/>
          <w14:ligatures w14:val="standardContextual"/>
        </w:rPr>
        <w:t>2</w:t>
      </w:r>
      <w:r w:rsidRPr="00BB35CB">
        <w:rPr>
          <w:rFonts w:asciiTheme="minorHAnsi" w:eastAsiaTheme="minorHAnsi" w:hAnsiTheme="minorHAnsi" w:cstheme="minorBidi"/>
          <w:kern w:val="2"/>
          <w:lang w:eastAsia="en-US"/>
          <w14:ligatures w14:val="standardContextual"/>
        </w:rPr>
        <w:t xml:space="preserve"> l’operatore preme “Annulla”, </w:t>
      </w:r>
      <w:r>
        <w:rPr>
          <w:rFonts w:asciiTheme="minorHAnsi" w:eastAsiaTheme="minorHAnsi" w:hAnsiTheme="minorHAnsi" w:cstheme="minorBidi"/>
          <w:kern w:val="2"/>
          <w:lang w:eastAsia="en-US"/>
          <w14:ligatures w14:val="standardContextual"/>
        </w:rPr>
        <w:t>viene eseguito il caso d’uso</w:t>
      </w:r>
      <w:r>
        <w:rPr>
          <w:rFonts w:asciiTheme="minorHAnsi" w:eastAsiaTheme="minorHAnsi" w:hAnsiTheme="minorHAnsi" w:cstheme="minorBidi"/>
          <w:kern w:val="2"/>
          <w:lang w:eastAsia="en-US"/>
          <w14:ligatures w14:val="standardContextual"/>
        </w:rPr>
        <w:t xml:space="preserve"> </w:t>
      </w:r>
      <w:r w:rsidRPr="00A55ED7">
        <w:rPr>
          <w:rFonts w:asciiTheme="minorHAnsi" w:eastAsiaTheme="minorHAnsi" w:hAnsiTheme="minorHAnsi" w:cstheme="minorBidi"/>
          <w:b/>
          <w:bCs/>
          <w:kern w:val="2"/>
          <w:lang w:eastAsia="en-US"/>
          <w14:ligatures w14:val="standardContextual"/>
        </w:rPr>
        <w:t>UC12.1 – Annullamento modifica delle informazioni di un lettore registrato</w:t>
      </w:r>
      <w:r>
        <w:rPr>
          <w:rFonts w:asciiTheme="minorHAnsi" w:eastAsiaTheme="minorHAnsi" w:hAnsiTheme="minorHAnsi" w:cstheme="minorBidi"/>
          <w:kern w:val="2"/>
          <w:lang w:eastAsia="en-US"/>
          <w14:ligatures w14:val="standardContextual"/>
        </w:rPr>
        <w:t>.</w:t>
      </w:r>
    </w:p>
    <w:p w14:paraId="19BA9971" w14:textId="3477309F" w:rsidR="00BE4197"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 xml:space="preserve">Se al passo 3 il sistema rileva delle informazioni non valide, viene eseguito il caso d’uso </w:t>
      </w:r>
      <w:r w:rsidRPr="00D44BC2">
        <w:rPr>
          <w:rFonts w:asciiTheme="minorHAnsi" w:eastAsiaTheme="minorHAnsi" w:hAnsiTheme="minorHAnsi" w:cstheme="minorBidi"/>
          <w:b/>
          <w:bCs/>
          <w:kern w:val="2"/>
          <w:lang w:eastAsia="en-US"/>
          <w14:ligatures w14:val="standardContextual"/>
        </w:rPr>
        <w:t>UC12.</w:t>
      </w:r>
      <w:r w:rsidR="00582446">
        <w:rPr>
          <w:rFonts w:asciiTheme="minorHAnsi" w:eastAsiaTheme="minorHAnsi" w:hAnsiTheme="minorHAnsi" w:cstheme="minorBidi"/>
          <w:b/>
          <w:bCs/>
          <w:kern w:val="2"/>
          <w:lang w:eastAsia="en-US"/>
          <w14:ligatures w14:val="standardContextual"/>
        </w:rPr>
        <w:t>2</w:t>
      </w:r>
      <w:r w:rsidRPr="00D44BC2">
        <w:rPr>
          <w:rFonts w:asciiTheme="minorHAnsi" w:eastAsiaTheme="minorHAnsi" w:hAnsiTheme="minorHAnsi" w:cstheme="minorBidi"/>
          <w:b/>
          <w:bCs/>
          <w:kern w:val="2"/>
          <w:lang w:eastAsia="en-US"/>
          <w14:ligatures w14:val="standardContextual"/>
        </w:rPr>
        <w:t xml:space="preserve"> – Informazioni non valide</w:t>
      </w:r>
      <w:r w:rsidRPr="00BB35CB">
        <w:rPr>
          <w:rFonts w:asciiTheme="minorHAnsi" w:eastAsiaTheme="minorHAnsi" w:hAnsiTheme="minorHAnsi" w:cstheme="minorBidi"/>
          <w:kern w:val="2"/>
          <w:lang w:eastAsia="en-US"/>
          <w14:ligatures w14:val="standardContextual"/>
        </w:rPr>
        <w:t>.</w:t>
      </w:r>
    </w:p>
    <w:p w14:paraId="2153EEEA" w14:textId="77777777" w:rsidR="00E52556" w:rsidRDefault="00E52556" w:rsidP="00E52556">
      <w:pPr>
        <w:widowControl/>
        <w:suppressAutoHyphens w:val="0"/>
        <w:spacing w:after="100" w:afterAutospacing="1" w:line="278" w:lineRule="auto"/>
        <w:rPr>
          <w:rFonts w:asciiTheme="minorHAnsi" w:eastAsiaTheme="minorHAnsi" w:hAnsiTheme="minorHAnsi" w:cstheme="minorBidi"/>
          <w:b/>
          <w:bCs/>
          <w:kern w:val="2"/>
          <w:sz w:val="28"/>
          <w:szCs w:val="28"/>
          <w:lang w:eastAsia="en-US"/>
          <w14:ligatures w14:val="standardContextual"/>
        </w:rPr>
      </w:pPr>
    </w:p>
    <w:p w14:paraId="54DC7C1D" w14:textId="138646B9" w:rsidR="009B4515" w:rsidRPr="00BE4197" w:rsidRDefault="00582446"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sz w:val="28"/>
          <w:szCs w:val="28"/>
          <w:lang w:eastAsia="en-US"/>
          <w14:ligatures w14:val="standardContextual"/>
        </w:rPr>
        <w:t>UC12.</w:t>
      </w:r>
      <w:r>
        <w:rPr>
          <w:rFonts w:asciiTheme="minorHAnsi" w:eastAsiaTheme="minorHAnsi" w:hAnsiTheme="minorHAnsi" w:cstheme="minorBidi"/>
          <w:b/>
          <w:bCs/>
          <w:kern w:val="2"/>
          <w:sz w:val="28"/>
          <w:szCs w:val="28"/>
          <w:lang w:eastAsia="en-US"/>
          <w14:ligatures w14:val="standardContextual"/>
        </w:rPr>
        <w:t>1</w:t>
      </w:r>
      <w:r w:rsidRPr="00BB35CB">
        <w:rPr>
          <w:rFonts w:asciiTheme="minorHAnsi" w:eastAsiaTheme="minorHAnsi" w:hAnsiTheme="minorHAnsi" w:cstheme="minorBidi"/>
          <w:b/>
          <w:bCs/>
          <w:kern w:val="2"/>
          <w:sz w:val="28"/>
          <w:szCs w:val="28"/>
          <w:lang w:eastAsia="en-US"/>
          <w14:ligatures w14:val="standardContextual"/>
        </w:rPr>
        <w:t xml:space="preserve"> – </w:t>
      </w:r>
      <w:r w:rsidRPr="00582446">
        <w:rPr>
          <w:rFonts w:asciiTheme="minorHAnsi" w:eastAsiaTheme="minorHAnsi" w:hAnsiTheme="minorHAnsi" w:cstheme="minorBidi"/>
          <w:b/>
          <w:bCs/>
          <w:kern w:val="2"/>
          <w:sz w:val="28"/>
          <w:szCs w:val="28"/>
          <w:lang w:eastAsia="en-US"/>
          <w14:ligatures w14:val="standardContextual"/>
        </w:rPr>
        <w:t>Annullamento modifica delle informazioni di un lettore registrato</w:t>
      </w:r>
    </w:p>
    <w:p w14:paraId="769A74DE" w14:textId="0707E4AD" w:rsidR="009B4515" w:rsidRPr="009B4515" w:rsidRDefault="009B4515" w:rsidP="00E52556">
      <w:pPr>
        <w:widowControl/>
        <w:suppressAutoHyphens w:val="0"/>
        <w:spacing w:after="100" w:afterAutospacing="1" w:line="278" w:lineRule="auto"/>
        <w:rPr>
          <w:rFonts w:asciiTheme="minorHAnsi" w:eastAsiaTheme="minorHAnsi" w:hAnsiTheme="minorHAnsi" w:cstheme="minorBidi"/>
          <w:b/>
          <w:bCs/>
          <w:kern w:val="2"/>
          <w:sz w:val="28"/>
          <w:szCs w:val="28"/>
          <w:lang w:eastAsia="en-US"/>
          <w14:ligatures w14:val="standardContextual"/>
        </w:rPr>
      </w:pPr>
      <w:r w:rsidRPr="00BB35CB">
        <w:rPr>
          <w:rFonts w:asciiTheme="minorHAnsi" w:hAnsiTheme="minorHAnsi"/>
          <w:b/>
          <w:bCs/>
        </w:rPr>
        <w:t>Attori:</w:t>
      </w:r>
      <w:r w:rsidRPr="00BB35CB">
        <w:rPr>
          <w:rFonts w:asciiTheme="minorHAnsi" w:hAnsiTheme="minorHAnsi"/>
        </w:rPr>
        <w:t xml:space="preserve"> Operatore.</w:t>
      </w:r>
    </w:p>
    <w:p w14:paraId="0C6A8008" w14:textId="5026CD99" w:rsidR="009B4515" w:rsidRPr="00BB35CB" w:rsidRDefault="009B4515" w:rsidP="00E52556">
      <w:pPr>
        <w:spacing w:after="100" w:afterAutospacing="1"/>
        <w:rPr>
          <w:rFonts w:asciiTheme="minorHAnsi" w:hAnsiTheme="minorHAnsi"/>
        </w:rPr>
      </w:pPr>
      <w:r w:rsidRPr="00BB35CB">
        <w:rPr>
          <w:rFonts w:asciiTheme="minorHAnsi" w:hAnsiTheme="minorHAnsi"/>
          <w:b/>
          <w:bCs/>
        </w:rPr>
        <w:t>Entry condition:</w:t>
      </w:r>
      <w:r w:rsidRPr="00BB35CB">
        <w:rPr>
          <w:rFonts w:asciiTheme="minorHAnsi" w:hAnsiTheme="minorHAnsi"/>
        </w:rPr>
        <w:t xml:space="preserve"> L’operatore ha </w:t>
      </w:r>
      <w:r>
        <w:rPr>
          <w:rFonts w:asciiTheme="minorHAnsi" w:hAnsiTheme="minorHAnsi"/>
        </w:rPr>
        <w:t xml:space="preserve">premuto il pulsante “Annulla” durante </w:t>
      </w:r>
      <w:r w:rsidR="00B00B26">
        <w:rPr>
          <w:rFonts w:asciiTheme="minorHAnsi" w:hAnsiTheme="minorHAnsi"/>
        </w:rPr>
        <w:t>la compilazione del modulo di modifica delle informazioni di un lettore registrato</w:t>
      </w:r>
      <w:r>
        <w:rPr>
          <w:rFonts w:asciiTheme="minorHAnsi" w:hAnsiTheme="minorHAnsi"/>
        </w:rPr>
        <w:t>.</w:t>
      </w:r>
    </w:p>
    <w:p w14:paraId="6CBE69C0" w14:textId="77777777" w:rsidR="009B4515" w:rsidRPr="00BB35CB" w:rsidRDefault="009B4515" w:rsidP="00E52556">
      <w:pPr>
        <w:spacing w:after="100" w:afterAutospacing="1"/>
        <w:rPr>
          <w:rFonts w:asciiTheme="minorHAnsi" w:hAnsiTheme="minorHAnsi"/>
          <w:b/>
          <w:bCs/>
        </w:rPr>
      </w:pPr>
      <w:r w:rsidRPr="00BB35CB">
        <w:rPr>
          <w:rFonts w:asciiTheme="minorHAnsi" w:hAnsiTheme="minorHAnsi"/>
          <w:b/>
          <w:bCs/>
        </w:rPr>
        <w:t>Flusso di eventi:</w:t>
      </w:r>
    </w:p>
    <w:p w14:paraId="5FEBE974" w14:textId="10CF0DD4" w:rsidR="009B4515" w:rsidRPr="00BB35CB" w:rsidRDefault="009B4515">
      <w:pPr>
        <w:pStyle w:val="ListParagraph"/>
        <w:widowControl/>
        <w:numPr>
          <w:ilvl w:val="0"/>
          <w:numId w:val="59"/>
        </w:numPr>
        <w:suppressAutoHyphens w:val="0"/>
        <w:spacing w:after="100" w:afterAutospacing="1" w:line="278" w:lineRule="auto"/>
        <w:rPr>
          <w:rFonts w:asciiTheme="minorHAnsi" w:hAnsiTheme="minorHAnsi"/>
        </w:rPr>
      </w:pPr>
      <w:r w:rsidRPr="00BB35CB">
        <w:rPr>
          <w:rFonts w:asciiTheme="minorHAnsi" w:hAnsiTheme="minorHAnsi"/>
        </w:rPr>
        <w:t xml:space="preserve">Il sistema </w:t>
      </w:r>
      <w:r>
        <w:rPr>
          <w:rFonts w:asciiTheme="minorHAnsi" w:hAnsiTheme="minorHAnsi"/>
        </w:rPr>
        <w:t xml:space="preserve">reindirizza l’operatore alla </w:t>
      </w:r>
      <w:r w:rsidR="00A36CA9" w:rsidRPr="00BB35CB">
        <w:rPr>
          <w:rFonts w:asciiTheme="minorHAnsi" w:eastAsiaTheme="minorHAnsi" w:hAnsiTheme="minorHAnsi" w:cstheme="minorBidi"/>
          <w:kern w:val="2"/>
          <w:lang w:eastAsia="en-US"/>
          <w14:ligatures w14:val="standardContextual"/>
        </w:rPr>
        <w:t>pagina</w:t>
      </w:r>
      <w:r w:rsidR="00A36CA9">
        <w:rPr>
          <w:rFonts w:asciiTheme="minorHAnsi" w:eastAsiaTheme="minorHAnsi" w:hAnsiTheme="minorHAnsi" w:cstheme="minorBidi"/>
          <w:kern w:val="2"/>
          <w:lang w:eastAsia="en-US"/>
          <w14:ligatures w14:val="standardContextual"/>
        </w:rPr>
        <w:t xml:space="preserve"> delle informazioni del</w:t>
      </w:r>
      <w:r w:rsidR="00A36CA9" w:rsidRPr="00BB35CB">
        <w:rPr>
          <w:rFonts w:asciiTheme="minorHAnsi" w:eastAsiaTheme="minorHAnsi" w:hAnsiTheme="minorHAnsi" w:cstheme="minorBidi"/>
          <w:kern w:val="2"/>
          <w:lang w:eastAsia="en-US"/>
          <w14:ligatures w14:val="standardContextual"/>
        </w:rPr>
        <w:t xml:space="preserve"> lettore registrato</w:t>
      </w:r>
      <w:r>
        <w:rPr>
          <w:rFonts w:asciiTheme="minorHAnsi" w:hAnsiTheme="minorHAnsi"/>
        </w:rPr>
        <w:t>.</w:t>
      </w:r>
    </w:p>
    <w:p w14:paraId="51B7882B" w14:textId="29C52479" w:rsidR="00BE4197" w:rsidRPr="00BE4197" w:rsidRDefault="009B4515" w:rsidP="00E52556">
      <w:pPr>
        <w:spacing w:after="100" w:afterAutospacing="1"/>
        <w:rPr>
          <w:rFonts w:asciiTheme="minorHAnsi" w:hAnsiTheme="minorHAnsi"/>
        </w:rPr>
      </w:pPr>
      <w:r w:rsidRPr="00BB35CB">
        <w:rPr>
          <w:rFonts w:asciiTheme="minorHAnsi" w:hAnsiTheme="minorHAnsi"/>
          <w:b/>
          <w:bCs/>
        </w:rPr>
        <w:t>Exit condition:</w:t>
      </w:r>
      <w:r w:rsidRPr="00BB35CB">
        <w:rPr>
          <w:rFonts w:asciiTheme="minorHAnsi" w:hAnsiTheme="minorHAnsi"/>
        </w:rPr>
        <w:t xml:space="preserve"> L’operatore </w:t>
      </w:r>
      <w:r w:rsidR="00B00B26" w:rsidRPr="00BB35CB">
        <w:rPr>
          <w:rFonts w:asciiTheme="minorHAnsi" w:eastAsiaTheme="minorHAnsi" w:hAnsiTheme="minorHAnsi" w:cstheme="minorBidi"/>
          <w:kern w:val="2"/>
          <w:lang w:eastAsia="en-US"/>
          <w14:ligatures w14:val="standardContextual"/>
        </w:rPr>
        <w:t>si trova nella pagina</w:t>
      </w:r>
      <w:r w:rsidR="00B02855">
        <w:rPr>
          <w:rFonts w:asciiTheme="minorHAnsi" w:eastAsiaTheme="minorHAnsi" w:hAnsiTheme="minorHAnsi" w:cstheme="minorBidi"/>
          <w:kern w:val="2"/>
          <w:lang w:eastAsia="en-US"/>
          <w14:ligatures w14:val="standardContextual"/>
        </w:rPr>
        <w:t xml:space="preserve"> delle informazioni del</w:t>
      </w:r>
      <w:r w:rsidR="00B00B26" w:rsidRPr="00BB35CB">
        <w:rPr>
          <w:rFonts w:asciiTheme="minorHAnsi" w:eastAsiaTheme="minorHAnsi" w:hAnsiTheme="minorHAnsi" w:cstheme="minorBidi"/>
          <w:kern w:val="2"/>
          <w:lang w:eastAsia="en-US"/>
          <w14:ligatures w14:val="standardContextual"/>
        </w:rPr>
        <w:t xml:space="preserve"> lettore registrato</w:t>
      </w:r>
      <w:r w:rsidR="00B00B26">
        <w:rPr>
          <w:rFonts w:asciiTheme="minorHAnsi" w:eastAsiaTheme="minorHAnsi" w:hAnsiTheme="minorHAnsi" w:cstheme="minorBidi"/>
          <w:kern w:val="2"/>
          <w:lang w:eastAsia="en-US"/>
          <w14:ligatures w14:val="standardContextual"/>
        </w:rPr>
        <w:t xml:space="preserve"> e la modifica delle informazioni non è avvenuta</w:t>
      </w:r>
      <w:r w:rsidRPr="00BB35CB">
        <w:rPr>
          <w:rFonts w:asciiTheme="minorHAnsi" w:hAnsiTheme="minorHAnsi"/>
        </w:rPr>
        <w:t>.</w:t>
      </w:r>
    </w:p>
    <w:p w14:paraId="530C2222" w14:textId="77777777" w:rsidR="00E52556" w:rsidRDefault="00E52556" w:rsidP="00E52556">
      <w:pPr>
        <w:widowControl/>
        <w:suppressAutoHyphens w:val="0"/>
        <w:spacing w:after="100" w:afterAutospacing="1" w:line="278" w:lineRule="auto"/>
        <w:rPr>
          <w:rFonts w:asciiTheme="minorHAnsi" w:eastAsiaTheme="minorHAnsi" w:hAnsiTheme="minorHAnsi" w:cstheme="minorBidi"/>
          <w:b/>
          <w:bCs/>
          <w:kern w:val="2"/>
          <w:sz w:val="28"/>
          <w:szCs w:val="28"/>
          <w:lang w:eastAsia="en-US"/>
          <w14:ligatures w14:val="standardContextual"/>
        </w:rPr>
      </w:pPr>
    </w:p>
    <w:p w14:paraId="626C20F7" w14:textId="4589D062" w:rsidR="00BB35CB" w:rsidRPr="00BB35CB" w:rsidRDefault="00BB35CB" w:rsidP="00E52556">
      <w:pPr>
        <w:widowControl/>
        <w:suppressAutoHyphens w:val="0"/>
        <w:spacing w:after="100" w:afterAutospacing="1" w:line="278" w:lineRule="auto"/>
        <w:rPr>
          <w:rFonts w:asciiTheme="minorHAnsi" w:eastAsiaTheme="minorHAnsi" w:hAnsiTheme="minorHAnsi" w:cstheme="minorBidi"/>
          <w:b/>
          <w:bCs/>
          <w:kern w:val="2"/>
          <w:sz w:val="28"/>
          <w:szCs w:val="28"/>
          <w:lang w:eastAsia="en-US"/>
          <w14:ligatures w14:val="standardContextual"/>
        </w:rPr>
      </w:pPr>
      <w:r w:rsidRPr="00BB35CB">
        <w:rPr>
          <w:rFonts w:asciiTheme="minorHAnsi" w:eastAsiaTheme="minorHAnsi" w:hAnsiTheme="minorHAnsi" w:cstheme="minorBidi"/>
          <w:b/>
          <w:bCs/>
          <w:kern w:val="2"/>
          <w:sz w:val="28"/>
          <w:szCs w:val="28"/>
          <w:lang w:eastAsia="en-US"/>
          <w14:ligatures w14:val="standardContextual"/>
        </w:rPr>
        <w:t>UC12.</w:t>
      </w:r>
      <w:r w:rsidR="00582446">
        <w:rPr>
          <w:rFonts w:asciiTheme="minorHAnsi" w:eastAsiaTheme="minorHAnsi" w:hAnsiTheme="minorHAnsi" w:cstheme="minorBidi"/>
          <w:b/>
          <w:bCs/>
          <w:kern w:val="2"/>
          <w:sz w:val="28"/>
          <w:szCs w:val="28"/>
          <w:lang w:eastAsia="en-US"/>
          <w14:ligatures w14:val="standardContextual"/>
        </w:rPr>
        <w:t>2</w:t>
      </w:r>
      <w:r w:rsidRPr="00BB35CB">
        <w:rPr>
          <w:rFonts w:asciiTheme="minorHAnsi" w:eastAsiaTheme="minorHAnsi" w:hAnsiTheme="minorHAnsi" w:cstheme="minorBidi"/>
          <w:b/>
          <w:bCs/>
          <w:kern w:val="2"/>
          <w:sz w:val="28"/>
          <w:szCs w:val="28"/>
          <w:lang w:eastAsia="en-US"/>
          <w14:ligatures w14:val="standardContextual"/>
        </w:rPr>
        <w:t xml:space="preserve"> – Informazioni non valide</w:t>
      </w:r>
    </w:p>
    <w:p w14:paraId="69399565"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Attori:</w:t>
      </w:r>
      <w:r w:rsidRPr="00BB35CB">
        <w:rPr>
          <w:rFonts w:asciiTheme="minorHAnsi" w:eastAsiaTheme="minorHAnsi" w:hAnsiTheme="minorHAnsi" w:cstheme="minorBidi"/>
          <w:kern w:val="2"/>
          <w:lang w:eastAsia="en-US"/>
          <w14:ligatures w14:val="standardContextual"/>
        </w:rPr>
        <w:t xml:space="preserve"> Operatore.</w:t>
      </w:r>
    </w:p>
    <w:p w14:paraId="61253295"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Entry condition:</w:t>
      </w:r>
      <w:r w:rsidRPr="00BB35CB">
        <w:rPr>
          <w:rFonts w:asciiTheme="minorHAnsi" w:eastAsiaTheme="minorHAnsi" w:hAnsiTheme="minorHAnsi" w:cstheme="minorBidi"/>
          <w:kern w:val="2"/>
          <w:lang w:eastAsia="en-US"/>
          <w14:ligatures w14:val="standardContextual"/>
        </w:rPr>
        <w:t xml:space="preserve"> L’operatore ha inserito delle informazioni non valide nella modifica delle informazioni del lettore.</w:t>
      </w:r>
    </w:p>
    <w:p w14:paraId="6B1277BC"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Flusso di eventi:</w:t>
      </w:r>
    </w:p>
    <w:p w14:paraId="5E3CC033" w14:textId="77777777" w:rsidR="00BE4197" w:rsidRDefault="00BB35CB">
      <w:pPr>
        <w:widowControl/>
        <w:numPr>
          <w:ilvl w:val="0"/>
          <w:numId w:val="37"/>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sistema mostra a schermo il messaggio “Errore: Informazioni non valide”.</w:t>
      </w:r>
    </w:p>
    <w:p w14:paraId="10D51863" w14:textId="5BA640C3" w:rsidR="00BB35CB" w:rsidRPr="00BE4197" w:rsidRDefault="00BB35CB" w:rsidP="00E52556">
      <w:pPr>
        <w:widowControl/>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E4197">
        <w:rPr>
          <w:rFonts w:asciiTheme="minorHAnsi" w:eastAsiaTheme="minorHAnsi" w:hAnsiTheme="minorHAnsi" w:cstheme="minorBidi"/>
          <w:b/>
          <w:bCs/>
          <w:kern w:val="2"/>
          <w:lang w:eastAsia="en-US"/>
          <w14:ligatures w14:val="standardContextual"/>
        </w:rPr>
        <w:t>Exit condition:</w:t>
      </w:r>
      <w:r w:rsidRPr="00BE4197">
        <w:rPr>
          <w:rFonts w:asciiTheme="minorHAnsi" w:eastAsiaTheme="minorHAnsi" w:hAnsiTheme="minorHAnsi" w:cstheme="minorBidi"/>
          <w:kern w:val="2"/>
          <w:lang w:eastAsia="en-US"/>
          <w14:ligatures w14:val="standardContextual"/>
        </w:rPr>
        <w:t xml:space="preserve"> L’operatore si trova sulla pagina di modifica delle informazioni del lettore.</w:t>
      </w:r>
    </w:p>
    <w:p w14:paraId="6D476872" w14:textId="77777777" w:rsidR="00BB35CB" w:rsidRDefault="00BB35CB">
      <w:pPr>
        <w:widowControl/>
        <w:suppressAutoHyphens w:val="0"/>
        <w:rPr>
          <w:rFonts w:asciiTheme="minorHAnsi" w:hAnsiTheme="minorHAnsi"/>
        </w:rPr>
      </w:pPr>
      <w:r>
        <w:rPr>
          <w:rFonts w:asciiTheme="minorHAnsi" w:hAnsiTheme="minorHAnsi"/>
        </w:rPr>
        <w:br w:type="page"/>
      </w:r>
    </w:p>
    <w:p w14:paraId="08C7AC05" w14:textId="087435FA" w:rsidR="005E4D27" w:rsidRDefault="00B669B2" w:rsidP="005E4D27">
      <w:pPr>
        <w:rPr>
          <w:rFonts w:asciiTheme="minorHAnsi" w:hAnsiTheme="minorHAnsi"/>
          <w:b/>
          <w:bCs/>
          <w:sz w:val="28"/>
          <w:szCs w:val="28"/>
        </w:rPr>
      </w:pPr>
      <w:r>
        <w:rPr>
          <w:rFonts w:asciiTheme="minorHAnsi" w:hAnsiTheme="minorHAnsi"/>
          <w:b/>
          <w:bCs/>
          <w:noProof/>
          <w:sz w:val="28"/>
          <w:szCs w:val="28"/>
        </w:rPr>
        <w:lastRenderedPageBreak/>
        <w:drawing>
          <wp:anchor distT="0" distB="0" distL="114300" distR="114300" simplePos="0" relativeHeight="251670528" behindDoc="0" locked="0" layoutInCell="1" allowOverlap="1" wp14:anchorId="1DC65EAA" wp14:editId="1441675C">
            <wp:simplePos x="0" y="0"/>
            <wp:positionH relativeFrom="margin">
              <wp:align>center</wp:align>
            </wp:positionH>
            <wp:positionV relativeFrom="paragraph">
              <wp:posOffset>235700</wp:posOffset>
            </wp:positionV>
            <wp:extent cx="4763135" cy="1804035"/>
            <wp:effectExtent l="0" t="0" r="0" b="5715"/>
            <wp:wrapTopAndBottom/>
            <wp:docPr id="1315572586"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3135" cy="1804035"/>
                    </a:xfrm>
                    <a:prstGeom prst="rect">
                      <a:avLst/>
                    </a:prstGeom>
                    <a:noFill/>
                    <a:ln>
                      <a:noFill/>
                    </a:ln>
                  </pic:spPr>
                </pic:pic>
              </a:graphicData>
            </a:graphic>
          </wp:anchor>
        </w:drawing>
      </w:r>
      <w:r w:rsidR="005E4D27" w:rsidRPr="005E4D27">
        <w:rPr>
          <w:rFonts w:asciiTheme="minorHAnsi" w:hAnsiTheme="minorHAnsi"/>
          <w:b/>
          <w:bCs/>
          <w:sz w:val="28"/>
          <w:szCs w:val="28"/>
        </w:rPr>
        <w:t xml:space="preserve">UC13 – Reset della password di un lettore </w:t>
      </w:r>
    </w:p>
    <w:p w14:paraId="34948AFB"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Attori:</w:t>
      </w:r>
      <w:r w:rsidRPr="00BB35CB">
        <w:rPr>
          <w:rFonts w:asciiTheme="minorHAnsi" w:eastAsiaTheme="minorHAnsi" w:hAnsiTheme="minorHAnsi" w:cstheme="minorBidi"/>
          <w:kern w:val="2"/>
          <w:lang w:eastAsia="en-US"/>
          <w14:ligatures w14:val="standardContextual"/>
        </w:rPr>
        <w:t xml:space="preserve"> Operatore.</w:t>
      </w:r>
    </w:p>
    <w:p w14:paraId="41A47EA6"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Entry condition:</w:t>
      </w:r>
      <w:r w:rsidRPr="00BB35CB">
        <w:rPr>
          <w:rFonts w:asciiTheme="minorHAnsi" w:eastAsiaTheme="minorHAnsi" w:hAnsiTheme="minorHAnsi" w:cstheme="minorBidi"/>
          <w:kern w:val="2"/>
          <w:lang w:eastAsia="en-US"/>
          <w14:ligatures w14:val="standardContextual"/>
        </w:rPr>
        <w:t xml:space="preserve"> L’operatore è autenticato e si trova nella pagina modifica di un lettore registrato.</w:t>
      </w:r>
    </w:p>
    <w:p w14:paraId="5E9B7A5F"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Flusso di eventi:</w:t>
      </w:r>
    </w:p>
    <w:p w14:paraId="0DB28713" w14:textId="77777777" w:rsidR="00BB35CB" w:rsidRPr="00BB35CB" w:rsidRDefault="00BB35CB">
      <w:pPr>
        <w:widowControl/>
        <w:numPr>
          <w:ilvl w:val="0"/>
          <w:numId w:val="51"/>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L’operatore preme “Reset Password”.</w:t>
      </w:r>
    </w:p>
    <w:p w14:paraId="14F4A159" w14:textId="77777777" w:rsidR="00BB35CB" w:rsidRPr="00BB35CB" w:rsidRDefault="00BB35CB">
      <w:pPr>
        <w:widowControl/>
        <w:numPr>
          <w:ilvl w:val="0"/>
          <w:numId w:val="51"/>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sistema crea una password provvisoria e la sostituisce a quella presente nel database, marcandola come provvisoria.</w:t>
      </w:r>
    </w:p>
    <w:p w14:paraId="07DE84B7" w14:textId="77777777" w:rsidR="00BB35CB" w:rsidRPr="00BB35CB" w:rsidRDefault="00BB35CB">
      <w:pPr>
        <w:widowControl/>
        <w:numPr>
          <w:ilvl w:val="0"/>
          <w:numId w:val="51"/>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sistema mostra a schermo la password provvisoria con un pulsante “Conferma”.</w:t>
      </w:r>
    </w:p>
    <w:p w14:paraId="7E96087D" w14:textId="77777777" w:rsidR="00BB35CB" w:rsidRPr="00BB35CB" w:rsidRDefault="00BB35CB">
      <w:pPr>
        <w:widowControl/>
        <w:numPr>
          <w:ilvl w:val="0"/>
          <w:numId w:val="51"/>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L’operatore preme “Conferma”.</w:t>
      </w:r>
    </w:p>
    <w:p w14:paraId="5CD0A376" w14:textId="77777777" w:rsidR="00BB35CB" w:rsidRPr="00BB35CB" w:rsidRDefault="00BB35CB">
      <w:pPr>
        <w:widowControl/>
        <w:numPr>
          <w:ilvl w:val="0"/>
          <w:numId w:val="51"/>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sistema reindirizza l’operatore sulla pagina del lettore ricercato.</w:t>
      </w:r>
    </w:p>
    <w:p w14:paraId="2E53B37F" w14:textId="77777777" w:rsid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Exit condition:</w:t>
      </w:r>
      <w:r w:rsidRPr="00BB35CB">
        <w:rPr>
          <w:rFonts w:asciiTheme="minorHAnsi" w:eastAsiaTheme="minorHAnsi" w:hAnsiTheme="minorHAnsi" w:cstheme="minorBidi"/>
          <w:kern w:val="2"/>
          <w:lang w:eastAsia="en-US"/>
          <w14:ligatures w14:val="standardContextual"/>
        </w:rPr>
        <w:t xml:space="preserve"> L’operatore si trova nella pagina del lettore ricercato ed è stata assegnata una password provvisoria al lettore.</w:t>
      </w:r>
    </w:p>
    <w:p w14:paraId="69B808BB" w14:textId="77777777" w:rsidR="00BB35CB" w:rsidRDefault="00BB35CB" w:rsidP="00E52556">
      <w:pPr>
        <w:widowControl/>
        <w:suppressAutoHyphens w:val="0"/>
        <w:spacing w:after="100" w:afterAutospacing="1"/>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br w:type="page"/>
      </w:r>
    </w:p>
    <w:p w14:paraId="05FD01EA" w14:textId="5C19ED78" w:rsidR="005E4D27" w:rsidRPr="00BB35CB" w:rsidRDefault="001B31C8" w:rsidP="00BB35CB">
      <w:pPr>
        <w:widowControl/>
        <w:suppressAutoHyphens w:val="0"/>
        <w:spacing w:after="160" w:line="278" w:lineRule="auto"/>
        <w:rPr>
          <w:rFonts w:asciiTheme="minorHAnsi" w:eastAsiaTheme="minorHAnsi" w:hAnsiTheme="minorHAnsi" w:cstheme="minorBidi"/>
          <w:kern w:val="2"/>
          <w:lang w:eastAsia="en-US"/>
          <w14:ligatures w14:val="standardContextual"/>
        </w:rPr>
      </w:pPr>
      <w:r>
        <w:rPr>
          <w:rFonts w:asciiTheme="minorHAnsi" w:hAnsiTheme="minorHAnsi"/>
          <w:b/>
          <w:bCs/>
          <w:noProof/>
        </w:rPr>
        <w:lastRenderedPageBreak/>
        <w:drawing>
          <wp:anchor distT="0" distB="0" distL="114300" distR="114300" simplePos="0" relativeHeight="251671552" behindDoc="0" locked="0" layoutInCell="1" allowOverlap="1" wp14:anchorId="53D44827" wp14:editId="2221FB3D">
            <wp:simplePos x="0" y="0"/>
            <wp:positionH relativeFrom="margin">
              <wp:align>center</wp:align>
            </wp:positionH>
            <wp:positionV relativeFrom="paragraph">
              <wp:posOffset>239972</wp:posOffset>
            </wp:positionV>
            <wp:extent cx="4580255" cy="2357755"/>
            <wp:effectExtent l="0" t="0" r="0" b="4445"/>
            <wp:wrapTopAndBottom/>
            <wp:docPr id="187583273"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80255" cy="2357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4D27" w:rsidRPr="005E4D27">
        <w:rPr>
          <w:rFonts w:asciiTheme="minorHAnsi" w:hAnsiTheme="minorHAnsi"/>
          <w:b/>
          <w:bCs/>
          <w:sz w:val="28"/>
          <w:szCs w:val="28"/>
        </w:rPr>
        <w:t>UC14 – Registrazione di un prestito di una copia disponibile</w:t>
      </w:r>
    </w:p>
    <w:p w14:paraId="30E39F42"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Attori:</w:t>
      </w:r>
      <w:r w:rsidRPr="00BB35CB">
        <w:rPr>
          <w:rFonts w:asciiTheme="minorHAnsi" w:eastAsiaTheme="minorHAnsi" w:hAnsiTheme="minorHAnsi" w:cstheme="minorBidi"/>
          <w:kern w:val="2"/>
          <w:lang w:eastAsia="en-US"/>
          <w14:ligatures w14:val="standardContextual"/>
        </w:rPr>
        <w:t xml:space="preserve"> Operatore</w:t>
      </w:r>
    </w:p>
    <w:p w14:paraId="276165EB" w14:textId="08A223A5"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Entry condition:</w:t>
      </w:r>
      <w:r w:rsidRPr="00BB35CB">
        <w:rPr>
          <w:rFonts w:asciiTheme="minorHAnsi" w:eastAsiaTheme="minorHAnsi" w:hAnsiTheme="minorHAnsi" w:cstheme="minorBidi"/>
          <w:kern w:val="2"/>
          <w:lang w:eastAsia="en-US"/>
          <w14:ligatures w14:val="standardContextual"/>
        </w:rPr>
        <w:t xml:space="preserve"> L’operatore</w:t>
      </w:r>
      <w:r w:rsidR="00883AE6">
        <w:rPr>
          <w:rFonts w:asciiTheme="minorHAnsi" w:eastAsiaTheme="minorHAnsi" w:hAnsiTheme="minorHAnsi" w:cstheme="minorBidi"/>
          <w:kern w:val="2"/>
          <w:lang w:eastAsia="en-US"/>
          <w14:ligatures w14:val="standardContextual"/>
        </w:rPr>
        <w:t xml:space="preserve"> è autenticato e</w:t>
      </w:r>
      <w:r w:rsidRPr="00BB35CB">
        <w:rPr>
          <w:rFonts w:asciiTheme="minorHAnsi" w:eastAsiaTheme="minorHAnsi" w:hAnsiTheme="minorHAnsi" w:cstheme="minorBidi"/>
          <w:kern w:val="2"/>
          <w:lang w:eastAsia="en-US"/>
          <w14:ligatures w14:val="standardContextual"/>
        </w:rPr>
        <w:t xml:space="preserve"> si trova nella pagina di registrazione dei prestiti.</w:t>
      </w:r>
    </w:p>
    <w:p w14:paraId="5E8FB206"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Flusso di eventi:</w:t>
      </w:r>
    </w:p>
    <w:p w14:paraId="49AD7F39" w14:textId="77777777" w:rsidR="00BB35CB" w:rsidRPr="00BB35CB" w:rsidRDefault="00BB35CB">
      <w:pPr>
        <w:widowControl/>
        <w:numPr>
          <w:ilvl w:val="0"/>
          <w:numId w:val="39"/>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L’operatore preme sull’edizione di suo interesse.</w:t>
      </w:r>
    </w:p>
    <w:p w14:paraId="1FF68EE4" w14:textId="77777777" w:rsidR="00BB35CB" w:rsidRPr="00BB35CB" w:rsidRDefault="00BB35CB">
      <w:pPr>
        <w:widowControl/>
        <w:numPr>
          <w:ilvl w:val="0"/>
          <w:numId w:val="39"/>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sistema lo reindirizza ad una pagina che mostra le copie disponibili per quella edizione.</w:t>
      </w:r>
    </w:p>
    <w:p w14:paraId="50D48ADB" w14:textId="77777777" w:rsidR="00BB35CB" w:rsidRPr="00BB35CB" w:rsidRDefault="00BB35CB">
      <w:pPr>
        <w:widowControl/>
        <w:numPr>
          <w:ilvl w:val="0"/>
          <w:numId w:val="39"/>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L’operatore preme sul pulsante “Presta”.</w:t>
      </w:r>
    </w:p>
    <w:p w14:paraId="1182A8D7" w14:textId="27E452C1" w:rsidR="006D42A9" w:rsidRPr="006D42A9" w:rsidRDefault="00BB35CB">
      <w:pPr>
        <w:widowControl/>
        <w:numPr>
          <w:ilvl w:val="0"/>
          <w:numId w:val="39"/>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sistema lo reindirizza ad una pagina in cui</w:t>
      </w:r>
      <w:r w:rsidR="0032625D">
        <w:rPr>
          <w:rFonts w:asciiTheme="minorHAnsi" w:eastAsiaTheme="minorHAnsi" w:hAnsiTheme="minorHAnsi" w:cstheme="minorBidi"/>
          <w:kern w:val="2"/>
          <w:lang w:eastAsia="en-US"/>
          <w14:ligatures w14:val="standardContextual"/>
        </w:rPr>
        <w:t xml:space="preserve"> sono presenti</w:t>
      </w:r>
      <w:r w:rsidR="004C685D">
        <w:rPr>
          <w:rFonts w:asciiTheme="minorHAnsi" w:eastAsiaTheme="minorHAnsi" w:hAnsiTheme="minorHAnsi" w:cstheme="minorBidi"/>
          <w:kern w:val="2"/>
          <w:lang w:eastAsia="en-US"/>
          <w14:ligatures w14:val="standardContextual"/>
        </w:rPr>
        <w:t xml:space="preserve"> </w:t>
      </w:r>
      <w:r w:rsidR="0032625D">
        <w:rPr>
          <w:rFonts w:asciiTheme="minorHAnsi" w:eastAsiaTheme="minorHAnsi" w:hAnsiTheme="minorHAnsi" w:cstheme="minorBidi"/>
          <w:kern w:val="2"/>
          <w:lang w:eastAsia="en-US"/>
          <w14:ligatures w14:val="standardContextual"/>
        </w:rPr>
        <w:t>ID della copia e</w:t>
      </w:r>
      <w:r w:rsidRPr="00BB35CB">
        <w:rPr>
          <w:rFonts w:asciiTheme="minorHAnsi" w:eastAsiaTheme="minorHAnsi" w:hAnsiTheme="minorHAnsi" w:cstheme="minorBidi"/>
          <w:kern w:val="2"/>
          <w:lang w:eastAsia="en-US"/>
          <w14:ligatures w14:val="standardContextual"/>
        </w:rPr>
        <w:t xml:space="preserve"> un modulo da compilare con:</w:t>
      </w:r>
    </w:p>
    <w:p w14:paraId="646FDE71" w14:textId="073F6389" w:rsidR="00BB35CB" w:rsidRDefault="00BB35CB">
      <w:pPr>
        <w:widowControl/>
        <w:numPr>
          <w:ilvl w:val="0"/>
          <w:numId w:val="26"/>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Un</w:t>
      </w:r>
      <w:r w:rsidR="006D42A9">
        <w:rPr>
          <w:rFonts w:asciiTheme="minorHAnsi" w:eastAsiaTheme="minorHAnsi" w:hAnsiTheme="minorHAnsi" w:cstheme="minorBidi"/>
          <w:kern w:val="2"/>
          <w:lang w:eastAsia="en-US"/>
          <w14:ligatures w14:val="standardContextual"/>
        </w:rPr>
        <w:t xml:space="preserve">a textbox con </w:t>
      </w:r>
      <w:r w:rsidRPr="00BB35CB">
        <w:rPr>
          <w:rFonts w:asciiTheme="minorHAnsi" w:eastAsiaTheme="minorHAnsi" w:hAnsiTheme="minorHAnsi" w:cstheme="minorBidi"/>
          <w:kern w:val="2"/>
          <w:lang w:eastAsia="en-US"/>
          <w14:ligatures w14:val="standardContextual"/>
        </w:rPr>
        <w:t>label “</w:t>
      </w:r>
      <w:r w:rsidR="006D42A9">
        <w:rPr>
          <w:rFonts w:asciiTheme="minorHAnsi" w:eastAsiaTheme="minorHAnsi" w:hAnsiTheme="minorHAnsi" w:cstheme="minorBidi"/>
          <w:kern w:val="2"/>
          <w:lang w:eastAsia="en-US"/>
          <w14:ligatures w14:val="standardContextual"/>
        </w:rPr>
        <w:t>Codice fiscale:”;</w:t>
      </w:r>
    </w:p>
    <w:p w14:paraId="78A084A1" w14:textId="58BE4F1D" w:rsidR="006D42A9" w:rsidRPr="006D42A9" w:rsidRDefault="006D42A9">
      <w:pPr>
        <w:widowControl/>
        <w:numPr>
          <w:ilvl w:val="0"/>
          <w:numId w:val="26"/>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Un selettore di data con label “Da restituire entro:”</w:t>
      </w:r>
      <w:r>
        <w:rPr>
          <w:rFonts w:asciiTheme="minorHAnsi" w:eastAsiaTheme="minorHAnsi" w:hAnsiTheme="minorHAnsi" w:cstheme="minorBidi"/>
          <w:kern w:val="2"/>
          <w:lang w:eastAsia="en-US"/>
          <w14:ligatures w14:val="standardContextual"/>
        </w:rPr>
        <w:t>;</w:t>
      </w:r>
    </w:p>
    <w:p w14:paraId="32B5940E" w14:textId="77777777" w:rsidR="00BB35CB" w:rsidRPr="00BB35CB" w:rsidRDefault="00BB35CB">
      <w:pPr>
        <w:widowControl/>
        <w:numPr>
          <w:ilvl w:val="0"/>
          <w:numId w:val="26"/>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Un pulsante “Annulla”;</w:t>
      </w:r>
    </w:p>
    <w:p w14:paraId="7AFDB25A" w14:textId="77777777" w:rsidR="00BB35CB" w:rsidRPr="00BB35CB" w:rsidRDefault="00BB35CB">
      <w:pPr>
        <w:widowControl/>
        <w:numPr>
          <w:ilvl w:val="0"/>
          <w:numId w:val="26"/>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Un pulsante “Conferma”.</w:t>
      </w:r>
    </w:p>
    <w:p w14:paraId="71B01BA8" w14:textId="77777777" w:rsidR="00BB35CB" w:rsidRPr="00BB35CB" w:rsidRDefault="00BB35CB">
      <w:pPr>
        <w:widowControl/>
        <w:numPr>
          <w:ilvl w:val="0"/>
          <w:numId w:val="39"/>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L’operatore inserisce i dati.</w:t>
      </w:r>
    </w:p>
    <w:p w14:paraId="0C21EAB4" w14:textId="77777777" w:rsidR="00BB35CB" w:rsidRPr="00BB35CB" w:rsidRDefault="00BB35CB">
      <w:pPr>
        <w:widowControl/>
        <w:numPr>
          <w:ilvl w:val="0"/>
          <w:numId w:val="39"/>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L’operatore preme “Conferma”.</w:t>
      </w:r>
    </w:p>
    <w:p w14:paraId="0C35B9CF" w14:textId="77777777" w:rsidR="00BB35CB" w:rsidRPr="00BB35CB" w:rsidRDefault="00BB35CB">
      <w:pPr>
        <w:widowControl/>
        <w:numPr>
          <w:ilvl w:val="0"/>
          <w:numId w:val="39"/>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sistema verifica che i dati inseriti siano validi.</w:t>
      </w:r>
    </w:p>
    <w:p w14:paraId="0425F971" w14:textId="77777777" w:rsidR="00BB35CB" w:rsidRPr="00BB35CB" w:rsidRDefault="00BB35CB">
      <w:pPr>
        <w:widowControl/>
        <w:numPr>
          <w:ilvl w:val="0"/>
          <w:numId w:val="39"/>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sistema crea un nuovo prestito associando ad esso le informazioni inserite dall’operatore, e lo inserisce nel database.</w:t>
      </w:r>
    </w:p>
    <w:p w14:paraId="3FDF2337" w14:textId="77777777" w:rsidR="00BB35CB" w:rsidRPr="00BB35CB" w:rsidRDefault="00BB35CB">
      <w:pPr>
        <w:widowControl/>
        <w:numPr>
          <w:ilvl w:val="0"/>
          <w:numId w:val="39"/>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database associa un ID al prestito.</w:t>
      </w:r>
    </w:p>
    <w:p w14:paraId="6E56D38A" w14:textId="50678A3A" w:rsidR="00BB35CB" w:rsidRPr="00BB35CB" w:rsidRDefault="00BB35CB">
      <w:pPr>
        <w:widowControl/>
        <w:numPr>
          <w:ilvl w:val="0"/>
          <w:numId w:val="39"/>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sistema</w:t>
      </w:r>
      <w:r w:rsidR="00A324E3">
        <w:rPr>
          <w:rFonts w:asciiTheme="minorHAnsi" w:eastAsiaTheme="minorHAnsi" w:hAnsiTheme="minorHAnsi" w:cstheme="minorBidi"/>
          <w:kern w:val="2"/>
          <w:lang w:eastAsia="en-US"/>
          <w14:ligatures w14:val="standardContextual"/>
        </w:rPr>
        <w:t xml:space="preserve"> modifica lo stato della copia in “in prestito”</w:t>
      </w:r>
      <w:r w:rsidR="00E73C47">
        <w:rPr>
          <w:rFonts w:asciiTheme="minorHAnsi" w:eastAsiaTheme="minorHAnsi" w:hAnsiTheme="minorHAnsi" w:cstheme="minorBidi"/>
          <w:kern w:val="2"/>
          <w:lang w:eastAsia="en-US"/>
          <w14:ligatures w14:val="standardContextual"/>
        </w:rPr>
        <w:t xml:space="preserve"> </w:t>
      </w:r>
      <w:r w:rsidR="00E73C47">
        <w:rPr>
          <w:rFonts w:asciiTheme="minorHAnsi" w:eastAsiaTheme="minorHAnsi" w:hAnsiTheme="minorHAnsi" w:cstheme="minorBidi"/>
          <w:kern w:val="2"/>
          <w:lang w:eastAsia="en-US"/>
          <w14:ligatures w14:val="standardContextual"/>
        </w:rPr>
        <w:t>e aggiorna il database</w:t>
      </w:r>
      <w:r w:rsidRPr="00BB35CB">
        <w:rPr>
          <w:rFonts w:asciiTheme="minorHAnsi" w:eastAsiaTheme="minorHAnsi" w:hAnsiTheme="minorHAnsi" w:cstheme="minorBidi"/>
          <w:kern w:val="2"/>
          <w:lang w:eastAsia="en-US"/>
          <w14:ligatures w14:val="standardContextual"/>
        </w:rPr>
        <w:t>.</w:t>
      </w:r>
    </w:p>
    <w:p w14:paraId="13FE37D1" w14:textId="77777777" w:rsidR="00BB35CB" w:rsidRDefault="00BB35CB">
      <w:pPr>
        <w:widowControl/>
        <w:numPr>
          <w:ilvl w:val="0"/>
          <w:numId w:val="39"/>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sistema mostra a schermo il messaggio “Prestito registrato con successo”.</w:t>
      </w:r>
    </w:p>
    <w:p w14:paraId="55D9579A" w14:textId="69A6BD5C" w:rsidR="00955B65" w:rsidRPr="00BB35CB" w:rsidRDefault="00955B65">
      <w:pPr>
        <w:widowControl/>
        <w:numPr>
          <w:ilvl w:val="0"/>
          <w:numId w:val="39"/>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Il sistema reindirizza l’operatore alla dashboard.</w:t>
      </w:r>
    </w:p>
    <w:p w14:paraId="1AB008F2" w14:textId="3769891B"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Exit condition:</w:t>
      </w:r>
      <w:r w:rsidRPr="00BB35CB">
        <w:rPr>
          <w:rFonts w:asciiTheme="minorHAnsi" w:eastAsiaTheme="minorHAnsi" w:hAnsiTheme="minorHAnsi" w:cstheme="minorBidi"/>
          <w:kern w:val="2"/>
          <w:lang w:eastAsia="en-US"/>
          <w14:ligatures w14:val="standardContextual"/>
        </w:rPr>
        <w:t xml:space="preserve"> L’operatore si trova nella </w:t>
      </w:r>
      <w:r w:rsidR="002C631B">
        <w:rPr>
          <w:rFonts w:asciiTheme="minorHAnsi" w:eastAsiaTheme="minorHAnsi" w:hAnsiTheme="minorHAnsi" w:cstheme="minorBidi"/>
          <w:kern w:val="2"/>
          <w:lang w:eastAsia="en-US"/>
          <w14:ligatures w14:val="standardContextual"/>
        </w:rPr>
        <w:t xml:space="preserve">di registrazione dei prestiti </w:t>
      </w:r>
      <w:r w:rsidRPr="00BB35CB">
        <w:rPr>
          <w:rFonts w:asciiTheme="minorHAnsi" w:eastAsiaTheme="minorHAnsi" w:hAnsiTheme="minorHAnsi" w:cstheme="minorBidi"/>
          <w:kern w:val="2"/>
          <w:lang w:eastAsia="en-US"/>
          <w14:ligatures w14:val="standardContextual"/>
        </w:rPr>
        <w:t>e un nuovo prestito è stato registrato.</w:t>
      </w:r>
    </w:p>
    <w:p w14:paraId="6E53F258" w14:textId="73D800F6" w:rsidR="00BB35CB" w:rsidRPr="00BB35CB" w:rsidRDefault="000C1B84"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lastRenderedPageBreak/>
        <w:t>Flussi alternativi</w:t>
      </w:r>
      <w:r w:rsidR="00BB35CB" w:rsidRPr="00BB35CB">
        <w:rPr>
          <w:rFonts w:asciiTheme="minorHAnsi" w:eastAsiaTheme="minorHAnsi" w:hAnsiTheme="minorHAnsi" w:cstheme="minorBidi"/>
          <w:b/>
          <w:bCs/>
          <w:kern w:val="2"/>
          <w:lang w:eastAsia="en-US"/>
          <w14:ligatures w14:val="standardContextual"/>
        </w:rPr>
        <w:t>/Eccezioni:</w:t>
      </w:r>
    </w:p>
    <w:p w14:paraId="25851048" w14:textId="047B4909"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 xml:space="preserve">Se </w:t>
      </w:r>
      <w:r w:rsidR="002A3037">
        <w:rPr>
          <w:rFonts w:asciiTheme="minorHAnsi" w:eastAsiaTheme="minorHAnsi" w:hAnsiTheme="minorHAnsi" w:cstheme="minorBidi"/>
          <w:kern w:val="2"/>
          <w:lang w:eastAsia="en-US"/>
          <w14:ligatures w14:val="standardContextual"/>
        </w:rPr>
        <w:t>tra il</w:t>
      </w:r>
      <w:r w:rsidRPr="00BB35CB">
        <w:rPr>
          <w:rFonts w:asciiTheme="minorHAnsi" w:eastAsiaTheme="minorHAnsi" w:hAnsiTheme="minorHAnsi" w:cstheme="minorBidi"/>
          <w:kern w:val="2"/>
          <w:lang w:eastAsia="en-US"/>
          <w14:ligatures w14:val="standardContextual"/>
        </w:rPr>
        <w:t xml:space="preserve"> passo </w:t>
      </w:r>
      <w:r w:rsidR="002A3037">
        <w:rPr>
          <w:rFonts w:asciiTheme="minorHAnsi" w:eastAsiaTheme="minorHAnsi" w:hAnsiTheme="minorHAnsi" w:cstheme="minorBidi"/>
          <w:kern w:val="2"/>
          <w:lang w:eastAsia="en-US"/>
          <w14:ligatures w14:val="standardContextual"/>
        </w:rPr>
        <w:t xml:space="preserve">4 e il passo 6 </w:t>
      </w:r>
      <w:r w:rsidRPr="00BB35CB">
        <w:rPr>
          <w:rFonts w:asciiTheme="minorHAnsi" w:eastAsiaTheme="minorHAnsi" w:hAnsiTheme="minorHAnsi" w:cstheme="minorBidi"/>
          <w:kern w:val="2"/>
          <w:lang w:eastAsia="en-US"/>
          <w14:ligatures w14:val="standardContextual"/>
        </w:rPr>
        <w:t xml:space="preserve"> l’operatore preme il pulsante “Annulla”, viene </w:t>
      </w:r>
      <w:r w:rsidR="002A3037">
        <w:rPr>
          <w:rFonts w:asciiTheme="minorHAnsi" w:eastAsiaTheme="minorHAnsi" w:hAnsiTheme="minorHAnsi" w:cstheme="minorBidi"/>
          <w:kern w:val="2"/>
          <w:lang w:eastAsia="en-US"/>
          <w14:ligatures w14:val="standardContextual"/>
        </w:rPr>
        <w:t xml:space="preserve">eseguito il caso d’uso </w:t>
      </w:r>
      <w:r w:rsidR="002A3037" w:rsidRPr="002A3037">
        <w:rPr>
          <w:rFonts w:asciiTheme="minorHAnsi" w:eastAsiaTheme="minorHAnsi" w:hAnsiTheme="minorHAnsi" w:cstheme="minorBidi"/>
          <w:b/>
          <w:bCs/>
          <w:kern w:val="2"/>
          <w:lang w:eastAsia="en-US"/>
          <w14:ligatures w14:val="standardContextual"/>
        </w:rPr>
        <w:t>UC14.1 – Annullamento registrazione prestito di una copia disponibile</w:t>
      </w:r>
      <w:r w:rsidR="002A3037">
        <w:rPr>
          <w:rFonts w:asciiTheme="minorHAnsi" w:eastAsiaTheme="minorHAnsi" w:hAnsiTheme="minorHAnsi" w:cstheme="minorBidi"/>
          <w:kern w:val="2"/>
          <w:lang w:eastAsia="en-US"/>
          <w14:ligatures w14:val="standardContextual"/>
        </w:rPr>
        <w:t>.</w:t>
      </w:r>
    </w:p>
    <w:p w14:paraId="7CCE6CCC" w14:textId="03FCB23D"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 xml:space="preserve">Se al passo 7 il sistema rileva delle informazioni non valide, viene eseguito il caso d’uso </w:t>
      </w:r>
      <w:r w:rsidRPr="002A3037">
        <w:rPr>
          <w:rFonts w:asciiTheme="minorHAnsi" w:eastAsiaTheme="minorHAnsi" w:hAnsiTheme="minorHAnsi" w:cstheme="minorBidi"/>
          <w:b/>
          <w:bCs/>
          <w:kern w:val="2"/>
          <w:lang w:eastAsia="en-US"/>
          <w14:ligatures w14:val="standardContextual"/>
        </w:rPr>
        <w:t>UC14.</w:t>
      </w:r>
      <w:r w:rsidR="002A3037">
        <w:rPr>
          <w:rFonts w:asciiTheme="minorHAnsi" w:eastAsiaTheme="minorHAnsi" w:hAnsiTheme="minorHAnsi" w:cstheme="minorBidi"/>
          <w:b/>
          <w:bCs/>
          <w:kern w:val="2"/>
          <w:lang w:eastAsia="en-US"/>
          <w14:ligatures w14:val="standardContextual"/>
        </w:rPr>
        <w:t>2</w:t>
      </w:r>
      <w:r w:rsidRPr="002A3037">
        <w:rPr>
          <w:rFonts w:asciiTheme="minorHAnsi" w:eastAsiaTheme="minorHAnsi" w:hAnsiTheme="minorHAnsi" w:cstheme="minorBidi"/>
          <w:b/>
          <w:bCs/>
          <w:kern w:val="2"/>
          <w:lang w:eastAsia="en-US"/>
          <w14:ligatures w14:val="standardContextual"/>
        </w:rPr>
        <w:t xml:space="preserve"> – Informazioni non valide</w:t>
      </w:r>
      <w:r w:rsidRPr="00BB35CB">
        <w:rPr>
          <w:rFonts w:asciiTheme="minorHAnsi" w:eastAsiaTheme="minorHAnsi" w:hAnsiTheme="minorHAnsi" w:cstheme="minorBidi"/>
          <w:kern w:val="2"/>
          <w:lang w:eastAsia="en-US"/>
          <w14:ligatures w14:val="standardContextual"/>
        </w:rPr>
        <w:t>.</w:t>
      </w:r>
    </w:p>
    <w:p w14:paraId="1630DBBA" w14:textId="2D5A6CB3" w:rsid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 xml:space="preserve">Se al passo 7 il sistema rileva che il lettore ha una sospensione attiva, viene eseguito il caso d’uso </w:t>
      </w:r>
      <w:r w:rsidRPr="002A3037">
        <w:rPr>
          <w:rFonts w:asciiTheme="minorHAnsi" w:eastAsiaTheme="minorHAnsi" w:hAnsiTheme="minorHAnsi" w:cstheme="minorBidi"/>
          <w:b/>
          <w:bCs/>
          <w:kern w:val="2"/>
          <w:lang w:eastAsia="en-US"/>
          <w14:ligatures w14:val="standardContextual"/>
        </w:rPr>
        <w:t>UC14.</w:t>
      </w:r>
      <w:r w:rsidR="002A3037">
        <w:rPr>
          <w:rFonts w:asciiTheme="minorHAnsi" w:eastAsiaTheme="minorHAnsi" w:hAnsiTheme="minorHAnsi" w:cstheme="minorBidi"/>
          <w:b/>
          <w:bCs/>
          <w:kern w:val="2"/>
          <w:lang w:eastAsia="en-US"/>
          <w14:ligatures w14:val="standardContextual"/>
        </w:rPr>
        <w:t>3</w:t>
      </w:r>
      <w:r w:rsidRPr="002A3037">
        <w:rPr>
          <w:rFonts w:asciiTheme="minorHAnsi" w:eastAsiaTheme="minorHAnsi" w:hAnsiTheme="minorHAnsi" w:cstheme="minorBidi"/>
          <w:b/>
          <w:bCs/>
          <w:kern w:val="2"/>
          <w:lang w:eastAsia="en-US"/>
          <w14:ligatures w14:val="standardContextual"/>
        </w:rPr>
        <w:t xml:space="preserve"> – Lettore sospeso</w:t>
      </w:r>
      <w:r w:rsidR="002A3037">
        <w:rPr>
          <w:rFonts w:asciiTheme="minorHAnsi" w:eastAsiaTheme="minorHAnsi" w:hAnsiTheme="minorHAnsi" w:cstheme="minorBidi"/>
          <w:kern w:val="2"/>
          <w:lang w:eastAsia="en-US"/>
          <w14:ligatures w14:val="standardContextual"/>
        </w:rPr>
        <w:t>.</w:t>
      </w:r>
    </w:p>
    <w:p w14:paraId="347A5419" w14:textId="77777777" w:rsidR="004A3114" w:rsidRDefault="004A3114" w:rsidP="00E52556">
      <w:pPr>
        <w:widowControl/>
        <w:suppressAutoHyphens w:val="0"/>
        <w:spacing w:after="100" w:afterAutospacing="1" w:line="278" w:lineRule="auto"/>
        <w:rPr>
          <w:rFonts w:asciiTheme="minorHAnsi" w:eastAsiaTheme="minorHAnsi" w:hAnsiTheme="minorHAnsi" w:cstheme="minorBidi"/>
          <w:b/>
          <w:bCs/>
          <w:kern w:val="2"/>
          <w:sz w:val="28"/>
          <w:szCs w:val="28"/>
          <w:lang w:eastAsia="en-US"/>
          <w14:ligatures w14:val="standardContextual"/>
        </w:rPr>
      </w:pPr>
    </w:p>
    <w:p w14:paraId="5132A70B" w14:textId="12251A9A" w:rsidR="008D7404" w:rsidRPr="00BE4197" w:rsidRDefault="008D7404"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sz w:val="28"/>
          <w:szCs w:val="28"/>
          <w:lang w:eastAsia="en-US"/>
          <w14:ligatures w14:val="standardContextual"/>
        </w:rPr>
        <w:t>UC1</w:t>
      </w:r>
      <w:r w:rsidR="001F6121">
        <w:rPr>
          <w:rFonts w:asciiTheme="minorHAnsi" w:eastAsiaTheme="minorHAnsi" w:hAnsiTheme="minorHAnsi" w:cstheme="minorBidi"/>
          <w:b/>
          <w:bCs/>
          <w:kern w:val="2"/>
          <w:sz w:val="28"/>
          <w:szCs w:val="28"/>
          <w:lang w:eastAsia="en-US"/>
          <w14:ligatures w14:val="standardContextual"/>
        </w:rPr>
        <w:t>4</w:t>
      </w:r>
      <w:r w:rsidRPr="00BB35CB">
        <w:rPr>
          <w:rFonts w:asciiTheme="minorHAnsi" w:eastAsiaTheme="minorHAnsi" w:hAnsiTheme="minorHAnsi" w:cstheme="minorBidi"/>
          <w:b/>
          <w:bCs/>
          <w:kern w:val="2"/>
          <w:sz w:val="28"/>
          <w:szCs w:val="28"/>
          <w:lang w:eastAsia="en-US"/>
          <w14:ligatures w14:val="standardContextual"/>
        </w:rPr>
        <w:t>.</w:t>
      </w:r>
      <w:r>
        <w:rPr>
          <w:rFonts w:asciiTheme="minorHAnsi" w:eastAsiaTheme="minorHAnsi" w:hAnsiTheme="minorHAnsi" w:cstheme="minorBidi"/>
          <w:b/>
          <w:bCs/>
          <w:kern w:val="2"/>
          <w:sz w:val="28"/>
          <w:szCs w:val="28"/>
          <w:lang w:eastAsia="en-US"/>
          <w14:ligatures w14:val="standardContextual"/>
        </w:rPr>
        <w:t>1</w:t>
      </w:r>
      <w:r w:rsidRPr="00BB35CB">
        <w:rPr>
          <w:rFonts w:asciiTheme="minorHAnsi" w:eastAsiaTheme="minorHAnsi" w:hAnsiTheme="minorHAnsi" w:cstheme="minorBidi"/>
          <w:b/>
          <w:bCs/>
          <w:kern w:val="2"/>
          <w:sz w:val="28"/>
          <w:szCs w:val="28"/>
          <w:lang w:eastAsia="en-US"/>
          <w14:ligatures w14:val="standardContextual"/>
        </w:rPr>
        <w:t xml:space="preserve"> – </w:t>
      </w:r>
      <w:r w:rsidRPr="00582446">
        <w:rPr>
          <w:rFonts w:asciiTheme="minorHAnsi" w:eastAsiaTheme="minorHAnsi" w:hAnsiTheme="minorHAnsi" w:cstheme="minorBidi"/>
          <w:b/>
          <w:bCs/>
          <w:kern w:val="2"/>
          <w:sz w:val="28"/>
          <w:szCs w:val="28"/>
          <w:lang w:eastAsia="en-US"/>
          <w14:ligatures w14:val="standardContextual"/>
        </w:rPr>
        <w:t xml:space="preserve">Annullamento </w:t>
      </w:r>
      <w:r>
        <w:rPr>
          <w:rFonts w:asciiTheme="minorHAnsi" w:eastAsiaTheme="minorHAnsi" w:hAnsiTheme="minorHAnsi" w:cstheme="minorBidi"/>
          <w:b/>
          <w:bCs/>
          <w:kern w:val="2"/>
          <w:sz w:val="28"/>
          <w:szCs w:val="28"/>
          <w:lang w:eastAsia="en-US"/>
          <w14:ligatures w14:val="standardContextual"/>
        </w:rPr>
        <w:t>registrazione prestito di una copia disponibile</w:t>
      </w:r>
    </w:p>
    <w:p w14:paraId="1F3F34F4" w14:textId="77777777" w:rsidR="008D7404" w:rsidRPr="009B4515" w:rsidRDefault="008D7404" w:rsidP="00E52556">
      <w:pPr>
        <w:widowControl/>
        <w:suppressAutoHyphens w:val="0"/>
        <w:spacing w:after="100" w:afterAutospacing="1" w:line="278" w:lineRule="auto"/>
        <w:rPr>
          <w:rFonts w:asciiTheme="minorHAnsi" w:eastAsiaTheme="minorHAnsi" w:hAnsiTheme="minorHAnsi" w:cstheme="minorBidi"/>
          <w:b/>
          <w:bCs/>
          <w:kern w:val="2"/>
          <w:sz w:val="28"/>
          <w:szCs w:val="28"/>
          <w:lang w:eastAsia="en-US"/>
          <w14:ligatures w14:val="standardContextual"/>
        </w:rPr>
      </w:pPr>
      <w:r w:rsidRPr="00BB35CB">
        <w:rPr>
          <w:rFonts w:asciiTheme="minorHAnsi" w:hAnsiTheme="minorHAnsi"/>
          <w:b/>
          <w:bCs/>
        </w:rPr>
        <w:t>Attori:</w:t>
      </w:r>
      <w:r w:rsidRPr="00BB35CB">
        <w:rPr>
          <w:rFonts w:asciiTheme="minorHAnsi" w:hAnsiTheme="minorHAnsi"/>
        </w:rPr>
        <w:t xml:space="preserve"> Operatore.</w:t>
      </w:r>
    </w:p>
    <w:p w14:paraId="56DF33F4" w14:textId="18F12F96" w:rsidR="008D7404" w:rsidRPr="00BB35CB" w:rsidRDefault="008D7404" w:rsidP="00E52556">
      <w:pPr>
        <w:spacing w:after="100" w:afterAutospacing="1"/>
        <w:rPr>
          <w:rFonts w:asciiTheme="minorHAnsi" w:hAnsiTheme="minorHAnsi"/>
        </w:rPr>
      </w:pPr>
      <w:r w:rsidRPr="00BB35CB">
        <w:rPr>
          <w:rFonts w:asciiTheme="minorHAnsi" w:hAnsiTheme="minorHAnsi"/>
          <w:b/>
          <w:bCs/>
        </w:rPr>
        <w:t>Entry condition:</w:t>
      </w:r>
      <w:r w:rsidRPr="00BB35CB">
        <w:rPr>
          <w:rFonts w:asciiTheme="minorHAnsi" w:hAnsiTheme="minorHAnsi"/>
        </w:rPr>
        <w:t xml:space="preserve"> L’operatore ha </w:t>
      </w:r>
      <w:r>
        <w:rPr>
          <w:rFonts w:asciiTheme="minorHAnsi" w:hAnsiTheme="minorHAnsi"/>
        </w:rPr>
        <w:t xml:space="preserve">premuto il pulsante “Annulla” durante la compilazione del modulo di </w:t>
      </w:r>
      <w:r w:rsidR="0088165A">
        <w:rPr>
          <w:rFonts w:asciiTheme="minorHAnsi" w:hAnsiTheme="minorHAnsi"/>
        </w:rPr>
        <w:t>registrazione del prestito di una copia disponibile</w:t>
      </w:r>
      <w:r>
        <w:rPr>
          <w:rFonts w:asciiTheme="minorHAnsi" w:hAnsiTheme="minorHAnsi"/>
        </w:rPr>
        <w:t>.</w:t>
      </w:r>
    </w:p>
    <w:p w14:paraId="4BD90423" w14:textId="77777777" w:rsidR="008D7404" w:rsidRPr="00BB35CB" w:rsidRDefault="008D7404" w:rsidP="00E52556">
      <w:pPr>
        <w:spacing w:after="100" w:afterAutospacing="1"/>
        <w:rPr>
          <w:rFonts w:asciiTheme="minorHAnsi" w:hAnsiTheme="minorHAnsi"/>
          <w:b/>
          <w:bCs/>
        </w:rPr>
      </w:pPr>
      <w:r w:rsidRPr="00BB35CB">
        <w:rPr>
          <w:rFonts w:asciiTheme="minorHAnsi" w:hAnsiTheme="minorHAnsi"/>
          <w:b/>
          <w:bCs/>
        </w:rPr>
        <w:t>Flusso di eventi:</w:t>
      </w:r>
    </w:p>
    <w:p w14:paraId="5F808D27" w14:textId="362465A8" w:rsidR="008D7404" w:rsidRPr="00BB35CB" w:rsidRDefault="008D7404">
      <w:pPr>
        <w:pStyle w:val="ListParagraph"/>
        <w:widowControl/>
        <w:numPr>
          <w:ilvl w:val="0"/>
          <w:numId w:val="60"/>
        </w:numPr>
        <w:suppressAutoHyphens w:val="0"/>
        <w:spacing w:after="100" w:afterAutospacing="1" w:line="278" w:lineRule="auto"/>
        <w:rPr>
          <w:rFonts w:asciiTheme="minorHAnsi" w:hAnsiTheme="minorHAnsi"/>
        </w:rPr>
      </w:pPr>
      <w:r w:rsidRPr="00BB35CB">
        <w:rPr>
          <w:rFonts w:asciiTheme="minorHAnsi" w:hAnsiTheme="minorHAnsi"/>
        </w:rPr>
        <w:t xml:space="preserve">Il sistema </w:t>
      </w:r>
      <w:r>
        <w:rPr>
          <w:rFonts w:asciiTheme="minorHAnsi" w:hAnsiTheme="minorHAnsi"/>
        </w:rPr>
        <w:t xml:space="preserve">reindirizza l’operatore alla pagina di </w:t>
      </w:r>
      <w:r w:rsidR="00CF4736">
        <w:rPr>
          <w:rFonts w:asciiTheme="minorHAnsi" w:hAnsiTheme="minorHAnsi"/>
        </w:rPr>
        <w:t>registrazione dei prestiti</w:t>
      </w:r>
      <w:r>
        <w:rPr>
          <w:rFonts w:asciiTheme="minorHAnsi" w:hAnsiTheme="minorHAnsi"/>
        </w:rPr>
        <w:t>.</w:t>
      </w:r>
    </w:p>
    <w:p w14:paraId="67E61999" w14:textId="6569E00C" w:rsidR="008D7404" w:rsidRPr="008D7404" w:rsidRDefault="008D7404" w:rsidP="00E52556">
      <w:pPr>
        <w:spacing w:after="100" w:afterAutospacing="1"/>
        <w:rPr>
          <w:rFonts w:asciiTheme="minorHAnsi" w:hAnsiTheme="minorHAnsi"/>
        </w:rPr>
      </w:pPr>
      <w:r w:rsidRPr="00BB35CB">
        <w:rPr>
          <w:rFonts w:asciiTheme="minorHAnsi" w:hAnsiTheme="minorHAnsi"/>
          <w:b/>
          <w:bCs/>
        </w:rPr>
        <w:t>Exit condition:</w:t>
      </w:r>
      <w:r w:rsidRPr="00BB35CB">
        <w:rPr>
          <w:rFonts w:asciiTheme="minorHAnsi" w:hAnsiTheme="minorHAnsi"/>
        </w:rPr>
        <w:t xml:space="preserve"> L’operatore </w:t>
      </w:r>
      <w:r w:rsidRPr="00BB35CB">
        <w:rPr>
          <w:rFonts w:asciiTheme="minorHAnsi" w:eastAsiaTheme="minorHAnsi" w:hAnsiTheme="minorHAnsi" w:cstheme="minorBidi"/>
          <w:kern w:val="2"/>
          <w:lang w:eastAsia="en-US"/>
          <w14:ligatures w14:val="standardContextual"/>
        </w:rPr>
        <w:t xml:space="preserve">si trova nella </w:t>
      </w:r>
      <w:r w:rsidR="00A43365">
        <w:rPr>
          <w:rFonts w:asciiTheme="minorHAnsi" w:hAnsiTheme="minorHAnsi"/>
        </w:rPr>
        <w:t>pagina di registrazione dei prestiti</w:t>
      </w:r>
      <w:r w:rsidR="00A43365">
        <w:rPr>
          <w:rFonts w:asciiTheme="minorHAnsi" w:eastAsiaTheme="minorHAnsi" w:hAnsiTheme="minorHAnsi" w:cstheme="minorBidi"/>
          <w:kern w:val="2"/>
          <w:lang w:eastAsia="en-US"/>
          <w14:ligatures w14:val="standardContextual"/>
        </w:rPr>
        <w:t xml:space="preserve"> </w:t>
      </w:r>
      <w:r>
        <w:rPr>
          <w:rFonts w:asciiTheme="minorHAnsi" w:eastAsiaTheme="minorHAnsi" w:hAnsiTheme="minorHAnsi" w:cstheme="minorBidi"/>
          <w:kern w:val="2"/>
          <w:lang w:eastAsia="en-US"/>
          <w14:ligatures w14:val="standardContextual"/>
        </w:rPr>
        <w:t xml:space="preserve">e la </w:t>
      </w:r>
      <w:r w:rsidR="00A43365">
        <w:rPr>
          <w:rFonts w:asciiTheme="minorHAnsi" w:eastAsiaTheme="minorHAnsi" w:hAnsiTheme="minorHAnsi" w:cstheme="minorBidi"/>
          <w:kern w:val="2"/>
          <w:lang w:eastAsia="en-US"/>
          <w14:ligatures w14:val="standardContextual"/>
        </w:rPr>
        <w:t>registrazione del prestito</w:t>
      </w:r>
      <w:r>
        <w:rPr>
          <w:rFonts w:asciiTheme="minorHAnsi" w:eastAsiaTheme="minorHAnsi" w:hAnsiTheme="minorHAnsi" w:cstheme="minorBidi"/>
          <w:kern w:val="2"/>
          <w:lang w:eastAsia="en-US"/>
          <w14:ligatures w14:val="standardContextual"/>
        </w:rPr>
        <w:t xml:space="preserve"> non è avvenuta</w:t>
      </w:r>
      <w:r w:rsidRPr="00BB35CB">
        <w:rPr>
          <w:rFonts w:asciiTheme="minorHAnsi" w:hAnsiTheme="minorHAnsi"/>
        </w:rPr>
        <w:t>.</w:t>
      </w:r>
    </w:p>
    <w:p w14:paraId="76A424CF" w14:textId="77777777" w:rsidR="004A3114" w:rsidRDefault="004A3114" w:rsidP="00E52556">
      <w:pPr>
        <w:widowControl/>
        <w:suppressAutoHyphens w:val="0"/>
        <w:spacing w:after="100" w:afterAutospacing="1" w:line="278" w:lineRule="auto"/>
        <w:rPr>
          <w:rFonts w:asciiTheme="minorHAnsi" w:eastAsiaTheme="minorHAnsi" w:hAnsiTheme="minorHAnsi" w:cstheme="minorBidi"/>
          <w:b/>
          <w:bCs/>
          <w:kern w:val="2"/>
          <w:sz w:val="28"/>
          <w:szCs w:val="28"/>
          <w:lang w:eastAsia="en-US"/>
          <w14:ligatures w14:val="standardContextual"/>
        </w:rPr>
      </w:pPr>
    </w:p>
    <w:p w14:paraId="6B6A2DBC" w14:textId="6BAD690E" w:rsidR="00BB35CB" w:rsidRPr="00BB35CB" w:rsidRDefault="00BB35CB" w:rsidP="00E52556">
      <w:pPr>
        <w:widowControl/>
        <w:suppressAutoHyphens w:val="0"/>
        <w:spacing w:after="100" w:afterAutospacing="1" w:line="278" w:lineRule="auto"/>
        <w:rPr>
          <w:rFonts w:asciiTheme="minorHAnsi" w:eastAsiaTheme="minorHAnsi" w:hAnsiTheme="minorHAnsi" w:cstheme="minorBidi"/>
          <w:b/>
          <w:bCs/>
          <w:kern w:val="2"/>
          <w:sz w:val="28"/>
          <w:szCs w:val="28"/>
          <w:lang w:eastAsia="en-US"/>
          <w14:ligatures w14:val="standardContextual"/>
        </w:rPr>
      </w:pPr>
      <w:r w:rsidRPr="00BB35CB">
        <w:rPr>
          <w:rFonts w:asciiTheme="minorHAnsi" w:eastAsiaTheme="minorHAnsi" w:hAnsiTheme="minorHAnsi" w:cstheme="minorBidi"/>
          <w:b/>
          <w:bCs/>
          <w:kern w:val="2"/>
          <w:sz w:val="28"/>
          <w:szCs w:val="28"/>
          <w:lang w:eastAsia="en-US"/>
          <w14:ligatures w14:val="standardContextual"/>
        </w:rPr>
        <w:t>UC14.</w:t>
      </w:r>
      <w:r w:rsidR="008D7404">
        <w:rPr>
          <w:rFonts w:asciiTheme="minorHAnsi" w:eastAsiaTheme="minorHAnsi" w:hAnsiTheme="minorHAnsi" w:cstheme="minorBidi"/>
          <w:b/>
          <w:bCs/>
          <w:kern w:val="2"/>
          <w:sz w:val="28"/>
          <w:szCs w:val="28"/>
          <w:lang w:eastAsia="en-US"/>
          <w14:ligatures w14:val="standardContextual"/>
        </w:rPr>
        <w:t>2</w:t>
      </w:r>
      <w:r w:rsidRPr="00BB35CB">
        <w:rPr>
          <w:rFonts w:asciiTheme="minorHAnsi" w:eastAsiaTheme="minorHAnsi" w:hAnsiTheme="minorHAnsi" w:cstheme="minorBidi"/>
          <w:b/>
          <w:bCs/>
          <w:kern w:val="2"/>
          <w:sz w:val="28"/>
          <w:szCs w:val="28"/>
          <w:lang w:eastAsia="en-US"/>
          <w14:ligatures w14:val="standardContextual"/>
        </w:rPr>
        <w:t xml:space="preserve"> – Informazioni non valide</w:t>
      </w:r>
    </w:p>
    <w:p w14:paraId="636963DB"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Attori:</w:t>
      </w:r>
      <w:r w:rsidRPr="00BB35CB">
        <w:rPr>
          <w:rFonts w:asciiTheme="minorHAnsi" w:eastAsiaTheme="minorHAnsi" w:hAnsiTheme="minorHAnsi" w:cstheme="minorBidi"/>
          <w:kern w:val="2"/>
          <w:lang w:eastAsia="en-US"/>
          <w14:ligatures w14:val="standardContextual"/>
        </w:rPr>
        <w:t xml:space="preserve"> Operatore.</w:t>
      </w:r>
    </w:p>
    <w:p w14:paraId="5D28AB63"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Entry condition:</w:t>
      </w:r>
      <w:r w:rsidRPr="00BB35CB">
        <w:rPr>
          <w:rFonts w:asciiTheme="minorHAnsi" w:eastAsiaTheme="minorHAnsi" w:hAnsiTheme="minorHAnsi" w:cstheme="minorBidi"/>
          <w:kern w:val="2"/>
          <w:lang w:eastAsia="en-US"/>
          <w14:ligatures w14:val="standardContextual"/>
        </w:rPr>
        <w:t xml:space="preserve"> L’operatore ha inserito delle informazioni non valide nella registrazione di un nuovo prestito.</w:t>
      </w:r>
    </w:p>
    <w:p w14:paraId="7C43E534"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Flusso di eventi:</w:t>
      </w:r>
    </w:p>
    <w:p w14:paraId="53BCFFD7" w14:textId="77777777" w:rsidR="00BB35CB" w:rsidRPr="00BB35CB" w:rsidRDefault="00BB35CB">
      <w:pPr>
        <w:widowControl/>
        <w:numPr>
          <w:ilvl w:val="0"/>
          <w:numId w:val="40"/>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sistema mostra a schermo il messaggio “Errore: Informazioni non valide”.</w:t>
      </w:r>
    </w:p>
    <w:p w14:paraId="257F80F8" w14:textId="70D98FAD" w:rsidR="00933F64"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Exit condition:</w:t>
      </w:r>
      <w:r w:rsidRPr="00BB35CB">
        <w:rPr>
          <w:rFonts w:asciiTheme="minorHAnsi" w:eastAsiaTheme="minorHAnsi" w:hAnsiTheme="minorHAnsi" w:cstheme="minorBidi"/>
          <w:kern w:val="2"/>
          <w:lang w:eastAsia="en-US"/>
          <w14:ligatures w14:val="standardContextual"/>
        </w:rPr>
        <w:t xml:space="preserve"> L’operatore si trova sulla pagina di registrazione del prestito.</w:t>
      </w:r>
    </w:p>
    <w:p w14:paraId="12AC00F5" w14:textId="77777777" w:rsidR="004A3114" w:rsidRDefault="004A3114" w:rsidP="00E52556">
      <w:pPr>
        <w:widowControl/>
        <w:suppressAutoHyphens w:val="0"/>
        <w:spacing w:after="100" w:afterAutospacing="1" w:line="278" w:lineRule="auto"/>
        <w:rPr>
          <w:rFonts w:asciiTheme="minorHAnsi" w:eastAsiaTheme="minorHAnsi" w:hAnsiTheme="minorHAnsi" w:cstheme="minorBidi"/>
          <w:b/>
          <w:bCs/>
          <w:kern w:val="2"/>
          <w:sz w:val="28"/>
          <w:szCs w:val="28"/>
          <w:lang w:eastAsia="en-US"/>
          <w14:ligatures w14:val="standardContextual"/>
        </w:rPr>
      </w:pPr>
    </w:p>
    <w:p w14:paraId="32FFC21F" w14:textId="04502BC6" w:rsidR="00BB35CB" w:rsidRPr="00BB35CB" w:rsidRDefault="00BB35CB" w:rsidP="00E52556">
      <w:pPr>
        <w:widowControl/>
        <w:suppressAutoHyphens w:val="0"/>
        <w:spacing w:after="100" w:afterAutospacing="1" w:line="278" w:lineRule="auto"/>
        <w:rPr>
          <w:rFonts w:asciiTheme="minorHAnsi" w:eastAsiaTheme="minorHAnsi" w:hAnsiTheme="minorHAnsi" w:cstheme="minorBidi"/>
          <w:b/>
          <w:bCs/>
          <w:kern w:val="2"/>
          <w:sz w:val="28"/>
          <w:szCs w:val="28"/>
          <w:lang w:eastAsia="en-US"/>
          <w14:ligatures w14:val="standardContextual"/>
        </w:rPr>
      </w:pPr>
      <w:r w:rsidRPr="00BB35CB">
        <w:rPr>
          <w:rFonts w:asciiTheme="minorHAnsi" w:eastAsiaTheme="minorHAnsi" w:hAnsiTheme="minorHAnsi" w:cstheme="minorBidi"/>
          <w:b/>
          <w:bCs/>
          <w:kern w:val="2"/>
          <w:sz w:val="28"/>
          <w:szCs w:val="28"/>
          <w:lang w:eastAsia="en-US"/>
          <w14:ligatures w14:val="standardContextual"/>
        </w:rPr>
        <w:t>UC14.</w:t>
      </w:r>
      <w:r w:rsidR="008D7404">
        <w:rPr>
          <w:rFonts w:asciiTheme="minorHAnsi" w:eastAsiaTheme="minorHAnsi" w:hAnsiTheme="minorHAnsi" w:cstheme="minorBidi"/>
          <w:b/>
          <w:bCs/>
          <w:kern w:val="2"/>
          <w:sz w:val="28"/>
          <w:szCs w:val="28"/>
          <w:lang w:eastAsia="en-US"/>
          <w14:ligatures w14:val="standardContextual"/>
        </w:rPr>
        <w:t>3</w:t>
      </w:r>
      <w:r w:rsidRPr="00BB35CB">
        <w:rPr>
          <w:rFonts w:asciiTheme="minorHAnsi" w:eastAsiaTheme="minorHAnsi" w:hAnsiTheme="minorHAnsi" w:cstheme="minorBidi"/>
          <w:b/>
          <w:bCs/>
          <w:kern w:val="2"/>
          <w:sz w:val="28"/>
          <w:szCs w:val="28"/>
          <w:lang w:eastAsia="en-US"/>
          <w14:ligatures w14:val="standardContextual"/>
        </w:rPr>
        <w:t xml:space="preserve"> – Lettore sospeso</w:t>
      </w:r>
    </w:p>
    <w:p w14:paraId="18C6FC1A"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Attori:</w:t>
      </w:r>
      <w:r w:rsidRPr="00BB35CB">
        <w:rPr>
          <w:rFonts w:asciiTheme="minorHAnsi" w:eastAsiaTheme="minorHAnsi" w:hAnsiTheme="minorHAnsi" w:cstheme="minorBidi"/>
          <w:kern w:val="2"/>
          <w:lang w:eastAsia="en-US"/>
          <w14:ligatures w14:val="standardContextual"/>
        </w:rPr>
        <w:t xml:space="preserve"> Operatore.</w:t>
      </w:r>
    </w:p>
    <w:p w14:paraId="24C226F2"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Entry condition:</w:t>
      </w:r>
      <w:r w:rsidRPr="00BB35CB">
        <w:rPr>
          <w:rFonts w:asciiTheme="minorHAnsi" w:eastAsiaTheme="minorHAnsi" w:hAnsiTheme="minorHAnsi" w:cstheme="minorBidi"/>
          <w:kern w:val="2"/>
          <w:lang w:eastAsia="en-US"/>
          <w14:ligatures w14:val="standardContextual"/>
        </w:rPr>
        <w:t xml:space="preserve"> L’operatore ha provato ad effettuare un prestito per un lettore sospeso.</w:t>
      </w:r>
    </w:p>
    <w:p w14:paraId="475CDFEA" w14:textId="77777777" w:rsidR="00BB35CB" w:rsidRPr="00BB35CB" w:rsidRDefault="00BB35CB"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t>Flusso di eventi:</w:t>
      </w:r>
    </w:p>
    <w:p w14:paraId="5106F138" w14:textId="77777777" w:rsidR="00BB35CB" w:rsidRPr="00BB35CB" w:rsidRDefault="00BB35CB">
      <w:pPr>
        <w:widowControl/>
        <w:numPr>
          <w:ilvl w:val="0"/>
          <w:numId w:val="41"/>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kern w:val="2"/>
          <w:lang w:eastAsia="en-US"/>
          <w14:ligatures w14:val="standardContextual"/>
        </w:rPr>
        <w:t>Il sistema mostra a schermo il messaggio “Errore: Il lettore è temporaneamente sospeso”.</w:t>
      </w:r>
    </w:p>
    <w:p w14:paraId="2BE89E5E" w14:textId="66B9BFFF" w:rsidR="002736F8" w:rsidRDefault="00BB35CB"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lang w:eastAsia="en-US"/>
          <w14:ligatures w14:val="standardContextual"/>
        </w:rPr>
        <w:lastRenderedPageBreak/>
        <w:t>Exit condition:</w:t>
      </w:r>
      <w:r w:rsidRPr="00BB35CB">
        <w:rPr>
          <w:rFonts w:asciiTheme="minorHAnsi" w:eastAsiaTheme="minorHAnsi" w:hAnsiTheme="minorHAnsi" w:cstheme="minorBidi"/>
          <w:kern w:val="2"/>
          <w:lang w:eastAsia="en-US"/>
          <w14:ligatures w14:val="standardContextual"/>
        </w:rPr>
        <w:t xml:space="preserve"> L’operatore si trova sulla pagina di registrazione del prestito</w:t>
      </w:r>
      <w:r w:rsidR="002736F8">
        <w:rPr>
          <w:rFonts w:asciiTheme="minorHAnsi" w:eastAsiaTheme="minorHAnsi" w:hAnsiTheme="minorHAnsi" w:cstheme="minorBidi"/>
          <w:kern w:val="2"/>
          <w:lang w:eastAsia="en-US"/>
          <w14:ligatures w14:val="standardContextual"/>
        </w:rPr>
        <w:t>.</w:t>
      </w:r>
    </w:p>
    <w:p w14:paraId="00C43AE5" w14:textId="71246BE4" w:rsidR="0069679F" w:rsidRPr="002736F8" w:rsidRDefault="002736F8" w:rsidP="002736F8">
      <w:pPr>
        <w:widowControl/>
        <w:suppressAutoHyphens w:val="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br w:type="page"/>
      </w:r>
      <w:r w:rsidR="000C1B84">
        <w:rPr>
          <w:rFonts w:asciiTheme="minorHAnsi" w:hAnsiTheme="minorHAnsi"/>
          <w:b/>
          <w:bCs/>
          <w:noProof/>
        </w:rPr>
        <w:lastRenderedPageBreak/>
        <w:drawing>
          <wp:anchor distT="0" distB="0" distL="114300" distR="114300" simplePos="0" relativeHeight="251672576" behindDoc="0" locked="0" layoutInCell="1" allowOverlap="1" wp14:anchorId="6440F397" wp14:editId="5C46CB32">
            <wp:simplePos x="0" y="0"/>
            <wp:positionH relativeFrom="margin">
              <wp:align>center</wp:align>
            </wp:positionH>
            <wp:positionV relativeFrom="paragraph">
              <wp:posOffset>355930</wp:posOffset>
            </wp:positionV>
            <wp:extent cx="3723640" cy="2356485"/>
            <wp:effectExtent l="0" t="0" r="0" b="5715"/>
            <wp:wrapTopAndBottom/>
            <wp:docPr id="1105301060"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23640" cy="2356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679F" w:rsidRPr="0069679F">
        <w:rPr>
          <w:rFonts w:asciiTheme="minorHAnsi" w:hAnsiTheme="minorHAnsi"/>
          <w:b/>
          <w:bCs/>
          <w:sz w:val="28"/>
          <w:szCs w:val="28"/>
        </w:rPr>
        <w:t>UC15 – Registrazione di un prestito di una copia riservata</w:t>
      </w:r>
    </w:p>
    <w:p w14:paraId="58686B2E" w14:textId="37206737" w:rsidR="0015756A" w:rsidRPr="0015756A" w:rsidRDefault="0015756A"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15756A">
        <w:rPr>
          <w:rFonts w:asciiTheme="minorHAnsi" w:eastAsiaTheme="minorHAnsi" w:hAnsiTheme="minorHAnsi" w:cstheme="minorBidi"/>
          <w:b/>
          <w:bCs/>
          <w:kern w:val="2"/>
          <w:lang w:eastAsia="en-US"/>
          <w14:ligatures w14:val="standardContextual"/>
        </w:rPr>
        <w:t>Attori:</w:t>
      </w:r>
      <w:r w:rsidRPr="0015756A">
        <w:rPr>
          <w:rFonts w:asciiTheme="minorHAnsi" w:eastAsiaTheme="minorHAnsi" w:hAnsiTheme="minorHAnsi" w:cstheme="minorBidi"/>
          <w:kern w:val="2"/>
          <w:lang w:eastAsia="en-US"/>
          <w14:ligatures w14:val="standardContextual"/>
        </w:rPr>
        <w:t xml:space="preserve"> Operatore.</w:t>
      </w:r>
    </w:p>
    <w:p w14:paraId="38E4B23B" w14:textId="39831ABB" w:rsidR="0015756A" w:rsidRPr="0015756A" w:rsidRDefault="0015756A"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15756A">
        <w:rPr>
          <w:rFonts w:asciiTheme="minorHAnsi" w:eastAsiaTheme="minorHAnsi" w:hAnsiTheme="minorHAnsi" w:cstheme="minorBidi"/>
          <w:b/>
          <w:bCs/>
          <w:kern w:val="2"/>
          <w:lang w:eastAsia="en-US"/>
          <w14:ligatures w14:val="standardContextual"/>
        </w:rPr>
        <w:t>Entry condition:</w:t>
      </w:r>
      <w:r w:rsidRPr="0015756A">
        <w:rPr>
          <w:rFonts w:asciiTheme="minorHAnsi" w:eastAsiaTheme="minorHAnsi" w:hAnsiTheme="minorHAnsi" w:cstheme="minorBidi"/>
          <w:kern w:val="2"/>
          <w:lang w:eastAsia="en-US"/>
          <w14:ligatures w14:val="standardContextual"/>
        </w:rPr>
        <w:t xml:space="preserve"> L’operatore è autenticato si trova nella pagina</w:t>
      </w:r>
      <w:r w:rsidR="00BE296B">
        <w:rPr>
          <w:rFonts w:asciiTheme="minorHAnsi" w:eastAsiaTheme="minorHAnsi" w:hAnsiTheme="minorHAnsi" w:cstheme="minorBidi"/>
          <w:kern w:val="2"/>
          <w:lang w:eastAsia="en-US"/>
          <w14:ligatures w14:val="standardContextual"/>
        </w:rPr>
        <w:t xml:space="preserve"> </w:t>
      </w:r>
      <w:r w:rsidR="00BE296B">
        <w:rPr>
          <w:rFonts w:asciiTheme="minorHAnsi" w:eastAsiaTheme="minorHAnsi" w:hAnsiTheme="minorHAnsi" w:cstheme="minorBidi"/>
          <w:kern w:val="2"/>
          <w:lang w:eastAsia="en-US"/>
          <w14:ligatures w14:val="standardContextual"/>
        </w:rPr>
        <w:t>delle informazioni</w:t>
      </w:r>
      <w:r w:rsidRPr="0015756A">
        <w:rPr>
          <w:rFonts w:asciiTheme="minorHAnsi" w:eastAsiaTheme="minorHAnsi" w:hAnsiTheme="minorHAnsi" w:cstheme="minorBidi"/>
          <w:kern w:val="2"/>
          <w:lang w:eastAsia="en-US"/>
          <w14:ligatures w14:val="standardContextual"/>
        </w:rPr>
        <w:t xml:space="preserve"> di un lettore registrato, ricercato mediante codice fiscale.</w:t>
      </w:r>
    </w:p>
    <w:p w14:paraId="38965834" w14:textId="77777777" w:rsidR="0015756A" w:rsidRPr="0015756A" w:rsidRDefault="0015756A"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r w:rsidRPr="0015756A">
        <w:rPr>
          <w:rFonts w:asciiTheme="minorHAnsi" w:eastAsiaTheme="minorHAnsi" w:hAnsiTheme="minorHAnsi" w:cstheme="minorBidi"/>
          <w:b/>
          <w:bCs/>
          <w:kern w:val="2"/>
          <w:lang w:eastAsia="en-US"/>
          <w14:ligatures w14:val="standardContextual"/>
        </w:rPr>
        <w:t>Flusso di eventi:</w:t>
      </w:r>
    </w:p>
    <w:p w14:paraId="7AC28367" w14:textId="77777777" w:rsidR="0015756A" w:rsidRPr="0015756A" w:rsidRDefault="0015756A">
      <w:pPr>
        <w:widowControl/>
        <w:numPr>
          <w:ilvl w:val="0"/>
          <w:numId w:val="43"/>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15756A">
        <w:rPr>
          <w:rFonts w:asciiTheme="minorHAnsi" w:eastAsiaTheme="minorHAnsi" w:hAnsiTheme="minorHAnsi" w:cstheme="minorBidi"/>
          <w:kern w:val="2"/>
          <w:lang w:eastAsia="en-US"/>
          <w14:ligatures w14:val="standardContextual"/>
        </w:rPr>
        <w:t>L’operatore preme sulla prenotazione attiva mostrata nella lista.</w:t>
      </w:r>
    </w:p>
    <w:p w14:paraId="1337EF52" w14:textId="77777777" w:rsidR="0015756A" w:rsidRPr="0015756A" w:rsidRDefault="0015756A">
      <w:pPr>
        <w:widowControl/>
        <w:numPr>
          <w:ilvl w:val="0"/>
          <w:numId w:val="43"/>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15756A">
        <w:rPr>
          <w:rFonts w:asciiTheme="minorHAnsi" w:eastAsiaTheme="minorHAnsi" w:hAnsiTheme="minorHAnsi" w:cstheme="minorBidi"/>
          <w:kern w:val="2"/>
          <w:lang w:eastAsia="en-US"/>
          <w14:ligatures w14:val="standardContextual"/>
        </w:rPr>
        <w:t xml:space="preserve">Il sistema lo reindirizza ad una pagina in cui sono mostrate le informazioni della copia e del lettore e dove è presente un modulo con: </w:t>
      </w:r>
    </w:p>
    <w:p w14:paraId="63E4DBA7" w14:textId="77777777" w:rsidR="0015756A" w:rsidRPr="0015756A" w:rsidRDefault="0015756A">
      <w:pPr>
        <w:widowControl/>
        <w:numPr>
          <w:ilvl w:val="0"/>
          <w:numId w:val="44"/>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15756A">
        <w:rPr>
          <w:rFonts w:asciiTheme="minorHAnsi" w:eastAsiaTheme="minorHAnsi" w:hAnsiTheme="minorHAnsi" w:cstheme="minorBidi"/>
          <w:kern w:val="2"/>
          <w:lang w:eastAsia="en-US"/>
          <w14:ligatures w14:val="standardContextual"/>
        </w:rPr>
        <w:t>Un selettore di data con label “Da restituire entro:”;</w:t>
      </w:r>
    </w:p>
    <w:p w14:paraId="5DCB7EB7" w14:textId="77777777" w:rsidR="0015756A" w:rsidRPr="0015756A" w:rsidRDefault="0015756A">
      <w:pPr>
        <w:widowControl/>
        <w:numPr>
          <w:ilvl w:val="0"/>
          <w:numId w:val="44"/>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15756A">
        <w:rPr>
          <w:rFonts w:asciiTheme="minorHAnsi" w:eastAsiaTheme="minorHAnsi" w:hAnsiTheme="minorHAnsi" w:cstheme="minorBidi"/>
          <w:kern w:val="2"/>
          <w:lang w:eastAsia="en-US"/>
          <w14:ligatures w14:val="standardContextual"/>
        </w:rPr>
        <w:t>Un pulsante “Annulla”;</w:t>
      </w:r>
    </w:p>
    <w:p w14:paraId="62C925A5" w14:textId="77777777" w:rsidR="0015756A" w:rsidRPr="0015756A" w:rsidRDefault="0015756A">
      <w:pPr>
        <w:widowControl/>
        <w:numPr>
          <w:ilvl w:val="0"/>
          <w:numId w:val="44"/>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15756A">
        <w:rPr>
          <w:rFonts w:asciiTheme="minorHAnsi" w:eastAsiaTheme="minorHAnsi" w:hAnsiTheme="minorHAnsi" w:cstheme="minorBidi"/>
          <w:kern w:val="2"/>
          <w:lang w:eastAsia="en-US"/>
          <w14:ligatures w14:val="standardContextual"/>
        </w:rPr>
        <w:t>Un pulsante “Conferma”.</w:t>
      </w:r>
    </w:p>
    <w:p w14:paraId="59B60BBF" w14:textId="77777777" w:rsidR="0015756A" w:rsidRPr="0015756A" w:rsidRDefault="0015756A">
      <w:pPr>
        <w:widowControl/>
        <w:numPr>
          <w:ilvl w:val="0"/>
          <w:numId w:val="43"/>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15756A">
        <w:rPr>
          <w:rFonts w:asciiTheme="minorHAnsi" w:eastAsiaTheme="minorHAnsi" w:hAnsiTheme="minorHAnsi" w:cstheme="minorBidi"/>
          <w:kern w:val="2"/>
          <w:lang w:eastAsia="en-US"/>
          <w14:ligatures w14:val="standardContextual"/>
        </w:rPr>
        <w:t>L’operatore inserisce i dati.</w:t>
      </w:r>
    </w:p>
    <w:p w14:paraId="37ED924D" w14:textId="77777777" w:rsidR="0015756A" w:rsidRPr="0015756A" w:rsidRDefault="0015756A">
      <w:pPr>
        <w:widowControl/>
        <w:numPr>
          <w:ilvl w:val="0"/>
          <w:numId w:val="43"/>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15756A">
        <w:rPr>
          <w:rFonts w:asciiTheme="minorHAnsi" w:eastAsiaTheme="minorHAnsi" w:hAnsiTheme="minorHAnsi" w:cstheme="minorBidi"/>
          <w:kern w:val="2"/>
          <w:lang w:eastAsia="en-US"/>
          <w14:ligatures w14:val="standardContextual"/>
        </w:rPr>
        <w:t>L’operatore preme “Conferma”.</w:t>
      </w:r>
    </w:p>
    <w:p w14:paraId="30126DBD" w14:textId="77777777" w:rsidR="0015756A" w:rsidRPr="0015756A" w:rsidRDefault="0015756A">
      <w:pPr>
        <w:widowControl/>
        <w:numPr>
          <w:ilvl w:val="0"/>
          <w:numId w:val="43"/>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15756A">
        <w:rPr>
          <w:rFonts w:asciiTheme="minorHAnsi" w:eastAsiaTheme="minorHAnsi" w:hAnsiTheme="minorHAnsi" w:cstheme="minorBidi"/>
          <w:kern w:val="2"/>
          <w:lang w:eastAsia="en-US"/>
          <w14:ligatures w14:val="standardContextual"/>
        </w:rPr>
        <w:t>Il sistema verifica che i dati inseriti siano validi.</w:t>
      </w:r>
    </w:p>
    <w:p w14:paraId="4E08B65D" w14:textId="77777777" w:rsidR="0015756A" w:rsidRPr="0015756A" w:rsidRDefault="0015756A">
      <w:pPr>
        <w:widowControl/>
        <w:numPr>
          <w:ilvl w:val="0"/>
          <w:numId w:val="43"/>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15756A">
        <w:rPr>
          <w:rFonts w:asciiTheme="minorHAnsi" w:eastAsiaTheme="minorHAnsi" w:hAnsiTheme="minorHAnsi" w:cstheme="minorBidi"/>
          <w:kern w:val="2"/>
          <w:lang w:eastAsia="en-US"/>
          <w14:ligatures w14:val="standardContextual"/>
        </w:rPr>
        <w:t>Il sistema crea un nuovo prestito associando ad esso le informazioni del lettore che ha effettuato la prenotazione online e la data di restituzione inserita dall’operatore, e lo inserisce nel database.</w:t>
      </w:r>
    </w:p>
    <w:p w14:paraId="3F48EB4C" w14:textId="77777777" w:rsidR="0015756A" w:rsidRPr="0015756A" w:rsidRDefault="0015756A">
      <w:pPr>
        <w:widowControl/>
        <w:numPr>
          <w:ilvl w:val="0"/>
          <w:numId w:val="43"/>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15756A">
        <w:rPr>
          <w:rFonts w:asciiTheme="minorHAnsi" w:eastAsiaTheme="minorHAnsi" w:hAnsiTheme="minorHAnsi" w:cstheme="minorBidi"/>
          <w:kern w:val="2"/>
          <w:lang w:eastAsia="en-US"/>
          <w14:ligatures w14:val="standardContextual"/>
        </w:rPr>
        <w:t>Il database associa un ID al prestito.</w:t>
      </w:r>
    </w:p>
    <w:p w14:paraId="6B779075" w14:textId="77777777" w:rsidR="0015756A" w:rsidRPr="0015756A" w:rsidRDefault="0015756A">
      <w:pPr>
        <w:widowControl/>
        <w:numPr>
          <w:ilvl w:val="0"/>
          <w:numId w:val="43"/>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15756A">
        <w:rPr>
          <w:rFonts w:asciiTheme="minorHAnsi" w:eastAsiaTheme="minorHAnsi" w:hAnsiTheme="minorHAnsi" w:cstheme="minorBidi"/>
          <w:kern w:val="2"/>
          <w:lang w:eastAsia="en-US"/>
          <w14:ligatures w14:val="standardContextual"/>
        </w:rPr>
        <w:t>Il sistema rimuove la prenotazione dal database associata alla copia prestata e al lettore.</w:t>
      </w:r>
    </w:p>
    <w:p w14:paraId="64EDCE24" w14:textId="329656E5" w:rsidR="0015756A" w:rsidRPr="0015756A" w:rsidRDefault="0015756A">
      <w:pPr>
        <w:widowControl/>
        <w:numPr>
          <w:ilvl w:val="0"/>
          <w:numId w:val="43"/>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15756A">
        <w:rPr>
          <w:rFonts w:asciiTheme="minorHAnsi" w:eastAsiaTheme="minorHAnsi" w:hAnsiTheme="minorHAnsi" w:cstheme="minorBidi"/>
          <w:kern w:val="2"/>
          <w:lang w:eastAsia="en-US"/>
          <w14:ligatures w14:val="standardContextual"/>
        </w:rPr>
        <w:t xml:space="preserve">Il sistema </w:t>
      </w:r>
      <w:r w:rsidR="00261AB3">
        <w:rPr>
          <w:rFonts w:asciiTheme="minorHAnsi" w:eastAsiaTheme="minorHAnsi" w:hAnsiTheme="minorHAnsi" w:cstheme="minorBidi"/>
          <w:kern w:val="2"/>
          <w:lang w:eastAsia="en-US"/>
          <w14:ligatures w14:val="standardContextual"/>
        </w:rPr>
        <w:t>modifica lo stato della copia in “in prestito” e aggiorna il database</w:t>
      </w:r>
      <w:r w:rsidRPr="0015756A">
        <w:rPr>
          <w:rFonts w:asciiTheme="minorHAnsi" w:eastAsiaTheme="minorHAnsi" w:hAnsiTheme="minorHAnsi" w:cstheme="minorBidi"/>
          <w:kern w:val="2"/>
          <w:lang w:eastAsia="en-US"/>
          <w14:ligatures w14:val="standardContextual"/>
        </w:rPr>
        <w:t>.</w:t>
      </w:r>
    </w:p>
    <w:p w14:paraId="120A1BD0" w14:textId="77777777" w:rsidR="0015756A" w:rsidRDefault="0015756A">
      <w:pPr>
        <w:widowControl/>
        <w:numPr>
          <w:ilvl w:val="0"/>
          <w:numId w:val="43"/>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15756A">
        <w:rPr>
          <w:rFonts w:asciiTheme="minorHAnsi" w:eastAsiaTheme="minorHAnsi" w:hAnsiTheme="minorHAnsi" w:cstheme="minorBidi"/>
          <w:kern w:val="2"/>
          <w:lang w:eastAsia="en-US"/>
          <w14:ligatures w14:val="standardContextual"/>
        </w:rPr>
        <w:t>Il sistema mostra a schermo il messaggio “Prestito registrato con successo”.</w:t>
      </w:r>
    </w:p>
    <w:p w14:paraId="354005CE" w14:textId="24E0FED2" w:rsidR="0018791C" w:rsidRPr="0015756A" w:rsidRDefault="0018791C">
      <w:pPr>
        <w:widowControl/>
        <w:numPr>
          <w:ilvl w:val="0"/>
          <w:numId w:val="43"/>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Il sistema reindirizza l’operatore alla pagina del lettore.</w:t>
      </w:r>
    </w:p>
    <w:p w14:paraId="28D9C126" w14:textId="77777777" w:rsidR="0015756A" w:rsidRPr="0015756A" w:rsidRDefault="0015756A"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15756A">
        <w:rPr>
          <w:rFonts w:asciiTheme="minorHAnsi" w:eastAsiaTheme="minorHAnsi" w:hAnsiTheme="minorHAnsi" w:cstheme="minorBidi"/>
          <w:b/>
          <w:bCs/>
          <w:kern w:val="2"/>
          <w:lang w:eastAsia="en-US"/>
          <w14:ligatures w14:val="standardContextual"/>
        </w:rPr>
        <w:t>Exit condition:</w:t>
      </w:r>
      <w:r w:rsidRPr="0015756A">
        <w:rPr>
          <w:rFonts w:asciiTheme="minorHAnsi" w:eastAsiaTheme="minorHAnsi" w:hAnsiTheme="minorHAnsi" w:cstheme="minorBidi"/>
          <w:kern w:val="2"/>
          <w:lang w:eastAsia="en-US"/>
          <w14:ligatures w14:val="standardContextual"/>
        </w:rPr>
        <w:t xml:space="preserve"> L’operatore si trova nella pagina del lettore e un nuovo prestito è stato registrato.</w:t>
      </w:r>
    </w:p>
    <w:p w14:paraId="6CAF8C2B" w14:textId="77777777" w:rsidR="00111A77" w:rsidRDefault="00111A77"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p>
    <w:p w14:paraId="44D38654" w14:textId="2F47B320" w:rsidR="0015756A" w:rsidRPr="0015756A" w:rsidRDefault="00111A77"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F</w:t>
      </w:r>
      <w:r w:rsidR="000C1B84">
        <w:rPr>
          <w:rFonts w:asciiTheme="minorHAnsi" w:eastAsiaTheme="minorHAnsi" w:hAnsiTheme="minorHAnsi" w:cstheme="minorBidi"/>
          <w:b/>
          <w:bCs/>
          <w:kern w:val="2"/>
          <w:lang w:eastAsia="en-US"/>
          <w14:ligatures w14:val="standardContextual"/>
        </w:rPr>
        <w:t>lussi alternativi</w:t>
      </w:r>
      <w:r w:rsidR="0015756A" w:rsidRPr="0015756A">
        <w:rPr>
          <w:rFonts w:asciiTheme="minorHAnsi" w:eastAsiaTheme="minorHAnsi" w:hAnsiTheme="minorHAnsi" w:cstheme="minorBidi"/>
          <w:b/>
          <w:bCs/>
          <w:kern w:val="2"/>
          <w:lang w:eastAsia="en-US"/>
          <w14:ligatures w14:val="standardContextual"/>
        </w:rPr>
        <w:t>/Eccezioni:</w:t>
      </w:r>
    </w:p>
    <w:p w14:paraId="01D50ED9" w14:textId="7088E718" w:rsidR="0015756A" w:rsidRPr="0015756A" w:rsidRDefault="0015756A"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15756A">
        <w:rPr>
          <w:rFonts w:asciiTheme="minorHAnsi" w:eastAsiaTheme="minorHAnsi" w:hAnsiTheme="minorHAnsi" w:cstheme="minorBidi"/>
          <w:kern w:val="2"/>
          <w:lang w:eastAsia="en-US"/>
          <w14:ligatures w14:val="standardContextual"/>
        </w:rPr>
        <w:t xml:space="preserve">Se </w:t>
      </w:r>
      <w:r w:rsidR="00EC3CD9">
        <w:rPr>
          <w:rFonts w:asciiTheme="minorHAnsi" w:eastAsiaTheme="minorHAnsi" w:hAnsiTheme="minorHAnsi" w:cstheme="minorBidi"/>
          <w:kern w:val="2"/>
          <w:lang w:eastAsia="en-US"/>
          <w14:ligatures w14:val="standardContextual"/>
        </w:rPr>
        <w:t>tra il passo 2 e il passo 4</w:t>
      </w:r>
      <w:r w:rsidRPr="0015756A">
        <w:rPr>
          <w:rFonts w:asciiTheme="minorHAnsi" w:eastAsiaTheme="minorHAnsi" w:hAnsiTheme="minorHAnsi" w:cstheme="minorBidi"/>
          <w:kern w:val="2"/>
          <w:lang w:eastAsia="en-US"/>
          <w14:ligatures w14:val="standardContextual"/>
        </w:rPr>
        <w:t xml:space="preserve"> l’operatore preme “Annulla”, viene </w:t>
      </w:r>
      <w:r w:rsidR="00EC3CD9">
        <w:rPr>
          <w:rFonts w:asciiTheme="minorHAnsi" w:eastAsiaTheme="minorHAnsi" w:hAnsiTheme="minorHAnsi" w:cstheme="minorBidi"/>
          <w:kern w:val="2"/>
          <w:lang w:eastAsia="en-US"/>
          <w14:ligatures w14:val="standardContextual"/>
        </w:rPr>
        <w:t xml:space="preserve">eseguito il caso d’uso </w:t>
      </w:r>
      <w:r w:rsidR="00EC3CD9" w:rsidRPr="00AD3CF2">
        <w:rPr>
          <w:rFonts w:asciiTheme="minorHAnsi" w:eastAsiaTheme="minorHAnsi" w:hAnsiTheme="minorHAnsi" w:cstheme="minorBidi"/>
          <w:b/>
          <w:bCs/>
          <w:kern w:val="2"/>
          <w:lang w:eastAsia="en-US"/>
          <w14:ligatures w14:val="standardContextual"/>
        </w:rPr>
        <w:t>UC15.1 -</w:t>
      </w:r>
      <w:r w:rsidR="00337F3C">
        <w:rPr>
          <w:rFonts w:asciiTheme="minorHAnsi" w:eastAsiaTheme="minorHAnsi" w:hAnsiTheme="minorHAnsi" w:cstheme="minorBidi"/>
          <w:b/>
          <w:bCs/>
          <w:kern w:val="2"/>
          <w:lang w:eastAsia="en-US"/>
          <w14:ligatures w14:val="standardContextual"/>
        </w:rPr>
        <w:t xml:space="preserve"> </w:t>
      </w:r>
      <w:r w:rsidR="00EC3CD9" w:rsidRPr="00AD3CF2">
        <w:rPr>
          <w:rFonts w:asciiTheme="minorHAnsi" w:eastAsiaTheme="minorHAnsi" w:hAnsiTheme="minorHAnsi" w:cstheme="minorBidi"/>
          <w:b/>
          <w:bCs/>
          <w:kern w:val="2"/>
          <w:lang w:eastAsia="en-US"/>
          <w14:ligatures w14:val="standardContextual"/>
        </w:rPr>
        <w:t>Annullamento registrazione prestito di una copia riservata</w:t>
      </w:r>
      <w:r w:rsidRPr="0015756A">
        <w:rPr>
          <w:rFonts w:asciiTheme="minorHAnsi" w:eastAsiaTheme="minorHAnsi" w:hAnsiTheme="minorHAnsi" w:cstheme="minorBidi"/>
          <w:kern w:val="2"/>
          <w:lang w:eastAsia="en-US"/>
          <w14:ligatures w14:val="standardContextual"/>
        </w:rPr>
        <w:t>.</w:t>
      </w:r>
    </w:p>
    <w:p w14:paraId="65A75580" w14:textId="6849723F" w:rsidR="0015756A" w:rsidRDefault="0015756A"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15756A">
        <w:rPr>
          <w:rFonts w:asciiTheme="minorHAnsi" w:eastAsiaTheme="minorHAnsi" w:hAnsiTheme="minorHAnsi" w:cstheme="minorBidi"/>
          <w:kern w:val="2"/>
          <w:lang w:eastAsia="en-US"/>
          <w14:ligatures w14:val="standardContextual"/>
        </w:rPr>
        <w:t xml:space="preserve">Se al passo 5 il sistema rileva delle informazioni non valide, viene eseguito il caso d’uso </w:t>
      </w:r>
      <w:r w:rsidRPr="00C16B20">
        <w:rPr>
          <w:rFonts w:asciiTheme="minorHAnsi" w:eastAsiaTheme="minorHAnsi" w:hAnsiTheme="minorHAnsi" w:cstheme="minorBidi"/>
          <w:b/>
          <w:bCs/>
          <w:kern w:val="2"/>
          <w:lang w:eastAsia="en-US"/>
          <w14:ligatures w14:val="standardContextual"/>
        </w:rPr>
        <w:t>UC15.</w:t>
      </w:r>
      <w:r w:rsidR="00C16B20">
        <w:rPr>
          <w:rFonts w:asciiTheme="minorHAnsi" w:eastAsiaTheme="minorHAnsi" w:hAnsiTheme="minorHAnsi" w:cstheme="minorBidi"/>
          <w:b/>
          <w:bCs/>
          <w:kern w:val="2"/>
          <w:lang w:eastAsia="en-US"/>
          <w14:ligatures w14:val="standardContextual"/>
        </w:rPr>
        <w:t>2</w:t>
      </w:r>
      <w:r w:rsidRPr="00C16B20">
        <w:rPr>
          <w:rFonts w:asciiTheme="minorHAnsi" w:eastAsiaTheme="minorHAnsi" w:hAnsiTheme="minorHAnsi" w:cstheme="minorBidi"/>
          <w:b/>
          <w:bCs/>
          <w:kern w:val="2"/>
          <w:lang w:eastAsia="en-US"/>
          <w14:ligatures w14:val="standardContextual"/>
        </w:rPr>
        <w:t xml:space="preserve"> –  Informazioni non valide</w:t>
      </w:r>
      <w:r w:rsidRPr="0015756A">
        <w:rPr>
          <w:rFonts w:asciiTheme="minorHAnsi" w:eastAsiaTheme="minorHAnsi" w:hAnsiTheme="minorHAnsi" w:cstheme="minorBidi"/>
          <w:kern w:val="2"/>
          <w:lang w:eastAsia="en-US"/>
          <w14:ligatures w14:val="standardContextual"/>
        </w:rPr>
        <w:t>.</w:t>
      </w:r>
    </w:p>
    <w:p w14:paraId="5546C2C3" w14:textId="77777777" w:rsidR="004A3114" w:rsidRDefault="004A3114" w:rsidP="00E52556">
      <w:pPr>
        <w:widowControl/>
        <w:suppressAutoHyphens w:val="0"/>
        <w:spacing w:after="100" w:afterAutospacing="1" w:line="278" w:lineRule="auto"/>
        <w:rPr>
          <w:rFonts w:asciiTheme="minorHAnsi" w:eastAsiaTheme="minorHAnsi" w:hAnsiTheme="minorHAnsi" w:cstheme="minorBidi"/>
          <w:b/>
          <w:bCs/>
          <w:kern w:val="2"/>
          <w:sz w:val="28"/>
          <w:szCs w:val="28"/>
          <w:lang w:eastAsia="en-US"/>
          <w14:ligatures w14:val="standardContextual"/>
        </w:rPr>
      </w:pPr>
    </w:p>
    <w:p w14:paraId="65C687DA" w14:textId="4F4CEDAC" w:rsidR="001F6121" w:rsidRPr="00BE4197" w:rsidRDefault="001F6121"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sz w:val="28"/>
          <w:szCs w:val="28"/>
          <w:lang w:eastAsia="en-US"/>
          <w14:ligatures w14:val="standardContextual"/>
        </w:rPr>
        <w:t>UC1</w:t>
      </w:r>
      <w:r>
        <w:rPr>
          <w:rFonts w:asciiTheme="minorHAnsi" w:eastAsiaTheme="minorHAnsi" w:hAnsiTheme="minorHAnsi" w:cstheme="minorBidi"/>
          <w:b/>
          <w:bCs/>
          <w:kern w:val="2"/>
          <w:sz w:val="28"/>
          <w:szCs w:val="28"/>
          <w:lang w:eastAsia="en-US"/>
          <w14:ligatures w14:val="standardContextual"/>
        </w:rPr>
        <w:t>5</w:t>
      </w:r>
      <w:r w:rsidRPr="00BB35CB">
        <w:rPr>
          <w:rFonts w:asciiTheme="minorHAnsi" w:eastAsiaTheme="minorHAnsi" w:hAnsiTheme="minorHAnsi" w:cstheme="minorBidi"/>
          <w:b/>
          <w:bCs/>
          <w:kern w:val="2"/>
          <w:sz w:val="28"/>
          <w:szCs w:val="28"/>
          <w:lang w:eastAsia="en-US"/>
          <w14:ligatures w14:val="standardContextual"/>
        </w:rPr>
        <w:t>.</w:t>
      </w:r>
      <w:r>
        <w:rPr>
          <w:rFonts w:asciiTheme="minorHAnsi" w:eastAsiaTheme="minorHAnsi" w:hAnsiTheme="minorHAnsi" w:cstheme="minorBidi"/>
          <w:b/>
          <w:bCs/>
          <w:kern w:val="2"/>
          <w:sz w:val="28"/>
          <w:szCs w:val="28"/>
          <w:lang w:eastAsia="en-US"/>
          <w14:ligatures w14:val="standardContextual"/>
        </w:rPr>
        <w:t>1</w:t>
      </w:r>
      <w:r w:rsidRPr="00BB35CB">
        <w:rPr>
          <w:rFonts w:asciiTheme="minorHAnsi" w:eastAsiaTheme="minorHAnsi" w:hAnsiTheme="minorHAnsi" w:cstheme="minorBidi"/>
          <w:b/>
          <w:bCs/>
          <w:kern w:val="2"/>
          <w:sz w:val="28"/>
          <w:szCs w:val="28"/>
          <w:lang w:eastAsia="en-US"/>
          <w14:ligatures w14:val="standardContextual"/>
        </w:rPr>
        <w:t xml:space="preserve"> – </w:t>
      </w:r>
      <w:r w:rsidRPr="00582446">
        <w:rPr>
          <w:rFonts w:asciiTheme="minorHAnsi" w:eastAsiaTheme="minorHAnsi" w:hAnsiTheme="minorHAnsi" w:cstheme="minorBidi"/>
          <w:b/>
          <w:bCs/>
          <w:kern w:val="2"/>
          <w:sz w:val="28"/>
          <w:szCs w:val="28"/>
          <w:lang w:eastAsia="en-US"/>
          <w14:ligatures w14:val="standardContextual"/>
        </w:rPr>
        <w:t xml:space="preserve">Annullamento </w:t>
      </w:r>
      <w:r>
        <w:rPr>
          <w:rFonts w:asciiTheme="minorHAnsi" w:eastAsiaTheme="minorHAnsi" w:hAnsiTheme="minorHAnsi" w:cstheme="minorBidi"/>
          <w:b/>
          <w:bCs/>
          <w:kern w:val="2"/>
          <w:sz w:val="28"/>
          <w:szCs w:val="28"/>
          <w:lang w:eastAsia="en-US"/>
          <w14:ligatures w14:val="standardContextual"/>
        </w:rPr>
        <w:t xml:space="preserve">registrazione prestito di una copia </w:t>
      </w:r>
      <w:r>
        <w:rPr>
          <w:rFonts w:asciiTheme="minorHAnsi" w:eastAsiaTheme="minorHAnsi" w:hAnsiTheme="minorHAnsi" w:cstheme="minorBidi"/>
          <w:b/>
          <w:bCs/>
          <w:kern w:val="2"/>
          <w:sz w:val="28"/>
          <w:szCs w:val="28"/>
          <w:lang w:eastAsia="en-US"/>
          <w14:ligatures w14:val="standardContextual"/>
        </w:rPr>
        <w:t>riservata</w:t>
      </w:r>
    </w:p>
    <w:p w14:paraId="0C56B3DB" w14:textId="77777777" w:rsidR="001F6121" w:rsidRPr="009B4515" w:rsidRDefault="001F6121" w:rsidP="00E52556">
      <w:pPr>
        <w:widowControl/>
        <w:suppressAutoHyphens w:val="0"/>
        <w:spacing w:after="100" w:afterAutospacing="1" w:line="278" w:lineRule="auto"/>
        <w:rPr>
          <w:rFonts w:asciiTheme="minorHAnsi" w:eastAsiaTheme="minorHAnsi" w:hAnsiTheme="minorHAnsi" w:cstheme="minorBidi"/>
          <w:b/>
          <w:bCs/>
          <w:kern w:val="2"/>
          <w:sz w:val="28"/>
          <w:szCs w:val="28"/>
          <w:lang w:eastAsia="en-US"/>
          <w14:ligatures w14:val="standardContextual"/>
        </w:rPr>
      </w:pPr>
      <w:r w:rsidRPr="00BB35CB">
        <w:rPr>
          <w:rFonts w:asciiTheme="minorHAnsi" w:hAnsiTheme="minorHAnsi"/>
          <w:b/>
          <w:bCs/>
        </w:rPr>
        <w:t>Attori:</w:t>
      </w:r>
      <w:r w:rsidRPr="00BB35CB">
        <w:rPr>
          <w:rFonts w:asciiTheme="minorHAnsi" w:hAnsiTheme="minorHAnsi"/>
        </w:rPr>
        <w:t xml:space="preserve"> Operatore.</w:t>
      </w:r>
    </w:p>
    <w:p w14:paraId="753E7D1F" w14:textId="346C51C9" w:rsidR="001F6121" w:rsidRPr="00BB35CB" w:rsidRDefault="001F6121" w:rsidP="00E52556">
      <w:pPr>
        <w:spacing w:after="100" w:afterAutospacing="1"/>
        <w:rPr>
          <w:rFonts w:asciiTheme="minorHAnsi" w:hAnsiTheme="minorHAnsi"/>
        </w:rPr>
      </w:pPr>
      <w:r w:rsidRPr="00BB35CB">
        <w:rPr>
          <w:rFonts w:asciiTheme="minorHAnsi" w:hAnsiTheme="minorHAnsi"/>
          <w:b/>
          <w:bCs/>
        </w:rPr>
        <w:t>Entry condition:</w:t>
      </w:r>
      <w:r w:rsidRPr="00BB35CB">
        <w:rPr>
          <w:rFonts w:asciiTheme="minorHAnsi" w:hAnsiTheme="minorHAnsi"/>
        </w:rPr>
        <w:t xml:space="preserve"> L’operatore ha </w:t>
      </w:r>
      <w:r>
        <w:rPr>
          <w:rFonts w:asciiTheme="minorHAnsi" w:hAnsiTheme="minorHAnsi"/>
        </w:rPr>
        <w:t xml:space="preserve">premuto il pulsante “Annulla” durante la compilazione del modulo di registrazione del prestito di una copia </w:t>
      </w:r>
      <w:r w:rsidR="007B7795">
        <w:rPr>
          <w:rFonts w:asciiTheme="minorHAnsi" w:hAnsiTheme="minorHAnsi"/>
        </w:rPr>
        <w:t>riservata</w:t>
      </w:r>
      <w:r>
        <w:rPr>
          <w:rFonts w:asciiTheme="minorHAnsi" w:hAnsiTheme="minorHAnsi"/>
        </w:rPr>
        <w:t>.</w:t>
      </w:r>
    </w:p>
    <w:p w14:paraId="795300AD" w14:textId="77777777" w:rsidR="001F6121" w:rsidRPr="00BB35CB" w:rsidRDefault="001F6121" w:rsidP="00E52556">
      <w:pPr>
        <w:spacing w:after="100" w:afterAutospacing="1"/>
        <w:rPr>
          <w:rFonts w:asciiTheme="minorHAnsi" w:hAnsiTheme="minorHAnsi"/>
          <w:b/>
          <w:bCs/>
        </w:rPr>
      </w:pPr>
      <w:r w:rsidRPr="00BB35CB">
        <w:rPr>
          <w:rFonts w:asciiTheme="minorHAnsi" w:hAnsiTheme="minorHAnsi"/>
          <w:b/>
          <w:bCs/>
        </w:rPr>
        <w:t>Flusso di eventi:</w:t>
      </w:r>
    </w:p>
    <w:p w14:paraId="004DD4C7" w14:textId="458DFEE5" w:rsidR="001F6121" w:rsidRPr="00BB35CB" w:rsidRDefault="001F6121">
      <w:pPr>
        <w:pStyle w:val="ListParagraph"/>
        <w:widowControl/>
        <w:numPr>
          <w:ilvl w:val="0"/>
          <w:numId w:val="61"/>
        </w:numPr>
        <w:suppressAutoHyphens w:val="0"/>
        <w:spacing w:after="100" w:afterAutospacing="1" w:line="278" w:lineRule="auto"/>
        <w:rPr>
          <w:rFonts w:asciiTheme="minorHAnsi" w:hAnsiTheme="minorHAnsi"/>
        </w:rPr>
      </w:pPr>
      <w:r w:rsidRPr="00BB35CB">
        <w:rPr>
          <w:rFonts w:asciiTheme="minorHAnsi" w:hAnsiTheme="minorHAnsi"/>
        </w:rPr>
        <w:t xml:space="preserve">Il sistema </w:t>
      </w:r>
      <w:r>
        <w:rPr>
          <w:rFonts w:asciiTheme="minorHAnsi" w:hAnsiTheme="minorHAnsi"/>
        </w:rPr>
        <w:t xml:space="preserve">reindirizza l’operatore alla </w:t>
      </w:r>
      <w:r w:rsidR="007B7795" w:rsidRPr="0015756A">
        <w:rPr>
          <w:rFonts w:asciiTheme="minorHAnsi" w:eastAsiaTheme="minorHAnsi" w:hAnsiTheme="minorHAnsi" w:cstheme="minorBidi"/>
          <w:kern w:val="2"/>
          <w:lang w:eastAsia="en-US"/>
          <w14:ligatures w14:val="standardContextual"/>
        </w:rPr>
        <w:t>pagina</w:t>
      </w:r>
      <w:r w:rsidR="00152B3D">
        <w:rPr>
          <w:rFonts w:asciiTheme="minorHAnsi" w:eastAsiaTheme="minorHAnsi" w:hAnsiTheme="minorHAnsi" w:cstheme="minorBidi"/>
          <w:kern w:val="2"/>
          <w:lang w:eastAsia="en-US"/>
          <w14:ligatures w14:val="standardContextual"/>
        </w:rPr>
        <w:t xml:space="preserve"> delle</w:t>
      </w:r>
      <w:r w:rsidR="006D5C58">
        <w:rPr>
          <w:rFonts w:asciiTheme="minorHAnsi" w:eastAsiaTheme="minorHAnsi" w:hAnsiTheme="minorHAnsi" w:cstheme="minorBidi"/>
          <w:kern w:val="2"/>
          <w:lang w:eastAsia="en-US"/>
          <w14:ligatures w14:val="standardContextual"/>
        </w:rPr>
        <w:t xml:space="preserve"> informazion</w:t>
      </w:r>
      <w:r w:rsidR="00152B3D">
        <w:rPr>
          <w:rFonts w:asciiTheme="minorHAnsi" w:eastAsiaTheme="minorHAnsi" w:hAnsiTheme="minorHAnsi" w:cstheme="minorBidi"/>
          <w:kern w:val="2"/>
          <w:lang w:eastAsia="en-US"/>
          <w14:ligatures w14:val="standardContextual"/>
        </w:rPr>
        <w:t xml:space="preserve">i </w:t>
      </w:r>
      <w:r w:rsidR="007B7795">
        <w:rPr>
          <w:rFonts w:asciiTheme="minorHAnsi" w:eastAsiaTheme="minorHAnsi" w:hAnsiTheme="minorHAnsi" w:cstheme="minorBidi"/>
          <w:kern w:val="2"/>
          <w:lang w:eastAsia="en-US"/>
          <w14:ligatures w14:val="standardContextual"/>
        </w:rPr>
        <w:t xml:space="preserve">del </w:t>
      </w:r>
      <w:r w:rsidR="007B7795" w:rsidRPr="0015756A">
        <w:rPr>
          <w:rFonts w:asciiTheme="minorHAnsi" w:eastAsiaTheme="minorHAnsi" w:hAnsiTheme="minorHAnsi" w:cstheme="minorBidi"/>
          <w:kern w:val="2"/>
          <w:lang w:eastAsia="en-US"/>
          <w14:ligatures w14:val="standardContextual"/>
        </w:rPr>
        <w:t>lettore registrato</w:t>
      </w:r>
      <w:r>
        <w:rPr>
          <w:rFonts w:asciiTheme="minorHAnsi" w:hAnsiTheme="minorHAnsi"/>
        </w:rPr>
        <w:t>.</w:t>
      </w:r>
    </w:p>
    <w:p w14:paraId="5BDA7F11" w14:textId="55B73783" w:rsidR="001F6121" w:rsidRPr="008F6185" w:rsidRDefault="001F6121" w:rsidP="00E52556">
      <w:pPr>
        <w:spacing w:after="100" w:afterAutospacing="1"/>
        <w:rPr>
          <w:rFonts w:asciiTheme="minorHAnsi" w:hAnsiTheme="minorHAnsi"/>
        </w:rPr>
      </w:pPr>
      <w:r w:rsidRPr="00BB35CB">
        <w:rPr>
          <w:rFonts w:asciiTheme="minorHAnsi" w:hAnsiTheme="minorHAnsi"/>
          <w:b/>
          <w:bCs/>
        </w:rPr>
        <w:t>Exit condition:</w:t>
      </w:r>
      <w:r w:rsidRPr="00BB35CB">
        <w:rPr>
          <w:rFonts w:asciiTheme="minorHAnsi" w:hAnsiTheme="minorHAnsi"/>
        </w:rPr>
        <w:t xml:space="preserve"> L’operatore </w:t>
      </w:r>
      <w:r w:rsidRPr="00BB35CB">
        <w:rPr>
          <w:rFonts w:asciiTheme="minorHAnsi" w:eastAsiaTheme="minorHAnsi" w:hAnsiTheme="minorHAnsi" w:cstheme="minorBidi"/>
          <w:kern w:val="2"/>
          <w:lang w:eastAsia="en-US"/>
          <w14:ligatures w14:val="standardContextual"/>
        </w:rPr>
        <w:t xml:space="preserve">si trova nella </w:t>
      </w:r>
      <w:r w:rsidR="00152B3D" w:rsidRPr="0015756A">
        <w:rPr>
          <w:rFonts w:asciiTheme="minorHAnsi" w:eastAsiaTheme="minorHAnsi" w:hAnsiTheme="minorHAnsi" w:cstheme="minorBidi"/>
          <w:kern w:val="2"/>
          <w:lang w:eastAsia="en-US"/>
          <w14:ligatures w14:val="standardContextual"/>
        </w:rPr>
        <w:t>pagina</w:t>
      </w:r>
      <w:r w:rsidR="00152B3D">
        <w:rPr>
          <w:rFonts w:asciiTheme="minorHAnsi" w:eastAsiaTheme="minorHAnsi" w:hAnsiTheme="minorHAnsi" w:cstheme="minorBidi"/>
          <w:kern w:val="2"/>
          <w:lang w:eastAsia="en-US"/>
          <w14:ligatures w14:val="standardContextual"/>
        </w:rPr>
        <w:t xml:space="preserve"> delle informazioni del </w:t>
      </w:r>
      <w:r w:rsidR="00152B3D" w:rsidRPr="0015756A">
        <w:rPr>
          <w:rFonts w:asciiTheme="minorHAnsi" w:eastAsiaTheme="minorHAnsi" w:hAnsiTheme="minorHAnsi" w:cstheme="minorBidi"/>
          <w:kern w:val="2"/>
          <w:lang w:eastAsia="en-US"/>
          <w14:ligatures w14:val="standardContextual"/>
        </w:rPr>
        <w:t>lettore registrato</w:t>
      </w:r>
      <w:r w:rsidR="00152B3D">
        <w:rPr>
          <w:rFonts w:asciiTheme="minorHAnsi" w:eastAsiaTheme="minorHAnsi" w:hAnsiTheme="minorHAnsi" w:cstheme="minorBidi"/>
          <w:kern w:val="2"/>
          <w:lang w:eastAsia="en-US"/>
          <w14:ligatures w14:val="standardContextual"/>
        </w:rPr>
        <w:t xml:space="preserve"> </w:t>
      </w:r>
      <w:r>
        <w:rPr>
          <w:rFonts w:asciiTheme="minorHAnsi" w:eastAsiaTheme="minorHAnsi" w:hAnsiTheme="minorHAnsi" w:cstheme="minorBidi"/>
          <w:kern w:val="2"/>
          <w:lang w:eastAsia="en-US"/>
          <w14:ligatures w14:val="standardContextual"/>
        </w:rPr>
        <w:t>e la registrazione del prestito non è avvenuta</w:t>
      </w:r>
      <w:r w:rsidRPr="00BB35CB">
        <w:rPr>
          <w:rFonts w:asciiTheme="minorHAnsi" w:hAnsiTheme="minorHAnsi"/>
        </w:rPr>
        <w:t>.</w:t>
      </w:r>
    </w:p>
    <w:p w14:paraId="2BC37444" w14:textId="77777777" w:rsidR="004A3114" w:rsidRDefault="004A3114" w:rsidP="00E52556">
      <w:pPr>
        <w:widowControl/>
        <w:suppressAutoHyphens w:val="0"/>
        <w:spacing w:after="100" w:afterAutospacing="1" w:line="278" w:lineRule="auto"/>
        <w:rPr>
          <w:rFonts w:asciiTheme="minorHAnsi" w:eastAsiaTheme="minorHAnsi" w:hAnsiTheme="minorHAnsi" w:cstheme="minorBidi"/>
          <w:b/>
          <w:bCs/>
          <w:kern w:val="2"/>
          <w:sz w:val="28"/>
          <w:szCs w:val="28"/>
          <w:lang w:eastAsia="en-US"/>
          <w14:ligatures w14:val="standardContextual"/>
        </w:rPr>
      </w:pPr>
    </w:p>
    <w:p w14:paraId="5F87F1F5" w14:textId="16AAA688" w:rsidR="0015756A" w:rsidRPr="0015756A" w:rsidRDefault="0015756A" w:rsidP="00E52556">
      <w:pPr>
        <w:widowControl/>
        <w:suppressAutoHyphens w:val="0"/>
        <w:spacing w:after="100" w:afterAutospacing="1" w:line="278" w:lineRule="auto"/>
        <w:rPr>
          <w:rFonts w:asciiTheme="minorHAnsi" w:eastAsiaTheme="minorHAnsi" w:hAnsiTheme="minorHAnsi" w:cstheme="minorBidi"/>
          <w:b/>
          <w:bCs/>
          <w:kern w:val="2"/>
          <w:sz w:val="28"/>
          <w:szCs w:val="28"/>
          <w:lang w:eastAsia="en-US"/>
          <w14:ligatures w14:val="standardContextual"/>
        </w:rPr>
      </w:pPr>
      <w:r w:rsidRPr="0015756A">
        <w:rPr>
          <w:rFonts w:asciiTheme="minorHAnsi" w:eastAsiaTheme="minorHAnsi" w:hAnsiTheme="minorHAnsi" w:cstheme="minorBidi"/>
          <w:b/>
          <w:bCs/>
          <w:kern w:val="2"/>
          <w:sz w:val="28"/>
          <w:szCs w:val="28"/>
          <w:lang w:eastAsia="en-US"/>
          <w14:ligatures w14:val="standardContextual"/>
        </w:rPr>
        <w:t>UC15.</w:t>
      </w:r>
      <w:r w:rsidR="00C16B20">
        <w:rPr>
          <w:rFonts w:asciiTheme="minorHAnsi" w:eastAsiaTheme="minorHAnsi" w:hAnsiTheme="minorHAnsi" w:cstheme="minorBidi"/>
          <w:b/>
          <w:bCs/>
          <w:kern w:val="2"/>
          <w:sz w:val="28"/>
          <w:szCs w:val="28"/>
          <w:lang w:eastAsia="en-US"/>
          <w14:ligatures w14:val="standardContextual"/>
        </w:rPr>
        <w:t>2</w:t>
      </w:r>
      <w:r w:rsidRPr="0015756A">
        <w:rPr>
          <w:rFonts w:asciiTheme="minorHAnsi" w:eastAsiaTheme="minorHAnsi" w:hAnsiTheme="minorHAnsi" w:cstheme="minorBidi"/>
          <w:b/>
          <w:bCs/>
          <w:kern w:val="2"/>
          <w:sz w:val="28"/>
          <w:szCs w:val="28"/>
          <w:lang w:eastAsia="en-US"/>
          <w14:ligatures w14:val="standardContextual"/>
        </w:rPr>
        <w:t xml:space="preserve"> – Informazioni non valide</w:t>
      </w:r>
    </w:p>
    <w:p w14:paraId="7D5A2868" w14:textId="77777777" w:rsidR="0015756A" w:rsidRPr="0015756A" w:rsidRDefault="0015756A"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15756A">
        <w:rPr>
          <w:rFonts w:asciiTheme="minorHAnsi" w:eastAsiaTheme="minorHAnsi" w:hAnsiTheme="minorHAnsi" w:cstheme="minorBidi"/>
          <w:b/>
          <w:bCs/>
          <w:kern w:val="2"/>
          <w:lang w:eastAsia="en-US"/>
          <w14:ligatures w14:val="standardContextual"/>
        </w:rPr>
        <w:t>Attori:</w:t>
      </w:r>
      <w:r w:rsidRPr="0015756A">
        <w:rPr>
          <w:rFonts w:asciiTheme="minorHAnsi" w:eastAsiaTheme="minorHAnsi" w:hAnsiTheme="minorHAnsi" w:cstheme="minorBidi"/>
          <w:kern w:val="2"/>
          <w:lang w:eastAsia="en-US"/>
          <w14:ligatures w14:val="standardContextual"/>
        </w:rPr>
        <w:t xml:space="preserve"> Operatore.</w:t>
      </w:r>
    </w:p>
    <w:p w14:paraId="06CD06E9" w14:textId="77777777" w:rsidR="0015756A" w:rsidRPr="0015756A" w:rsidRDefault="0015756A"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15756A">
        <w:rPr>
          <w:rFonts w:asciiTheme="minorHAnsi" w:eastAsiaTheme="minorHAnsi" w:hAnsiTheme="minorHAnsi" w:cstheme="minorBidi"/>
          <w:b/>
          <w:bCs/>
          <w:kern w:val="2"/>
          <w:lang w:eastAsia="en-US"/>
          <w14:ligatures w14:val="standardContextual"/>
        </w:rPr>
        <w:t>Entry condition:</w:t>
      </w:r>
      <w:r w:rsidRPr="0015756A">
        <w:rPr>
          <w:rFonts w:asciiTheme="minorHAnsi" w:eastAsiaTheme="minorHAnsi" w:hAnsiTheme="minorHAnsi" w:cstheme="minorBidi"/>
          <w:kern w:val="2"/>
          <w:lang w:eastAsia="en-US"/>
          <w14:ligatures w14:val="standardContextual"/>
        </w:rPr>
        <w:t xml:space="preserve"> L’operatore ha inserito delle informazioni non valide nella registrazione di un nuovo prestito.</w:t>
      </w:r>
    </w:p>
    <w:p w14:paraId="028EC621" w14:textId="50F416C0" w:rsidR="0015756A" w:rsidRPr="0015756A" w:rsidRDefault="0015756A"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r w:rsidRPr="0015756A">
        <w:rPr>
          <w:rFonts w:asciiTheme="minorHAnsi" w:eastAsiaTheme="minorHAnsi" w:hAnsiTheme="minorHAnsi" w:cstheme="minorBidi"/>
          <w:b/>
          <w:bCs/>
          <w:kern w:val="2"/>
          <w:lang w:eastAsia="en-US"/>
          <w14:ligatures w14:val="standardContextual"/>
        </w:rPr>
        <w:t>Flusso di eventi:</w:t>
      </w:r>
    </w:p>
    <w:p w14:paraId="3A539D48" w14:textId="77777777" w:rsidR="0015756A" w:rsidRPr="0015756A" w:rsidRDefault="0015756A">
      <w:pPr>
        <w:widowControl/>
        <w:numPr>
          <w:ilvl w:val="0"/>
          <w:numId w:val="45"/>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15756A">
        <w:rPr>
          <w:rFonts w:asciiTheme="minorHAnsi" w:eastAsiaTheme="minorHAnsi" w:hAnsiTheme="minorHAnsi" w:cstheme="minorBidi"/>
          <w:kern w:val="2"/>
          <w:lang w:eastAsia="en-US"/>
          <w14:ligatures w14:val="standardContextual"/>
        </w:rPr>
        <w:t>Il sistema mostra a schermo il messaggio “Errore: Informazioni non valide”.</w:t>
      </w:r>
    </w:p>
    <w:p w14:paraId="34C59CF7" w14:textId="736BD4C4" w:rsidR="0015756A" w:rsidRPr="0015756A" w:rsidRDefault="0015756A"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15756A">
        <w:rPr>
          <w:rFonts w:asciiTheme="minorHAnsi" w:eastAsiaTheme="minorHAnsi" w:hAnsiTheme="minorHAnsi" w:cstheme="minorBidi"/>
          <w:b/>
          <w:bCs/>
          <w:kern w:val="2"/>
          <w:lang w:eastAsia="en-US"/>
          <w14:ligatures w14:val="standardContextual"/>
        </w:rPr>
        <w:t>Exit condition:</w:t>
      </w:r>
      <w:r w:rsidRPr="0015756A">
        <w:rPr>
          <w:rFonts w:asciiTheme="minorHAnsi" w:eastAsiaTheme="minorHAnsi" w:hAnsiTheme="minorHAnsi" w:cstheme="minorBidi"/>
          <w:kern w:val="2"/>
          <w:lang w:eastAsia="en-US"/>
          <w14:ligatures w14:val="standardContextual"/>
        </w:rPr>
        <w:t xml:space="preserve"> L’operatore si trova sulla pagina della registrazione del prestito.</w:t>
      </w:r>
    </w:p>
    <w:p w14:paraId="2CDBF83D" w14:textId="77777777" w:rsidR="0069679F" w:rsidRDefault="0069679F" w:rsidP="0069679F"/>
    <w:p w14:paraId="0DCEFB07" w14:textId="77777777" w:rsidR="0069679F" w:rsidRDefault="0069679F" w:rsidP="0069679F">
      <w:r>
        <w:br w:type="page"/>
      </w:r>
    </w:p>
    <w:p w14:paraId="5880FE3A" w14:textId="221B94EE" w:rsidR="0069679F" w:rsidRPr="0069679F" w:rsidRDefault="00F47A84" w:rsidP="0069679F">
      <w:pPr>
        <w:rPr>
          <w:rFonts w:asciiTheme="minorHAnsi" w:hAnsiTheme="minorHAnsi"/>
        </w:rPr>
      </w:pPr>
      <w:r>
        <w:rPr>
          <w:rFonts w:asciiTheme="minorHAnsi" w:hAnsiTheme="minorHAnsi"/>
          <w:b/>
          <w:bCs/>
          <w:noProof/>
        </w:rPr>
        <w:lastRenderedPageBreak/>
        <w:drawing>
          <wp:anchor distT="0" distB="0" distL="114300" distR="114300" simplePos="0" relativeHeight="251673600" behindDoc="0" locked="0" layoutInCell="1" allowOverlap="1" wp14:anchorId="3F2A516F" wp14:editId="172D2FE0">
            <wp:simplePos x="0" y="0"/>
            <wp:positionH relativeFrom="margin">
              <wp:align>center</wp:align>
            </wp:positionH>
            <wp:positionV relativeFrom="paragraph">
              <wp:posOffset>240839</wp:posOffset>
            </wp:positionV>
            <wp:extent cx="5295265" cy="1504315"/>
            <wp:effectExtent l="0" t="0" r="635" b="635"/>
            <wp:wrapTopAndBottom/>
            <wp:docPr id="423877272"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95265" cy="1504315"/>
                    </a:xfrm>
                    <a:prstGeom prst="rect">
                      <a:avLst/>
                    </a:prstGeom>
                    <a:noFill/>
                    <a:ln>
                      <a:noFill/>
                    </a:ln>
                  </pic:spPr>
                </pic:pic>
              </a:graphicData>
            </a:graphic>
          </wp:anchor>
        </w:drawing>
      </w:r>
      <w:r w:rsidR="0069679F" w:rsidRPr="0069679F">
        <w:rPr>
          <w:rFonts w:asciiTheme="minorHAnsi" w:hAnsiTheme="minorHAnsi"/>
          <w:b/>
          <w:bCs/>
          <w:sz w:val="28"/>
          <w:szCs w:val="28"/>
        </w:rPr>
        <w:t>UC16 – Registrazione di una restituzione</w:t>
      </w:r>
    </w:p>
    <w:p w14:paraId="237F1E02" w14:textId="77777777" w:rsidR="002736F8" w:rsidRPr="002736F8" w:rsidRDefault="002736F8"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2736F8">
        <w:rPr>
          <w:rFonts w:asciiTheme="minorHAnsi" w:eastAsiaTheme="minorHAnsi" w:hAnsiTheme="minorHAnsi" w:cstheme="minorBidi"/>
          <w:b/>
          <w:bCs/>
          <w:kern w:val="2"/>
          <w:lang w:eastAsia="en-US"/>
          <w14:ligatures w14:val="standardContextual"/>
        </w:rPr>
        <w:t>Attori:</w:t>
      </w:r>
      <w:r w:rsidRPr="002736F8">
        <w:rPr>
          <w:rFonts w:asciiTheme="minorHAnsi" w:eastAsiaTheme="minorHAnsi" w:hAnsiTheme="minorHAnsi" w:cstheme="minorBidi"/>
          <w:kern w:val="2"/>
          <w:lang w:eastAsia="en-US"/>
          <w14:ligatures w14:val="standardContextual"/>
        </w:rPr>
        <w:t xml:space="preserve"> Operatore.</w:t>
      </w:r>
    </w:p>
    <w:p w14:paraId="5EAF0539" w14:textId="69EE3DF7" w:rsidR="002736F8" w:rsidRPr="002736F8" w:rsidRDefault="002736F8"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2736F8">
        <w:rPr>
          <w:rFonts w:asciiTheme="minorHAnsi" w:eastAsiaTheme="minorHAnsi" w:hAnsiTheme="minorHAnsi" w:cstheme="minorBidi"/>
          <w:b/>
          <w:bCs/>
          <w:kern w:val="2"/>
          <w:lang w:eastAsia="en-US"/>
          <w14:ligatures w14:val="standardContextual"/>
        </w:rPr>
        <w:t>Entry condition:</w:t>
      </w:r>
      <w:r w:rsidRPr="002736F8">
        <w:rPr>
          <w:rFonts w:asciiTheme="minorHAnsi" w:eastAsiaTheme="minorHAnsi" w:hAnsiTheme="minorHAnsi" w:cstheme="minorBidi"/>
          <w:kern w:val="2"/>
          <w:lang w:eastAsia="en-US"/>
          <w14:ligatures w14:val="standardContextual"/>
        </w:rPr>
        <w:t xml:space="preserve"> L’operatore è autenticato e si trova nella pagina</w:t>
      </w:r>
      <w:r w:rsidR="00BE296B">
        <w:rPr>
          <w:rFonts w:asciiTheme="minorHAnsi" w:eastAsiaTheme="minorHAnsi" w:hAnsiTheme="minorHAnsi" w:cstheme="minorBidi"/>
          <w:kern w:val="2"/>
          <w:lang w:eastAsia="en-US"/>
          <w14:ligatures w14:val="standardContextual"/>
        </w:rPr>
        <w:t xml:space="preserve"> delle informazioni</w:t>
      </w:r>
      <w:r w:rsidRPr="002736F8">
        <w:rPr>
          <w:rFonts w:asciiTheme="minorHAnsi" w:eastAsiaTheme="minorHAnsi" w:hAnsiTheme="minorHAnsi" w:cstheme="minorBidi"/>
          <w:kern w:val="2"/>
          <w:lang w:eastAsia="en-US"/>
          <w14:ligatures w14:val="standardContextual"/>
        </w:rPr>
        <w:t xml:space="preserve"> di un lettore ricercato mediante codice fiscale.</w:t>
      </w:r>
    </w:p>
    <w:p w14:paraId="7B683505" w14:textId="77777777" w:rsidR="002736F8" w:rsidRPr="002736F8" w:rsidRDefault="002736F8"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r w:rsidRPr="002736F8">
        <w:rPr>
          <w:rFonts w:asciiTheme="minorHAnsi" w:eastAsiaTheme="minorHAnsi" w:hAnsiTheme="minorHAnsi" w:cstheme="minorBidi"/>
          <w:b/>
          <w:bCs/>
          <w:kern w:val="2"/>
          <w:lang w:eastAsia="en-US"/>
          <w14:ligatures w14:val="standardContextual"/>
        </w:rPr>
        <w:t>Flusso di eventi:</w:t>
      </w:r>
    </w:p>
    <w:p w14:paraId="67C6EE6F" w14:textId="77777777" w:rsidR="002736F8" w:rsidRPr="002736F8" w:rsidRDefault="002736F8">
      <w:pPr>
        <w:widowControl/>
        <w:numPr>
          <w:ilvl w:val="0"/>
          <w:numId w:val="42"/>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2736F8">
        <w:rPr>
          <w:rFonts w:asciiTheme="minorHAnsi" w:eastAsiaTheme="minorHAnsi" w:hAnsiTheme="minorHAnsi" w:cstheme="minorBidi"/>
          <w:kern w:val="2"/>
          <w:lang w:eastAsia="en-US"/>
          <w14:ligatures w14:val="standardContextual"/>
        </w:rPr>
        <w:t>L’operatore preme sul prestito per il quale si sta effettuando la restituzione.</w:t>
      </w:r>
    </w:p>
    <w:p w14:paraId="55B60EA3" w14:textId="77777777" w:rsidR="002736F8" w:rsidRPr="002736F8" w:rsidRDefault="002736F8">
      <w:pPr>
        <w:widowControl/>
        <w:numPr>
          <w:ilvl w:val="0"/>
          <w:numId w:val="42"/>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2736F8">
        <w:rPr>
          <w:rFonts w:asciiTheme="minorHAnsi" w:eastAsiaTheme="minorHAnsi" w:hAnsiTheme="minorHAnsi" w:cstheme="minorBidi"/>
          <w:kern w:val="2"/>
          <w:lang w:eastAsia="en-US"/>
          <w14:ligatures w14:val="standardContextual"/>
        </w:rPr>
        <w:t>Il sistema lo reindirizza ad una pagina dove l’operatore potrà registrare la restituzione.</w:t>
      </w:r>
    </w:p>
    <w:p w14:paraId="445C55C9" w14:textId="77777777" w:rsidR="002736F8" w:rsidRPr="002736F8" w:rsidRDefault="002736F8">
      <w:pPr>
        <w:widowControl/>
        <w:numPr>
          <w:ilvl w:val="0"/>
          <w:numId w:val="42"/>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2736F8">
        <w:rPr>
          <w:rFonts w:asciiTheme="minorHAnsi" w:eastAsiaTheme="minorHAnsi" w:hAnsiTheme="minorHAnsi" w:cstheme="minorBidi"/>
          <w:kern w:val="2"/>
          <w:lang w:eastAsia="en-US"/>
          <w14:ligatures w14:val="standardContextual"/>
        </w:rPr>
        <w:t>Il sistema mostra l’eventuale ritardo rispetto alla data di restituzione prevista, le informazioni del prestito e:</w:t>
      </w:r>
    </w:p>
    <w:p w14:paraId="2553E04E" w14:textId="77777777" w:rsidR="002736F8" w:rsidRPr="002736F8" w:rsidRDefault="002736F8">
      <w:pPr>
        <w:widowControl/>
        <w:numPr>
          <w:ilvl w:val="0"/>
          <w:numId w:val="26"/>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2736F8">
        <w:rPr>
          <w:rFonts w:asciiTheme="minorHAnsi" w:eastAsiaTheme="minorHAnsi" w:hAnsiTheme="minorHAnsi" w:cstheme="minorBidi"/>
          <w:kern w:val="2"/>
          <w:lang w:eastAsia="en-US"/>
          <w14:ligatures w14:val="standardContextual"/>
        </w:rPr>
        <w:t>Un pulsante “Annulla”;</w:t>
      </w:r>
    </w:p>
    <w:p w14:paraId="1DD0D379" w14:textId="77777777" w:rsidR="002736F8" w:rsidRPr="002736F8" w:rsidRDefault="002736F8">
      <w:pPr>
        <w:widowControl/>
        <w:numPr>
          <w:ilvl w:val="0"/>
          <w:numId w:val="26"/>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2736F8">
        <w:rPr>
          <w:rFonts w:asciiTheme="minorHAnsi" w:eastAsiaTheme="minorHAnsi" w:hAnsiTheme="minorHAnsi" w:cstheme="minorBidi"/>
          <w:kern w:val="2"/>
          <w:lang w:eastAsia="en-US"/>
          <w14:ligatures w14:val="standardContextual"/>
        </w:rPr>
        <w:t>Un pulsante “Conferma”.</w:t>
      </w:r>
    </w:p>
    <w:p w14:paraId="6F4D9934" w14:textId="77777777" w:rsidR="002736F8" w:rsidRPr="002736F8" w:rsidRDefault="002736F8">
      <w:pPr>
        <w:widowControl/>
        <w:numPr>
          <w:ilvl w:val="0"/>
          <w:numId w:val="42"/>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2736F8">
        <w:rPr>
          <w:rFonts w:asciiTheme="minorHAnsi" w:eastAsiaTheme="minorHAnsi" w:hAnsiTheme="minorHAnsi" w:cstheme="minorBidi"/>
          <w:kern w:val="2"/>
          <w:lang w:eastAsia="en-US"/>
          <w14:ligatures w14:val="standardContextual"/>
        </w:rPr>
        <w:t>L’operatore preme il pulsante “Conferma”.</w:t>
      </w:r>
    </w:p>
    <w:p w14:paraId="0EFB4E57" w14:textId="77777777" w:rsidR="002736F8" w:rsidRPr="002736F8" w:rsidRDefault="002736F8">
      <w:pPr>
        <w:widowControl/>
        <w:numPr>
          <w:ilvl w:val="0"/>
          <w:numId w:val="42"/>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2736F8">
        <w:rPr>
          <w:rFonts w:asciiTheme="minorHAnsi" w:eastAsiaTheme="minorHAnsi" w:hAnsiTheme="minorHAnsi" w:cstheme="minorBidi"/>
          <w:kern w:val="2"/>
          <w:lang w:eastAsia="en-US"/>
          <w14:ligatures w14:val="standardContextual"/>
        </w:rPr>
        <w:t>Il sistema crea una nuova restituzione associata al prestito e alla copia.</w:t>
      </w:r>
    </w:p>
    <w:p w14:paraId="59F90930" w14:textId="77777777" w:rsidR="002736F8" w:rsidRPr="002736F8" w:rsidRDefault="002736F8">
      <w:pPr>
        <w:widowControl/>
        <w:numPr>
          <w:ilvl w:val="0"/>
          <w:numId w:val="42"/>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2736F8">
        <w:rPr>
          <w:rFonts w:asciiTheme="minorHAnsi" w:eastAsiaTheme="minorHAnsi" w:hAnsiTheme="minorHAnsi" w:cstheme="minorBidi"/>
          <w:kern w:val="2"/>
          <w:lang w:eastAsia="en-US"/>
          <w14:ligatures w14:val="standardContextual"/>
        </w:rPr>
        <w:t>Il database associa un ID alla restituzione.</w:t>
      </w:r>
    </w:p>
    <w:p w14:paraId="41E26F5F" w14:textId="77777777" w:rsidR="002736F8" w:rsidRPr="002736F8" w:rsidRDefault="002736F8">
      <w:pPr>
        <w:widowControl/>
        <w:numPr>
          <w:ilvl w:val="0"/>
          <w:numId w:val="42"/>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2736F8">
        <w:rPr>
          <w:rFonts w:asciiTheme="minorHAnsi" w:eastAsiaTheme="minorHAnsi" w:hAnsiTheme="minorHAnsi" w:cstheme="minorBidi"/>
          <w:kern w:val="2"/>
          <w:lang w:eastAsia="en-US"/>
          <w14:ligatures w14:val="standardContextual"/>
        </w:rPr>
        <w:t>Il sistema rende nuovamente disponibile la copia.</w:t>
      </w:r>
    </w:p>
    <w:p w14:paraId="26D76FCC" w14:textId="77777777" w:rsidR="002736F8" w:rsidRPr="002736F8" w:rsidRDefault="002736F8">
      <w:pPr>
        <w:widowControl/>
        <w:numPr>
          <w:ilvl w:val="0"/>
          <w:numId w:val="42"/>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2736F8">
        <w:rPr>
          <w:rFonts w:asciiTheme="minorHAnsi" w:eastAsiaTheme="minorHAnsi" w:hAnsiTheme="minorHAnsi" w:cstheme="minorBidi"/>
          <w:kern w:val="2"/>
          <w:lang w:eastAsia="en-US"/>
          <w14:ligatures w14:val="standardContextual"/>
        </w:rPr>
        <w:t>Il sistema chiude il prestito.</w:t>
      </w:r>
    </w:p>
    <w:p w14:paraId="31E8A83F" w14:textId="53A59F6F" w:rsidR="002736F8" w:rsidRDefault="002736F8">
      <w:pPr>
        <w:widowControl/>
        <w:numPr>
          <w:ilvl w:val="0"/>
          <w:numId w:val="42"/>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2736F8">
        <w:rPr>
          <w:rFonts w:asciiTheme="minorHAnsi" w:eastAsiaTheme="minorHAnsi" w:hAnsiTheme="minorHAnsi" w:cstheme="minorBidi"/>
          <w:kern w:val="2"/>
          <w:lang w:eastAsia="en-US"/>
          <w14:ligatures w14:val="standardContextual"/>
        </w:rPr>
        <w:t>Il sistema mostra a schermo il messaggio “Restituzione registrata con successo”</w:t>
      </w:r>
      <w:r w:rsidR="00CD267D">
        <w:rPr>
          <w:rFonts w:asciiTheme="minorHAnsi" w:eastAsiaTheme="minorHAnsi" w:hAnsiTheme="minorHAnsi" w:cstheme="minorBidi"/>
          <w:kern w:val="2"/>
          <w:lang w:eastAsia="en-US"/>
          <w14:ligatures w14:val="standardContextual"/>
        </w:rPr>
        <w:t>.</w:t>
      </w:r>
    </w:p>
    <w:p w14:paraId="30C7F401" w14:textId="0B19E933" w:rsidR="00CD267D" w:rsidRPr="00CD267D" w:rsidRDefault="00CD267D">
      <w:pPr>
        <w:widowControl/>
        <w:numPr>
          <w:ilvl w:val="0"/>
          <w:numId w:val="42"/>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Il sistema reindirizza l’operatore alla pagina del lettore.</w:t>
      </w:r>
    </w:p>
    <w:p w14:paraId="7794A6C6" w14:textId="2C1C4A1D" w:rsidR="001E5506" w:rsidRPr="002736F8" w:rsidRDefault="002736F8"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2736F8">
        <w:rPr>
          <w:rFonts w:asciiTheme="minorHAnsi" w:eastAsiaTheme="minorHAnsi" w:hAnsiTheme="minorHAnsi" w:cstheme="minorBidi"/>
          <w:b/>
          <w:bCs/>
          <w:kern w:val="2"/>
          <w:lang w:eastAsia="en-US"/>
          <w14:ligatures w14:val="standardContextual"/>
        </w:rPr>
        <w:t>Exit condition:</w:t>
      </w:r>
      <w:r w:rsidRPr="002736F8">
        <w:rPr>
          <w:rFonts w:asciiTheme="minorHAnsi" w:eastAsiaTheme="minorHAnsi" w:hAnsiTheme="minorHAnsi" w:cstheme="minorBidi"/>
          <w:kern w:val="2"/>
          <w:lang w:eastAsia="en-US"/>
          <w14:ligatures w14:val="standardContextual"/>
        </w:rPr>
        <w:t xml:space="preserve"> L’operatore si trova nella pagina del lettore ricercato, una nuova restituzione è stata registrata e la copia torna disponibile.</w:t>
      </w:r>
    </w:p>
    <w:p w14:paraId="0B818BCD" w14:textId="471956CA" w:rsidR="002736F8" w:rsidRPr="002736F8" w:rsidRDefault="000C1B84"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Flussi alternativi</w:t>
      </w:r>
      <w:r w:rsidR="002736F8" w:rsidRPr="002736F8">
        <w:rPr>
          <w:rFonts w:asciiTheme="minorHAnsi" w:eastAsiaTheme="minorHAnsi" w:hAnsiTheme="minorHAnsi" w:cstheme="minorBidi"/>
          <w:b/>
          <w:bCs/>
          <w:kern w:val="2"/>
          <w:lang w:eastAsia="en-US"/>
          <w14:ligatures w14:val="standardContextual"/>
        </w:rPr>
        <w:t>/Eccezioni:</w:t>
      </w:r>
    </w:p>
    <w:p w14:paraId="60EA32B7" w14:textId="74B90591" w:rsidR="00E428F5" w:rsidRDefault="002736F8" w:rsidP="00E52556">
      <w:pPr>
        <w:spacing w:after="100" w:afterAutospacing="1"/>
        <w:rPr>
          <w:rFonts w:asciiTheme="minorHAnsi" w:eastAsiaTheme="minorHAnsi" w:hAnsiTheme="minorHAnsi" w:cstheme="minorBidi"/>
          <w:kern w:val="2"/>
          <w:lang w:eastAsia="en-US"/>
          <w14:ligatures w14:val="standardContextual"/>
        </w:rPr>
      </w:pPr>
      <w:r w:rsidRPr="002736F8">
        <w:rPr>
          <w:rFonts w:asciiTheme="minorHAnsi" w:eastAsiaTheme="minorHAnsi" w:hAnsiTheme="minorHAnsi" w:cstheme="minorBidi"/>
          <w:kern w:val="2"/>
          <w:lang w:eastAsia="en-US"/>
          <w14:ligatures w14:val="standardContextual"/>
        </w:rPr>
        <w:t xml:space="preserve">Se </w:t>
      </w:r>
      <w:r w:rsidR="00755085">
        <w:rPr>
          <w:rFonts w:asciiTheme="minorHAnsi" w:eastAsiaTheme="minorHAnsi" w:hAnsiTheme="minorHAnsi" w:cstheme="minorBidi"/>
          <w:kern w:val="2"/>
          <w:lang w:eastAsia="en-US"/>
          <w14:ligatures w14:val="standardContextual"/>
        </w:rPr>
        <w:t>tra il</w:t>
      </w:r>
      <w:r w:rsidRPr="002736F8">
        <w:rPr>
          <w:rFonts w:asciiTheme="minorHAnsi" w:eastAsiaTheme="minorHAnsi" w:hAnsiTheme="minorHAnsi" w:cstheme="minorBidi"/>
          <w:kern w:val="2"/>
          <w:lang w:eastAsia="en-US"/>
          <w14:ligatures w14:val="standardContextual"/>
        </w:rPr>
        <w:t xml:space="preserve"> passo </w:t>
      </w:r>
      <w:r w:rsidR="00755085">
        <w:rPr>
          <w:rFonts w:asciiTheme="minorHAnsi" w:eastAsiaTheme="minorHAnsi" w:hAnsiTheme="minorHAnsi" w:cstheme="minorBidi"/>
          <w:kern w:val="2"/>
          <w:lang w:eastAsia="en-US"/>
          <w14:ligatures w14:val="standardContextual"/>
        </w:rPr>
        <w:t>3</w:t>
      </w:r>
      <w:r w:rsidRPr="002736F8">
        <w:rPr>
          <w:rFonts w:asciiTheme="minorHAnsi" w:eastAsiaTheme="minorHAnsi" w:hAnsiTheme="minorHAnsi" w:cstheme="minorBidi"/>
          <w:kern w:val="2"/>
          <w:lang w:eastAsia="en-US"/>
          <w14:ligatures w14:val="standardContextual"/>
        </w:rPr>
        <w:t xml:space="preserve"> </w:t>
      </w:r>
      <w:r w:rsidR="00755085">
        <w:rPr>
          <w:rFonts w:asciiTheme="minorHAnsi" w:eastAsiaTheme="minorHAnsi" w:hAnsiTheme="minorHAnsi" w:cstheme="minorBidi"/>
          <w:kern w:val="2"/>
          <w:lang w:eastAsia="en-US"/>
          <w14:ligatures w14:val="standardContextual"/>
        </w:rPr>
        <w:t xml:space="preserve"> e il passo 4 </w:t>
      </w:r>
      <w:r w:rsidRPr="002736F8">
        <w:rPr>
          <w:rFonts w:asciiTheme="minorHAnsi" w:eastAsiaTheme="minorHAnsi" w:hAnsiTheme="minorHAnsi" w:cstheme="minorBidi"/>
          <w:kern w:val="2"/>
          <w:lang w:eastAsia="en-US"/>
          <w14:ligatures w14:val="standardContextual"/>
        </w:rPr>
        <w:t xml:space="preserve">l’operatore preme il pulsante “Annulla”, </w:t>
      </w:r>
      <w:r w:rsidR="00755085">
        <w:rPr>
          <w:rFonts w:asciiTheme="minorHAnsi" w:eastAsiaTheme="minorHAnsi" w:hAnsiTheme="minorHAnsi" w:cstheme="minorBidi"/>
          <w:kern w:val="2"/>
          <w:lang w:eastAsia="en-US"/>
          <w14:ligatures w14:val="standardContextual"/>
        </w:rPr>
        <w:t xml:space="preserve">viene eseguito il caso d’uso </w:t>
      </w:r>
      <w:r w:rsidR="00755085" w:rsidRPr="00755085">
        <w:rPr>
          <w:rFonts w:asciiTheme="minorHAnsi" w:eastAsiaTheme="minorHAnsi" w:hAnsiTheme="minorHAnsi" w:cstheme="minorBidi"/>
          <w:b/>
          <w:bCs/>
          <w:kern w:val="2"/>
          <w:lang w:eastAsia="en-US"/>
          <w14:ligatures w14:val="standardContextual"/>
        </w:rPr>
        <w:t xml:space="preserve">UC16.1 – Annullamento registrazione </w:t>
      </w:r>
      <w:r w:rsidR="004C2F74">
        <w:rPr>
          <w:rFonts w:asciiTheme="minorHAnsi" w:eastAsiaTheme="minorHAnsi" w:hAnsiTheme="minorHAnsi" w:cstheme="minorBidi"/>
          <w:b/>
          <w:bCs/>
          <w:kern w:val="2"/>
          <w:lang w:eastAsia="en-US"/>
          <w14:ligatures w14:val="standardContextual"/>
        </w:rPr>
        <w:t xml:space="preserve">di una </w:t>
      </w:r>
      <w:r w:rsidR="00755085" w:rsidRPr="00755085">
        <w:rPr>
          <w:rFonts w:asciiTheme="minorHAnsi" w:eastAsiaTheme="minorHAnsi" w:hAnsiTheme="minorHAnsi" w:cstheme="minorBidi"/>
          <w:b/>
          <w:bCs/>
          <w:kern w:val="2"/>
          <w:lang w:eastAsia="en-US"/>
          <w14:ligatures w14:val="standardContextual"/>
        </w:rPr>
        <w:t>restituzione</w:t>
      </w:r>
      <w:r w:rsidR="00755085">
        <w:rPr>
          <w:rFonts w:asciiTheme="minorHAnsi" w:eastAsiaTheme="minorHAnsi" w:hAnsiTheme="minorHAnsi" w:cstheme="minorBidi"/>
          <w:kern w:val="2"/>
          <w:lang w:eastAsia="en-US"/>
          <w14:ligatures w14:val="standardContextual"/>
        </w:rPr>
        <w:t>.</w:t>
      </w:r>
    </w:p>
    <w:p w14:paraId="389E96A2" w14:textId="77777777" w:rsidR="004A3114" w:rsidRDefault="004A3114" w:rsidP="00E52556">
      <w:pPr>
        <w:widowControl/>
        <w:suppressAutoHyphens w:val="0"/>
        <w:spacing w:after="100" w:afterAutospacing="1" w:line="278" w:lineRule="auto"/>
        <w:rPr>
          <w:rFonts w:asciiTheme="minorHAnsi" w:eastAsiaTheme="minorHAnsi" w:hAnsiTheme="minorHAnsi" w:cstheme="minorBidi"/>
          <w:b/>
          <w:bCs/>
          <w:kern w:val="2"/>
          <w:sz w:val="28"/>
          <w:szCs w:val="28"/>
          <w:lang w:eastAsia="en-US"/>
          <w14:ligatures w14:val="standardContextual"/>
        </w:rPr>
      </w:pPr>
    </w:p>
    <w:p w14:paraId="5D89265D" w14:textId="1B55760D" w:rsidR="00755085" w:rsidRPr="00BE4197" w:rsidRDefault="00755085"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sz w:val="28"/>
          <w:szCs w:val="28"/>
          <w:lang w:eastAsia="en-US"/>
          <w14:ligatures w14:val="standardContextual"/>
        </w:rPr>
        <w:t>UC1</w:t>
      </w:r>
      <w:r>
        <w:rPr>
          <w:rFonts w:asciiTheme="minorHAnsi" w:eastAsiaTheme="minorHAnsi" w:hAnsiTheme="minorHAnsi" w:cstheme="minorBidi"/>
          <w:b/>
          <w:bCs/>
          <w:kern w:val="2"/>
          <w:sz w:val="28"/>
          <w:szCs w:val="28"/>
          <w:lang w:eastAsia="en-US"/>
          <w14:ligatures w14:val="standardContextual"/>
        </w:rPr>
        <w:t>6</w:t>
      </w:r>
      <w:r w:rsidRPr="00BB35CB">
        <w:rPr>
          <w:rFonts w:asciiTheme="minorHAnsi" w:eastAsiaTheme="minorHAnsi" w:hAnsiTheme="minorHAnsi" w:cstheme="minorBidi"/>
          <w:b/>
          <w:bCs/>
          <w:kern w:val="2"/>
          <w:sz w:val="28"/>
          <w:szCs w:val="28"/>
          <w:lang w:eastAsia="en-US"/>
          <w14:ligatures w14:val="standardContextual"/>
        </w:rPr>
        <w:t>.</w:t>
      </w:r>
      <w:r>
        <w:rPr>
          <w:rFonts w:asciiTheme="minorHAnsi" w:eastAsiaTheme="minorHAnsi" w:hAnsiTheme="minorHAnsi" w:cstheme="minorBidi"/>
          <w:b/>
          <w:bCs/>
          <w:kern w:val="2"/>
          <w:sz w:val="28"/>
          <w:szCs w:val="28"/>
          <w:lang w:eastAsia="en-US"/>
          <w14:ligatures w14:val="standardContextual"/>
        </w:rPr>
        <w:t>1</w:t>
      </w:r>
      <w:r w:rsidRPr="00BB35CB">
        <w:rPr>
          <w:rFonts w:asciiTheme="minorHAnsi" w:eastAsiaTheme="minorHAnsi" w:hAnsiTheme="minorHAnsi" w:cstheme="minorBidi"/>
          <w:b/>
          <w:bCs/>
          <w:kern w:val="2"/>
          <w:sz w:val="28"/>
          <w:szCs w:val="28"/>
          <w:lang w:eastAsia="en-US"/>
          <w14:ligatures w14:val="standardContextual"/>
        </w:rPr>
        <w:t xml:space="preserve"> – </w:t>
      </w:r>
      <w:r w:rsidRPr="00582446">
        <w:rPr>
          <w:rFonts w:asciiTheme="minorHAnsi" w:eastAsiaTheme="minorHAnsi" w:hAnsiTheme="minorHAnsi" w:cstheme="minorBidi"/>
          <w:b/>
          <w:bCs/>
          <w:kern w:val="2"/>
          <w:sz w:val="28"/>
          <w:szCs w:val="28"/>
          <w:lang w:eastAsia="en-US"/>
          <w14:ligatures w14:val="standardContextual"/>
        </w:rPr>
        <w:t xml:space="preserve">Annullamento </w:t>
      </w:r>
      <w:r>
        <w:rPr>
          <w:rFonts w:asciiTheme="minorHAnsi" w:eastAsiaTheme="minorHAnsi" w:hAnsiTheme="minorHAnsi" w:cstheme="minorBidi"/>
          <w:b/>
          <w:bCs/>
          <w:kern w:val="2"/>
          <w:sz w:val="28"/>
          <w:szCs w:val="28"/>
          <w:lang w:eastAsia="en-US"/>
          <w14:ligatures w14:val="standardContextual"/>
        </w:rPr>
        <w:t xml:space="preserve">registrazione </w:t>
      </w:r>
      <w:r w:rsidR="004C2F74">
        <w:rPr>
          <w:rFonts w:asciiTheme="minorHAnsi" w:eastAsiaTheme="minorHAnsi" w:hAnsiTheme="minorHAnsi" w:cstheme="minorBidi"/>
          <w:b/>
          <w:bCs/>
          <w:kern w:val="2"/>
          <w:sz w:val="28"/>
          <w:szCs w:val="28"/>
          <w:lang w:eastAsia="en-US"/>
          <w14:ligatures w14:val="standardContextual"/>
        </w:rPr>
        <w:t xml:space="preserve">di una </w:t>
      </w:r>
      <w:r>
        <w:rPr>
          <w:rFonts w:asciiTheme="minorHAnsi" w:eastAsiaTheme="minorHAnsi" w:hAnsiTheme="minorHAnsi" w:cstheme="minorBidi"/>
          <w:b/>
          <w:bCs/>
          <w:kern w:val="2"/>
          <w:sz w:val="28"/>
          <w:szCs w:val="28"/>
          <w:lang w:eastAsia="en-US"/>
          <w14:ligatures w14:val="standardContextual"/>
        </w:rPr>
        <w:t>restituzione</w:t>
      </w:r>
    </w:p>
    <w:p w14:paraId="71919466" w14:textId="77777777" w:rsidR="00755085" w:rsidRPr="009B4515" w:rsidRDefault="00755085" w:rsidP="00E52556">
      <w:pPr>
        <w:widowControl/>
        <w:suppressAutoHyphens w:val="0"/>
        <w:spacing w:after="100" w:afterAutospacing="1" w:line="278" w:lineRule="auto"/>
        <w:rPr>
          <w:rFonts w:asciiTheme="minorHAnsi" w:eastAsiaTheme="minorHAnsi" w:hAnsiTheme="minorHAnsi" w:cstheme="minorBidi"/>
          <w:b/>
          <w:bCs/>
          <w:kern w:val="2"/>
          <w:sz w:val="28"/>
          <w:szCs w:val="28"/>
          <w:lang w:eastAsia="en-US"/>
          <w14:ligatures w14:val="standardContextual"/>
        </w:rPr>
      </w:pPr>
      <w:r w:rsidRPr="00BB35CB">
        <w:rPr>
          <w:rFonts w:asciiTheme="minorHAnsi" w:hAnsiTheme="minorHAnsi"/>
          <w:b/>
          <w:bCs/>
        </w:rPr>
        <w:t>Attori:</w:t>
      </w:r>
      <w:r w:rsidRPr="00BB35CB">
        <w:rPr>
          <w:rFonts w:asciiTheme="minorHAnsi" w:hAnsiTheme="minorHAnsi"/>
        </w:rPr>
        <w:t xml:space="preserve"> Operatore.</w:t>
      </w:r>
    </w:p>
    <w:p w14:paraId="78F70C5B" w14:textId="3D14DF9D" w:rsidR="00755085" w:rsidRPr="00BB35CB" w:rsidRDefault="00755085" w:rsidP="00E52556">
      <w:pPr>
        <w:spacing w:after="100" w:afterAutospacing="1"/>
        <w:rPr>
          <w:rFonts w:asciiTheme="minorHAnsi" w:hAnsiTheme="minorHAnsi"/>
        </w:rPr>
      </w:pPr>
      <w:r w:rsidRPr="00BB35CB">
        <w:rPr>
          <w:rFonts w:asciiTheme="minorHAnsi" w:hAnsiTheme="minorHAnsi"/>
          <w:b/>
          <w:bCs/>
        </w:rPr>
        <w:t>Entry condition:</w:t>
      </w:r>
      <w:r w:rsidRPr="00BB35CB">
        <w:rPr>
          <w:rFonts w:asciiTheme="minorHAnsi" w:hAnsiTheme="minorHAnsi"/>
        </w:rPr>
        <w:t xml:space="preserve"> L’operatore ha </w:t>
      </w:r>
      <w:r>
        <w:rPr>
          <w:rFonts w:asciiTheme="minorHAnsi" w:hAnsiTheme="minorHAnsi"/>
        </w:rPr>
        <w:t xml:space="preserve">premuto il pulsante “Annulla” durante la compilazione del modulo di registrazione </w:t>
      </w:r>
      <w:r w:rsidR="00AF4A2D">
        <w:rPr>
          <w:rFonts w:asciiTheme="minorHAnsi" w:hAnsiTheme="minorHAnsi"/>
        </w:rPr>
        <w:t>della restituzione</w:t>
      </w:r>
      <w:r>
        <w:rPr>
          <w:rFonts w:asciiTheme="minorHAnsi" w:hAnsiTheme="minorHAnsi"/>
        </w:rPr>
        <w:t>.</w:t>
      </w:r>
    </w:p>
    <w:p w14:paraId="38A1F047" w14:textId="77777777" w:rsidR="00755085" w:rsidRPr="00BB35CB" w:rsidRDefault="00755085" w:rsidP="00E52556">
      <w:pPr>
        <w:spacing w:after="100" w:afterAutospacing="1"/>
        <w:rPr>
          <w:rFonts w:asciiTheme="minorHAnsi" w:hAnsiTheme="minorHAnsi"/>
          <w:b/>
          <w:bCs/>
        </w:rPr>
      </w:pPr>
      <w:r w:rsidRPr="00BB35CB">
        <w:rPr>
          <w:rFonts w:asciiTheme="minorHAnsi" w:hAnsiTheme="minorHAnsi"/>
          <w:b/>
          <w:bCs/>
        </w:rPr>
        <w:lastRenderedPageBreak/>
        <w:t>Flusso di eventi:</w:t>
      </w:r>
    </w:p>
    <w:p w14:paraId="378B98F4" w14:textId="77777777" w:rsidR="00755085" w:rsidRPr="00BB35CB" w:rsidRDefault="00755085">
      <w:pPr>
        <w:pStyle w:val="ListParagraph"/>
        <w:widowControl/>
        <w:numPr>
          <w:ilvl w:val="0"/>
          <w:numId w:val="62"/>
        </w:numPr>
        <w:suppressAutoHyphens w:val="0"/>
        <w:spacing w:after="100" w:afterAutospacing="1" w:line="278" w:lineRule="auto"/>
        <w:rPr>
          <w:rFonts w:asciiTheme="minorHAnsi" w:hAnsiTheme="minorHAnsi"/>
        </w:rPr>
      </w:pPr>
      <w:r w:rsidRPr="00BB35CB">
        <w:rPr>
          <w:rFonts w:asciiTheme="minorHAnsi" w:hAnsiTheme="minorHAnsi"/>
        </w:rPr>
        <w:t xml:space="preserve">Il sistema </w:t>
      </w:r>
      <w:r>
        <w:rPr>
          <w:rFonts w:asciiTheme="minorHAnsi" w:hAnsiTheme="minorHAnsi"/>
        </w:rPr>
        <w:t xml:space="preserve">reindirizza l’operatore alla </w:t>
      </w:r>
      <w:r w:rsidRPr="0015756A">
        <w:rPr>
          <w:rFonts w:asciiTheme="minorHAnsi" w:eastAsiaTheme="minorHAnsi" w:hAnsiTheme="minorHAnsi" w:cstheme="minorBidi"/>
          <w:kern w:val="2"/>
          <w:lang w:eastAsia="en-US"/>
          <w14:ligatures w14:val="standardContextual"/>
        </w:rPr>
        <w:t>pagina</w:t>
      </w:r>
      <w:r>
        <w:rPr>
          <w:rFonts w:asciiTheme="minorHAnsi" w:eastAsiaTheme="minorHAnsi" w:hAnsiTheme="minorHAnsi" w:cstheme="minorBidi"/>
          <w:kern w:val="2"/>
          <w:lang w:eastAsia="en-US"/>
          <w14:ligatures w14:val="standardContextual"/>
        </w:rPr>
        <w:t xml:space="preserve"> delle informazioni del </w:t>
      </w:r>
      <w:r w:rsidRPr="0015756A">
        <w:rPr>
          <w:rFonts w:asciiTheme="minorHAnsi" w:eastAsiaTheme="minorHAnsi" w:hAnsiTheme="minorHAnsi" w:cstheme="minorBidi"/>
          <w:kern w:val="2"/>
          <w:lang w:eastAsia="en-US"/>
          <w14:ligatures w14:val="standardContextual"/>
        </w:rPr>
        <w:t>lettore registrato</w:t>
      </w:r>
      <w:r>
        <w:rPr>
          <w:rFonts w:asciiTheme="minorHAnsi" w:hAnsiTheme="minorHAnsi"/>
        </w:rPr>
        <w:t>.</w:t>
      </w:r>
    </w:p>
    <w:p w14:paraId="01779539" w14:textId="005190D6" w:rsidR="00755085" w:rsidRDefault="00755085" w:rsidP="00E52556">
      <w:pPr>
        <w:spacing w:after="100" w:afterAutospacing="1"/>
        <w:rPr>
          <w:rFonts w:asciiTheme="minorHAnsi" w:hAnsiTheme="minorHAnsi"/>
        </w:rPr>
      </w:pPr>
      <w:r w:rsidRPr="00BB35CB">
        <w:rPr>
          <w:rFonts w:asciiTheme="minorHAnsi" w:hAnsiTheme="minorHAnsi"/>
          <w:b/>
          <w:bCs/>
        </w:rPr>
        <w:t>Exit condition:</w:t>
      </w:r>
      <w:r w:rsidRPr="00BB35CB">
        <w:rPr>
          <w:rFonts w:asciiTheme="minorHAnsi" w:hAnsiTheme="minorHAnsi"/>
        </w:rPr>
        <w:t xml:space="preserve"> L’operatore </w:t>
      </w:r>
      <w:r w:rsidRPr="00BB35CB">
        <w:rPr>
          <w:rFonts w:asciiTheme="minorHAnsi" w:eastAsiaTheme="minorHAnsi" w:hAnsiTheme="minorHAnsi" w:cstheme="minorBidi"/>
          <w:kern w:val="2"/>
          <w:lang w:eastAsia="en-US"/>
          <w14:ligatures w14:val="standardContextual"/>
        </w:rPr>
        <w:t xml:space="preserve">si trova nella </w:t>
      </w:r>
      <w:r w:rsidRPr="0015756A">
        <w:rPr>
          <w:rFonts w:asciiTheme="minorHAnsi" w:eastAsiaTheme="minorHAnsi" w:hAnsiTheme="minorHAnsi" w:cstheme="minorBidi"/>
          <w:kern w:val="2"/>
          <w:lang w:eastAsia="en-US"/>
          <w14:ligatures w14:val="standardContextual"/>
        </w:rPr>
        <w:t>pagina</w:t>
      </w:r>
      <w:r>
        <w:rPr>
          <w:rFonts w:asciiTheme="minorHAnsi" w:eastAsiaTheme="minorHAnsi" w:hAnsiTheme="minorHAnsi" w:cstheme="minorBidi"/>
          <w:kern w:val="2"/>
          <w:lang w:eastAsia="en-US"/>
          <w14:ligatures w14:val="standardContextual"/>
        </w:rPr>
        <w:t xml:space="preserve"> delle informazioni del </w:t>
      </w:r>
      <w:r w:rsidRPr="0015756A">
        <w:rPr>
          <w:rFonts w:asciiTheme="minorHAnsi" w:eastAsiaTheme="minorHAnsi" w:hAnsiTheme="minorHAnsi" w:cstheme="minorBidi"/>
          <w:kern w:val="2"/>
          <w:lang w:eastAsia="en-US"/>
          <w14:ligatures w14:val="standardContextual"/>
        </w:rPr>
        <w:t>lettore registrato</w:t>
      </w:r>
      <w:r>
        <w:rPr>
          <w:rFonts w:asciiTheme="minorHAnsi" w:eastAsiaTheme="minorHAnsi" w:hAnsiTheme="minorHAnsi" w:cstheme="minorBidi"/>
          <w:kern w:val="2"/>
          <w:lang w:eastAsia="en-US"/>
          <w14:ligatures w14:val="standardContextual"/>
        </w:rPr>
        <w:t xml:space="preserve"> e la registrazione del</w:t>
      </w:r>
      <w:r w:rsidR="0071770B">
        <w:rPr>
          <w:rFonts w:asciiTheme="minorHAnsi" w:eastAsiaTheme="minorHAnsi" w:hAnsiTheme="minorHAnsi" w:cstheme="minorBidi"/>
          <w:kern w:val="2"/>
          <w:lang w:eastAsia="en-US"/>
          <w14:ligatures w14:val="standardContextual"/>
        </w:rPr>
        <w:t xml:space="preserve">la restituzione </w:t>
      </w:r>
      <w:r>
        <w:rPr>
          <w:rFonts w:asciiTheme="minorHAnsi" w:eastAsiaTheme="minorHAnsi" w:hAnsiTheme="minorHAnsi" w:cstheme="minorBidi"/>
          <w:kern w:val="2"/>
          <w:lang w:eastAsia="en-US"/>
          <w14:ligatures w14:val="standardContextual"/>
        </w:rPr>
        <w:t>non è avvenuta</w:t>
      </w:r>
      <w:r w:rsidRPr="00BB35CB">
        <w:rPr>
          <w:rFonts w:asciiTheme="minorHAnsi" w:hAnsiTheme="minorHAnsi"/>
        </w:rPr>
        <w:t>.</w:t>
      </w:r>
    </w:p>
    <w:p w14:paraId="339B07DB" w14:textId="77777777" w:rsidR="00755085" w:rsidRDefault="00755085" w:rsidP="005C0DE6">
      <w:pPr>
        <w:rPr>
          <w:rFonts w:asciiTheme="minorHAnsi" w:hAnsiTheme="minorHAnsi"/>
        </w:rPr>
      </w:pPr>
    </w:p>
    <w:p w14:paraId="26765CDC" w14:textId="77777777" w:rsidR="00A6101C" w:rsidRDefault="00A6101C">
      <w:pPr>
        <w:widowControl/>
        <w:suppressAutoHyphens w:val="0"/>
        <w:rPr>
          <w:rFonts w:asciiTheme="minorHAnsi" w:hAnsiTheme="minorHAnsi"/>
        </w:rPr>
      </w:pPr>
      <w:r>
        <w:rPr>
          <w:rFonts w:asciiTheme="minorHAnsi" w:hAnsiTheme="minorHAnsi"/>
        </w:rPr>
        <w:br w:type="page"/>
      </w:r>
    </w:p>
    <w:p w14:paraId="30B798BD" w14:textId="066687DA" w:rsidR="005C0DE6" w:rsidRPr="005C0DE6" w:rsidRDefault="00775F88" w:rsidP="005C0DE6">
      <w:pPr>
        <w:rPr>
          <w:rFonts w:asciiTheme="minorHAnsi" w:hAnsiTheme="minorHAnsi"/>
        </w:rPr>
      </w:pPr>
      <w:r>
        <w:rPr>
          <w:rFonts w:asciiTheme="minorHAnsi" w:hAnsiTheme="minorHAnsi"/>
          <w:b/>
          <w:bCs/>
          <w:noProof/>
        </w:rPr>
        <w:lastRenderedPageBreak/>
        <w:drawing>
          <wp:anchor distT="0" distB="0" distL="114300" distR="114300" simplePos="0" relativeHeight="251674624" behindDoc="0" locked="0" layoutInCell="1" allowOverlap="1" wp14:anchorId="32428F34" wp14:editId="0F00D0ED">
            <wp:simplePos x="0" y="0"/>
            <wp:positionH relativeFrom="margin">
              <wp:align>center</wp:align>
            </wp:positionH>
            <wp:positionV relativeFrom="paragraph">
              <wp:posOffset>239452</wp:posOffset>
            </wp:positionV>
            <wp:extent cx="5419725" cy="2167890"/>
            <wp:effectExtent l="0" t="0" r="9525" b="3810"/>
            <wp:wrapTopAndBottom/>
            <wp:docPr id="1180787714"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19725" cy="2167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C0DE6" w:rsidRPr="005C0DE6">
        <w:rPr>
          <w:rFonts w:asciiTheme="minorHAnsi" w:hAnsiTheme="minorHAnsi"/>
          <w:b/>
          <w:bCs/>
          <w:sz w:val="28"/>
          <w:szCs w:val="28"/>
        </w:rPr>
        <w:t>UC17 – Registrazione di una sospensione</w:t>
      </w:r>
    </w:p>
    <w:p w14:paraId="47097E70" w14:textId="77777777" w:rsidR="00A6101C" w:rsidRPr="00A6101C" w:rsidRDefault="00A6101C"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A6101C">
        <w:rPr>
          <w:rFonts w:asciiTheme="minorHAnsi" w:eastAsiaTheme="minorHAnsi" w:hAnsiTheme="minorHAnsi" w:cstheme="minorBidi"/>
          <w:b/>
          <w:bCs/>
          <w:kern w:val="2"/>
          <w:lang w:eastAsia="en-US"/>
          <w14:ligatures w14:val="standardContextual"/>
        </w:rPr>
        <w:t>Attori:</w:t>
      </w:r>
      <w:r w:rsidRPr="00A6101C">
        <w:rPr>
          <w:rFonts w:asciiTheme="minorHAnsi" w:eastAsiaTheme="minorHAnsi" w:hAnsiTheme="minorHAnsi" w:cstheme="minorBidi"/>
          <w:kern w:val="2"/>
          <w:lang w:eastAsia="en-US"/>
          <w14:ligatures w14:val="standardContextual"/>
        </w:rPr>
        <w:t xml:space="preserve"> Operatore.</w:t>
      </w:r>
    </w:p>
    <w:p w14:paraId="52446933" w14:textId="12E16410" w:rsidR="00A6101C" w:rsidRPr="00A6101C" w:rsidRDefault="00A6101C"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A6101C">
        <w:rPr>
          <w:rFonts w:asciiTheme="minorHAnsi" w:eastAsiaTheme="minorHAnsi" w:hAnsiTheme="minorHAnsi" w:cstheme="minorBidi"/>
          <w:b/>
          <w:bCs/>
          <w:kern w:val="2"/>
          <w:lang w:eastAsia="en-US"/>
          <w14:ligatures w14:val="standardContextual"/>
        </w:rPr>
        <w:t>Entry condition:</w:t>
      </w:r>
      <w:r w:rsidRPr="00A6101C">
        <w:rPr>
          <w:rFonts w:asciiTheme="minorHAnsi" w:eastAsiaTheme="minorHAnsi" w:hAnsiTheme="minorHAnsi" w:cstheme="minorBidi"/>
          <w:kern w:val="2"/>
          <w:lang w:eastAsia="en-US"/>
          <w14:ligatures w14:val="standardContextual"/>
        </w:rPr>
        <w:t xml:space="preserve"> L’operatore è autenticato e si trova nella pagina </w:t>
      </w:r>
      <w:r w:rsidR="005510AB">
        <w:rPr>
          <w:rFonts w:asciiTheme="minorHAnsi" w:eastAsiaTheme="minorHAnsi" w:hAnsiTheme="minorHAnsi" w:cstheme="minorBidi"/>
          <w:kern w:val="2"/>
          <w:lang w:eastAsia="en-US"/>
          <w14:ligatures w14:val="standardContextual"/>
        </w:rPr>
        <w:t>delle informazioni di</w:t>
      </w:r>
      <w:r w:rsidRPr="00A6101C">
        <w:rPr>
          <w:rFonts w:asciiTheme="minorHAnsi" w:eastAsiaTheme="minorHAnsi" w:hAnsiTheme="minorHAnsi" w:cstheme="minorBidi"/>
          <w:kern w:val="2"/>
          <w:lang w:eastAsia="en-US"/>
          <w14:ligatures w14:val="standardContextual"/>
        </w:rPr>
        <w:t xml:space="preserve"> un lettore</w:t>
      </w:r>
      <w:r w:rsidR="00E63E83">
        <w:rPr>
          <w:rFonts w:asciiTheme="minorHAnsi" w:eastAsiaTheme="minorHAnsi" w:hAnsiTheme="minorHAnsi" w:cstheme="minorBidi"/>
          <w:kern w:val="2"/>
          <w:lang w:eastAsia="en-US"/>
          <w14:ligatures w14:val="standardContextual"/>
        </w:rPr>
        <w:t xml:space="preserve"> non sospeso</w:t>
      </w:r>
      <w:r w:rsidRPr="00A6101C">
        <w:rPr>
          <w:rFonts w:asciiTheme="minorHAnsi" w:eastAsiaTheme="minorHAnsi" w:hAnsiTheme="minorHAnsi" w:cstheme="minorBidi"/>
          <w:kern w:val="2"/>
          <w:lang w:eastAsia="en-US"/>
          <w14:ligatures w14:val="standardContextual"/>
        </w:rPr>
        <w:t xml:space="preserve"> ricercato mediante codice fiscale</w:t>
      </w:r>
      <w:r w:rsidR="00E63E83">
        <w:rPr>
          <w:rFonts w:asciiTheme="minorHAnsi" w:eastAsiaTheme="minorHAnsi" w:hAnsiTheme="minorHAnsi" w:cstheme="minorBidi"/>
          <w:kern w:val="2"/>
          <w:lang w:eastAsia="en-US"/>
          <w14:ligatures w14:val="standardContextual"/>
        </w:rPr>
        <w:t>.</w:t>
      </w:r>
    </w:p>
    <w:p w14:paraId="2584B38E" w14:textId="77777777" w:rsidR="00A6101C" w:rsidRPr="00A6101C" w:rsidRDefault="00A6101C"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r w:rsidRPr="00A6101C">
        <w:rPr>
          <w:rFonts w:asciiTheme="minorHAnsi" w:eastAsiaTheme="minorHAnsi" w:hAnsiTheme="minorHAnsi" w:cstheme="minorBidi"/>
          <w:b/>
          <w:bCs/>
          <w:kern w:val="2"/>
          <w:lang w:eastAsia="en-US"/>
          <w14:ligatures w14:val="standardContextual"/>
        </w:rPr>
        <w:t>Flusso di eventi:</w:t>
      </w:r>
    </w:p>
    <w:p w14:paraId="6EE902E2" w14:textId="77777777" w:rsidR="00A6101C" w:rsidRPr="00A6101C" w:rsidRDefault="00A6101C">
      <w:pPr>
        <w:widowControl/>
        <w:numPr>
          <w:ilvl w:val="0"/>
          <w:numId w:val="46"/>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A6101C">
        <w:rPr>
          <w:rFonts w:asciiTheme="minorHAnsi" w:eastAsiaTheme="minorHAnsi" w:hAnsiTheme="minorHAnsi" w:cstheme="minorBidi"/>
          <w:kern w:val="2"/>
          <w:lang w:eastAsia="en-US"/>
          <w14:ligatures w14:val="standardContextual"/>
        </w:rPr>
        <w:t>L’operatore preme sul pulsante “Sospendi”.</w:t>
      </w:r>
    </w:p>
    <w:p w14:paraId="7C20900F" w14:textId="77777777" w:rsidR="00A6101C" w:rsidRPr="00A6101C" w:rsidRDefault="00A6101C">
      <w:pPr>
        <w:widowControl/>
        <w:numPr>
          <w:ilvl w:val="0"/>
          <w:numId w:val="46"/>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A6101C">
        <w:rPr>
          <w:rFonts w:asciiTheme="minorHAnsi" w:eastAsiaTheme="minorHAnsi" w:hAnsiTheme="minorHAnsi" w:cstheme="minorBidi"/>
          <w:kern w:val="2"/>
          <w:lang w:eastAsia="en-US"/>
          <w14:ligatures w14:val="standardContextual"/>
        </w:rPr>
        <w:t>Il sistema reindirizza l’operatore ad una pagina di creazione della sospensione dove c’è un modulo da compilare con:</w:t>
      </w:r>
    </w:p>
    <w:p w14:paraId="08438850" w14:textId="77777777" w:rsidR="00A6101C" w:rsidRPr="00A6101C" w:rsidRDefault="00A6101C">
      <w:pPr>
        <w:widowControl/>
        <w:numPr>
          <w:ilvl w:val="0"/>
          <w:numId w:val="34"/>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A6101C">
        <w:rPr>
          <w:rFonts w:asciiTheme="minorHAnsi" w:eastAsiaTheme="minorHAnsi" w:hAnsiTheme="minorHAnsi" w:cstheme="minorBidi"/>
          <w:kern w:val="2"/>
          <w:lang w:eastAsia="en-US"/>
          <w14:ligatures w14:val="standardContextual"/>
        </w:rPr>
        <w:t>Una textbox con label “Motivazione:”;</w:t>
      </w:r>
    </w:p>
    <w:p w14:paraId="21D11817" w14:textId="77777777" w:rsidR="00A6101C" w:rsidRPr="00A6101C" w:rsidRDefault="00A6101C">
      <w:pPr>
        <w:widowControl/>
        <w:numPr>
          <w:ilvl w:val="0"/>
          <w:numId w:val="34"/>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A6101C">
        <w:rPr>
          <w:rFonts w:asciiTheme="minorHAnsi" w:eastAsiaTheme="minorHAnsi" w:hAnsiTheme="minorHAnsi" w:cstheme="minorBidi"/>
          <w:kern w:val="2"/>
          <w:lang w:eastAsia="en-US"/>
          <w14:ligatures w14:val="standardContextual"/>
        </w:rPr>
        <w:t>Un selettore di data con label “Fino a:”;</w:t>
      </w:r>
    </w:p>
    <w:p w14:paraId="6D95F894" w14:textId="77777777" w:rsidR="00A6101C" w:rsidRPr="00A6101C" w:rsidRDefault="00A6101C">
      <w:pPr>
        <w:widowControl/>
        <w:numPr>
          <w:ilvl w:val="0"/>
          <w:numId w:val="34"/>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A6101C">
        <w:rPr>
          <w:rFonts w:asciiTheme="minorHAnsi" w:eastAsiaTheme="minorHAnsi" w:hAnsiTheme="minorHAnsi" w:cstheme="minorBidi"/>
          <w:kern w:val="2"/>
          <w:lang w:eastAsia="en-US"/>
          <w14:ligatures w14:val="standardContextual"/>
        </w:rPr>
        <w:t>Un pulsante “Annulla”;</w:t>
      </w:r>
    </w:p>
    <w:p w14:paraId="2D6E37E2" w14:textId="77777777" w:rsidR="00A6101C" w:rsidRPr="00A6101C" w:rsidRDefault="00A6101C">
      <w:pPr>
        <w:widowControl/>
        <w:numPr>
          <w:ilvl w:val="0"/>
          <w:numId w:val="34"/>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A6101C">
        <w:rPr>
          <w:rFonts w:asciiTheme="minorHAnsi" w:eastAsiaTheme="minorHAnsi" w:hAnsiTheme="minorHAnsi" w:cstheme="minorBidi"/>
          <w:kern w:val="2"/>
          <w:lang w:eastAsia="en-US"/>
          <w14:ligatures w14:val="standardContextual"/>
        </w:rPr>
        <w:t>Un pulsante “Conferma”.</w:t>
      </w:r>
    </w:p>
    <w:p w14:paraId="7862A527" w14:textId="77777777" w:rsidR="00A6101C" w:rsidRPr="00A6101C" w:rsidRDefault="00A6101C">
      <w:pPr>
        <w:widowControl/>
        <w:numPr>
          <w:ilvl w:val="0"/>
          <w:numId w:val="46"/>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A6101C">
        <w:rPr>
          <w:rFonts w:asciiTheme="minorHAnsi" w:eastAsiaTheme="minorHAnsi" w:hAnsiTheme="minorHAnsi" w:cstheme="minorBidi"/>
          <w:kern w:val="2"/>
          <w:lang w:eastAsia="en-US"/>
          <w14:ligatures w14:val="standardContextual"/>
        </w:rPr>
        <w:t>L’operatore inserisce i dati.</w:t>
      </w:r>
    </w:p>
    <w:p w14:paraId="7B66B104" w14:textId="77777777" w:rsidR="00A6101C" w:rsidRPr="00A6101C" w:rsidRDefault="00A6101C">
      <w:pPr>
        <w:widowControl/>
        <w:numPr>
          <w:ilvl w:val="0"/>
          <w:numId w:val="46"/>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A6101C">
        <w:rPr>
          <w:rFonts w:asciiTheme="minorHAnsi" w:eastAsiaTheme="minorHAnsi" w:hAnsiTheme="minorHAnsi" w:cstheme="minorBidi"/>
          <w:kern w:val="2"/>
          <w:lang w:eastAsia="en-US"/>
          <w14:ligatures w14:val="standardContextual"/>
        </w:rPr>
        <w:t>L’operatore preme “Conferma”.</w:t>
      </w:r>
    </w:p>
    <w:p w14:paraId="2DA1DD5E" w14:textId="77777777" w:rsidR="00A6101C" w:rsidRPr="00A6101C" w:rsidRDefault="00A6101C">
      <w:pPr>
        <w:widowControl/>
        <w:numPr>
          <w:ilvl w:val="0"/>
          <w:numId w:val="46"/>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A6101C">
        <w:rPr>
          <w:rFonts w:asciiTheme="minorHAnsi" w:eastAsiaTheme="minorHAnsi" w:hAnsiTheme="minorHAnsi" w:cstheme="minorBidi"/>
          <w:kern w:val="2"/>
          <w:lang w:eastAsia="en-US"/>
          <w14:ligatures w14:val="standardContextual"/>
        </w:rPr>
        <w:t>Il sistema verifica che i dati inseriti siano validi.</w:t>
      </w:r>
    </w:p>
    <w:p w14:paraId="35B61CD1" w14:textId="77777777" w:rsidR="00A6101C" w:rsidRPr="00A6101C" w:rsidRDefault="00A6101C">
      <w:pPr>
        <w:widowControl/>
        <w:numPr>
          <w:ilvl w:val="0"/>
          <w:numId w:val="46"/>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A6101C">
        <w:rPr>
          <w:rFonts w:asciiTheme="minorHAnsi" w:eastAsiaTheme="minorHAnsi" w:hAnsiTheme="minorHAnsi" w:cstheme="minorBidi"/>
          <w:kern w:val="2"/>
          <w:lang w:eastAsia="en-US"/>
          <w14:ligatures w14:val="standardContextual"/>
        </w:rPr>
        <w:t>Il sistema crea una sospensione associando ad essa il codice fiscale del lettore, la data della registrazione e la data di termine della sospensione, e la inserisce nel database.</w:t>
      </w:r>
    </w:p>
    <w:p w14:paraId="267C4436" w14:textId="77777777" w:rsidR="00A6101C" w:rsidRPr="00A6101C" w:rsidRDefault="00A6101C">
      <w:pPr>
        <w:widowControl/>
        <w:numPr>
          <w:ilvl w:val="0"/>
          <w:numId w:val="46"/>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A6101C">
        <w:rPr>
          <w:rFonts w:asciiTheme="minorHAnsi" w:eastAsiaTheme="minorHAnsi" w:hAnsiTheme="minorHAnsi" w:cstheme="minorBidi"/>
          <w:kern w:val="2"/>
          <w:lang w:eastAsia="en-US"/>
          <w14:ligatures w14:val="standardContextual"/>
        </w:rPr>
        <w:t>Il database associa un ID alla sospensione.</w:t>
      </w:r>
    </w:p>
    <w:p w14:paraId="08518DA2" w14:textId="77777777" w:rsidR="00A6101C" w:rsidRPr="00A6101C" w:rsidRDefault="00A6101C">
      <w:pPr>
        <w:widowControl/>
        <w:numPr>
          <w:ilvl w:val="0"/>
          <w:numId w:val="46"/>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A6101C">
        <w:rPr>
          <w:rFonts w:asciiTheme="minorHAnsi" w:eastAsiaTheme="minorHAnsi" w:hAnsiTheme="minorHAnsi" w:cstheme="minorBidi"/>
          <w:kern w:val="2"/>
          <w:lang w:eastAsia="en-US"/>
          <w14:ligatures w14:val="standardContextual"/>
        </w:rPr>
        <w:t>Il sistema rimuove dal database ogni prenotazione registrata al codice fiscale del lettore e le copie prenotate dal lettore diventano nuovamente disponibili.</w:t>
      </w:r>
    </w:p>
    <w:p w14:paraId="3BB3344D" w14:textId="1B0C0EC7" w:rsidR="00A6101C" w:rsidRDefault="00A6101C">
      <w:pPr>
        <w:widowControl/>
        <w:numPr>
          <w:ilvl w:val="0"/>
          <w:numId w:val="46"/>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A6101C">
        <w:rPr>
          <w:rFonts w:asciiTheme="minorHAnsi" w:eastAsiaTheme="minorHAnsi" w:hAnsiTheme="minorHAnsi" w:cstheme="minorBidi"/>
          <w:kern w:val="2"/>
          <w:lang w:eastAsia="en-US"/>
          <w14:ligatures w14:val="standardContextual"/>
        </w:rPr>
        <w:t>Il sistema mostra a schermo il messaggio “Sospensione aggiunta con successo”</w:t>
      </w:r>
      <w:r w:rsidR="00D67880">
        <w:rPr>
          <w:rFonts w:asciiTheme="minorHAnsi" w:eastAsiaTheme="minorHAnsi" w:hAnsiTheme="minorHAnsi" w:cstheme="minorBidi"/>
          <w:kern w:val="2"/>
          <w:lang w:eastAsia="en-US"/>
          <w14:ligatures w14:val="standardContextual"/>
        </w:rPr>
        <w:t>.</w:t>
      </w:r>
    </w:p>
    <w:p w14:paraId="623277AE" w14:textId="7C5870DF" w:rsidR="00D67880" w:rsidRPr="00D67880" w:rsidRDefault="00D67880">
      <w:pPr>
        <w:widowControl/>
        <w:numPr>
          <w:ilvl w:val="0"/>
          <w:numId w:val="46"/>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Il sistema reindirizza l’operatore alla pagina del lettore.</w:t>
      </w:r>
    </w:p>
    <w:p w14:paraId="64EA4D81" w14:textId="77777777" w:rsidR="00A6101C" w:rsidRPr="00A6101C" w:rsidRDefault="00A6101C"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A6101C">
        <w:rPr>
          <w:rFonts w:asciiTheme="minorHAnsi" w:eastAsiaTheme="minorHAnsi" w:hAnsiTheme="minorHAnsi" w:cstheme="minorBidi"/>
          <w:b/>
          <w:bCs/>
          <w:kern w:val="2"/>
          <w:lang w:eastAsia="en-US"/>
          <w14:ligatures w14:val="standardContextual"/>
        </w:rPr>
        <w:t>Exit condition:</w:t>
      </w:r>
      <w:r w:rsidRPr="00A6101C">
        <w:rPr>
          <w:rFonts w:asciiTheme="minorHAnsi" w:eastAsiaTheme="minorHAnsi" w:hAnsiTheme="minorHAnsi" w:cstheme="minorBidi"/>
          <w:kern w:val="2"/>
          <w:lang w:eastAsia="en-US"/>
          <w14:ligatures w14:val="standardContextual"/>
        </w:rPr>
        <w:t xml:space="preserve"> L’operatore si trova sulla pagina del lettore e la sospensione è stata aggiunta al database.</w:t>
      </w:r>
    </w:p>
    <w:p w14:paraId="2336DBCF" w14:textId="77777777" w:rsidR="004C2F74" w:rsidRDefault="004C2F74"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p>
    <w:p w14:paraId="0BAC3E69" w14:textId="222C9402" w:rsidR="00A6101C" w:rsidRPr="00A6101C" w:rsidRDefault="000C1B84"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lastRenderedPageBreak/>
        <w:t>Flussi alternativi</w:t>
      </w:r>
      <w:r w:rsidR="00A6101C" w:rsidRPr="00A6101C">
        <w:rPr>
          <w:rFonts w:asciiTheme="minorHAnsi" w:eastAsiaTheme="minorHAnsi" w:hAnsiTheme="minorHAnsi" w:cstheme="minorBidi"/>
          <w:b/>
          <w:bCs/>
          <w:kern w:val="2"/>
          <w:lang w:eastAsia="en-US"/>
          <w14:ligatures w14:val="standardContextual"/>
        </w:rPr>
        <w:t xml:space="preserve">/Eccezioni: </w:t>
      </w:r>
    </w:p>
    <w:p w14:paraId="054A607E" w14:textId="66211BE4" w:rsidR="004C2F74" w:rsidRDefault="004C2F74"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2736F8">
        <w:rPr>
          <w:rFonts w:asciiTheme="minorHAnsi" w:eastAsiaTheme="minorHAnsi" w:hAnsiTheme="minorHAnsi" w:cstheme="minorBidi"/>
          <w:kern w:val="2"/>
          <w:lang w:eastAsia="en-US"/>
          <w14:ligatures w14:val="standardContextual"/>
        </w:rPr>
        <w:t xml:space="preserve">Se </w:t>
      </w:r>
      <w:r>
        <w:rPr>
          <w:rFonts w:asciiTheme="minorHAnsi" w:eastAsiaTheme="minorHAnsi" w:hAnsiTheme="minorHAnsi" w:cstheme="minorBidi"/>
          <w:kern w:val="2"/>
          <w:lang w:eastAsia="en-US"/>
          <w14:ligatures w14:val="standardContextual"/>
        </w:rPr>
        <w:t>tra il</w:t>
      </w:r>
      <w:r w:rsidRPr="002736F8">
        <w:rPr>
          <w:rFonts w:asciiTheme="minorHAnsi" w:eastAsiaTheme="minorHAnsi" w:hAnsiTheme="minorHAnsi" w:cstheme="minorBidi"/>
          <w:kern w:val="2"/>
          <w:lang w:eastAsia="en-US"/>
          <w14:ligatures w14:val="standardContextual"/>
        </w:rPr>
        <w:t xml:space="preserve"> passo </w:t>
      </w:r>
      <w:r>
        <w:rPr>
          <w:rFonts w:asciiTheme="minorHAnsi" w:eastAsiaTheme="minorHAnsi" w:hAnsiTheme="minorHAnsi" w:cstheme="minorBidi"/>
          <w:kern w:val="2"/>
          <w:lang w:eastAsia="en-US"/>
          <w14:ligatures w14:val="standardContextual"/>
        </w:rPr>
        <w:t>3</w:t>
      </w:r>
      <w:r w:rsidRPr="002736F8">
        <w:rPr>
          <w:rFonts w:asciiTheme="minorHAnsi" w:eastAsiaTheme="minorHAnsi" w:hAnsiTheme="minorHAnsi" w:cstheme="minorBidi"/>
          <w:kern w:val="2"/>
          <w:lang w:eastAsia="en-US"/>
          <w14:ligatures w14:val="standardContextual"/>
        </w:rPr>
        <w:t xml:space="preserve"> </w:t>
      </w:r>
      <w:r>
        <w:rPr>
          <w:rFonts w:asciiTheme="minorHAnsi" w:eastAsiaTheme="minorHAnsi" w:hAnsiTheme="minorHAnsi" w:cstheme="minorBidi"/>
          <w:kern w:val="2"/>
          <w:lang w:eastAsia="en-US"/>
          <w14:ligatures w14:val="standardContextual"/>
        </w:rPr>
        <w:t xml:space="preserve"> e il passo 4 </w:t>
      </w:r>
      <w:r>
        <w:rPr>
          <w:rFonts w:asciiTheme="minorHAnsi" w:eastAsiaTheme="minorHAnsi" w:hAnsiTheme="minorHAnsi" w:cstheme="minorBidi"/>
          <w:kern w:val="2"/>
          <w:lang w:eastAsia="en-US"/>
          <w14:ligatures w14:val="standardContextual"/>
        </w:rPr>
        <w:t xml:space="preserve">l’operatore preme “Annulla”, viene eseguito il caso d’uso </w:t>
      </w:r>
      <w:r w:rsidRPr="004C2F74">
        <w:rPr>
          <w:rFonts w:asciiTheme="minorHAnsi" w:eastAsiaTheme="minorHAnsi" w:hAnsiTheme="minorHAnsi" w:cstheme="minorBidi"/>
          <w:b/>
          <w:bCs/>
          <w:kern w:val="2"/>
          <w:lang w:eastAsia="en-US"/>
          <w14:ligatures w14:val="standardContextual"/>
        </w:rPr>
        <w:t>UC17.1 – Annullamento registrazione di una sospensione</w:t>
      </w:r>
      <w:r>
        <w:rPr>
          <w:rFonts w:asciiTheme="minorHAnsi" w:eastAsiaTheme="minorHAnsi" w:hAnsiTheme="minorHAnsi" w:cstheme="minorBidi"/>
          <w:kern w:val="2"/>
          <w:lang w:eastAsia="en-US"/>
          <w14:ligatures w14:val="standardContextual"/>
        </w:rPr>
        <w:t>.</w:t>
      </w:r>
    </w:p>
    <w:p w14:paraId="203D8F8E" w14:textId="23EA6AB8" w:rsidR="00A6101C" w:rsidRDefault="00A6101C"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A6101C">
        <w:rPr>
          <w:rFonts w:asciiTheme="minorHAnsi" w:eastAsiaTheme="minorHAnsi" w:hAnsiTheme="minorHAnsi" w:cstheme="minorBidi"/>
          <w:kern w:val="2"/>
          <w:lang w:eastAsia="en-US"/>
          <w14:ligatures w14:val="standardContextual"/>
        </w:rPr>
        <w:t xml:space="preserve">Al passo 5 se i dati inseriti non sono validi viene eseguito il caso d’uso </w:t>
      </w:r>
      <w:r w:rsidRPr="004C2F74">
        <w:rPr>
          <w:rFonts w:asciiTheme="minorHAnsi" w:eastAsiaTheme="minorHAnsi" w:hAnsiTheme="minorHAnsi" w:cstheme="minorBidi"/>
          <w:b/>
          <w:bCs/>
          <w:kern w:val="2"/>
          <w:lang w:eastAsia="en-US"/>
          <w14:ligatures w14:val="standardContextual"/>
        </w:rPr>
        <w:t>UC17.</w:t>
      </w:r>
      <w:r w:rsidR="004C2F74">
        <w:rPr>
          <w:rFonts w:asciiTheme="minorHAnsi" w:eastAsiaTheme="minorHAnsi" w:hAnsiTheme="minorHAnsi" w:cstheme="minorBidi"/>
          <w:b/>
          <w:bCs/>
          <w:kern w:val="2"/>
          <w:lang w:eastAsia="en-US"/>
          <w14:ligatures w14:val="standardContextual"/>
        </w:rPr>
        <w:t>2</w:t>
      </w:r>
      <w:r w:rsidRPr="004C2F74">
        <w:rPr>
          <w:rFonts w:asciiTheme="minorHAnsi" w:eastAsiaTheme="minorHAnsi" w:hAnsiTheme="minorHAnsi" w:cstheme="minorBidi"/>
          <w:b/>
          <w:bCs/>
          <w:kern w:val="2"/>
          <w:lang w:eastAsia="en-US"/>
          <w14:ligatures w14:val="standardContextual"/>
        </w:rPr>
        <w:t xml:space="preserve"> – Informazioni non valide</w:t>
      </w:r>
      <w:r w:rsidR="000D4BBE">
        <w:rPr>
          <w:rFonts w:asciiTheme="minorHAnsi" w:eastAsiaTheme="minorHAnsi" w:hAnsiTheme="minorHAnsi" w:cstheme="minorBidi"/>
          <w:kern w:val="2"/>
          <w:lang w:eastAsia="en-US"/>
          <w14:ligatures w14:val="standardContextual"/>
        </w:rPr>
        <w:t>.</w:t>
      </w:r>
    </w:p>
    <w:p w14:paraId="6A9AC105" w14:textId="77777777" w:rsidR="004A3114" w:rsidRDefault="004A3114" w:rsidP="00E52556">
      <w:pPr>
        <w:widowControl/>
        <w:suppressAutoHyphens w:val="0"/>
        <w:spacing w:after="100" w:afterAutospacing="1" w:line="278" w:lineRule="auto"/>
        <w:rPr>
          <w:rFonts w:asciiTheme="minorHAnsi" w:eastAsiaTheme="minorHAnsi" w:hAnsiTheme="minorHAnsi" w:cstheme="minorBidi"/>
          <w:b/>
          <w:bCs/>
          <w:kern w:val="2"/>
          <w:sz w:val="28"/>
          <w:szCs w:val="28"/>
          <w:lang w:eastAsia="en-US"/>
          <w14:ligatures w14:val="standardContextual"/>
        </w:rPr>
      </w:pPr>
    </w:p>
    <w:p w14:paraId="350A3633" w14:textId="37058A63" w:rsidR="004C2F74" w:rsidRPr="00BE4197" w:rsidRDefault="004C2F74"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sz w:val="28"/>
          <w:szCs w:val="28"/>
          <w:lang w:eastAsia="en-US"/>
          <w14:ligatures w14:val="standardContextual"/>
        </w:rPr>
        <w:t>UC1</w:t>
      </w:r>
      <w:r w:rsidR="00AF4A2D">
        <w:rPr>
          <w:rFonts w:asciiTheme="minorHAnsi" w:eastAsiaTheme="minorHAnsi" w:hAnsiTheme="minorHAnsi" w:cstheme="minorBidi"/>
          <w:b/>
          <w:bCs/>
          <w:kern w:val="2"/>
          <w:sz w:val="28"/>
          <w:szCs w:val="28"/>
          <w:lang w:eastAsia="en-US"/>
          <w14:ligatures w14:val="standardContextual"/>
        </w:rPr>
        <w:t>7</w:t>
      </w:r>
      <w:r w:rsidRPr="00BB35CB">
        <w:rPr>
          <w:rFonts w:asciiTheme="minorHAnsi" w:eastAsiaTheme="minorHAnsi" w:hAnsiTheme="minorHAnsi" w:cstheme="minorBidi"/>
          <w:b/>
          <w:bCs/>
          <w:kern w:val="2"/>
          <w:sz w:val="28"/>
          <w:szCs w:val="28"/>
          <w:lang w:eastAsia="en-US"/>
          <w14:ligatures w14:val="standardContextual"/>
        </w:rPr>
        <w:t>.</w:t>
      </w:r>
      <w:r>
        <w:rPr>
          <w:rFonts w:asciiTheme="minorHAnsi" w:eastAsiaTheme="minorHAnsi" w:hAnsiTheme="minorHAnsi" w:cstheme="minorBidi"/>
          <w:b/>
          <w:bCs/>
          <w:kern w:val="2"/>
          <w:sz w:val="28"/>
          <w:szCs w:val="28"/>
          <w:lang w:eastAsia="en-US"/>
          <w14:ligatures w14:val="standardContextual"/>
        </w:rPr>
        <w:t>1</w:t>
      </w:r>
      <w:r w:rsidRPr="00BB35CB">
        <w:rPr>
          <w:rFonts w:asciiTheme="minorHAnsi" w:eastAsiaTheme="minorHAnsi" w:hAnsiTheme="minorHAnsi" w:cstheme="minorBidi"/>
          <w:b/>
          <w:bCs/>
          <w:kern w:val="2"/>
          <w:sz w:val="28"/>
          <w:szCs w:val="28"/>
          <w:lang w:eastAsia="en-US"/>
          <w14:ligatures w14:val="standardContextual"/>
        </w:rPr>
        <w:t xml:space="preserve"> – </w:t>
      </w:r>
      <w:r w:rsidRPr="00582446">
        <w:rPr>
          <w:rFonts w:asciiTheme="minorHAnsi" w:eastAsiaTheme="minorHAnsi" w:hAnsiTheme="minorHAnsi" w:cstheme="minorBidi"/>
          <w:b/>
          <w:bCs/>
          <w:kern w:val="2"/>
          <w:sz w:val="28"/>
          <w:szCs w:val="28"/>
          <w:lang w:eastAsia="en-US"/>
          <w14:ligatures w14:val="standardContextual"/>
        </w:rPr>
        <w:t xml:space="preserve">Annullamento </w:t>
      </w:r>
      <w:r>
        <w:rPr>
          <w:rFonts w:asciiTheme="minorHAnsi" w:eastAsiaTheme="minorHAnsi" w:hAnsiTheme="minorHAnsi" w:cstheme="minorBidi"/>
          <w:b/>
          <w:bCs/>
          <w:kern w:val="2"/>
          <w:sz w:val="28"/>
          <w:szCs w:val="28"/>
          <w:lang w:eastAsia="en-US"/>
          <w14:ligatures w14:val="standardContextual"/>
        </w:rPr>
        <w:t xml:space="preserve">registrazione </w:t>
      </w:r>
      <w:r>
        <w:rPr>
          <w:rFonts w:asciiTheme="minorHAnsi" w:eastAsiaTheme="minorHAnsi" w:hAnsiTheme="minorHAnsi" w:cstheme="minorBidi"/>
          <w:b/>
          <w:bCs/>
          <w:kern w:val="2"/>
          <w:sz w:val="28"/>
          <w:szCs w:val="28"/>
          <w:lang w:eastAsia="en-US"/>
          <w14:ligatures w14:val="standardContextual"/>
        </w:rPr>
        <w:t>di una sospensione</w:t>
      </w:r>
    </w:p>
    <w:p w14:paraId="63CE1B64" w14:textId="77777777" w:rsidR="004C2F74" w:rsidRPr="009B4515" w:rsidRDefault="004C2F74" w:rsidP="00E52556">
      <w:pPr>
        <w:widowControl/>
        <w:suppressAutoHyphens w:val="0"/>
        <w:spacing w:after="100" w:afterAutospacing="1" w:line="278" w:lineRule="auto"/>
        <w:rPr>
          <w:rFonts w:asciiTheme="minorHAnsi" w:eastAsiaTheme="minorHAnsi" w:hAnsiTheme="minorHAnsi" w:cstheme="minorBidi"/>
          <w:b/>
          <w:bCs/>
          <w:kern w:val="2"/>
          <w:sz w:val="28"/>
          <w:szCs w:val="28"/>
          <w:lang w:eastAsia="en-US"/>
          <w14:ligatures w14:val="standardContextual"/>
        </w:rPr>
      </w:pPr>
      <w:r w:rsidRPr="00BB35CB">
        <w:rPr>
          <w:rFonts w:asciiTheme="minorHAnsi" w:hAnsiTheme="minorHAnsi"/>
          <w:b/>
          <w:bCs/>
        </w:rPr>
        <w:t>Attori:</w:t>
      </w:r>
      <w:r w:rsidRPr="00BB35CB">
        <w:rPr>
          <w:rFonts w:asciiTheme="minorHAnsi" w:hAnsiTheme="minorHAnsi"/>
        </w:rPr>
        <w:t xml:space="preserve"> Operatore.</w:t>
      </w:r>
    </w:p>
    <w:p w14:paraId="74FDB580" w14:textId="0B6612C8" w:rsidR="004C2F74" w:rsidRPr="00BB35CB" w:rsidRDefault="004C2F74" w:rsidP="00E52556">
      <w:pPr>
        <w:spacing w:after="100" w:afterAutospacing="1"/>
        <w:rPr>
          <w:rFonts w:asciiTheme="minorHAnsi" w:hAnsiTheme="minorHAnsi"/>
        </w:rPr>
      </w:pPr>
      <w:r w:rsidRPr="00BB35CB">
        <w:rPr>
          <w:rFonts w:asciiTheme="minorHAnsi" w:hAnsiTheme="minorHAnsi"/>
          <w:b/>
          <w:bCs/>
        </w:rPr>
        <w:t>Entry condition:</w:t>
      </w:r>
      <w:r w:rsidRPr="00BB35CB">
        <w:rPr>
          <w:rFonts w:asciiTheme="minorHAnsi" w:hAnsiTheme="minorHAnsi"/>
        </w:rPr>
        <w:t xml:space="preserve"> L’operatore ha </w:t>
      </w:r>
      <w:r>
        <w:rPr>
          <w:rFonts w:asciiTheme="minorHAnsi" w:hAnsiTheme="minorHAnsi"/>
        </w:rPr>
        <w:t xml:space="preserve">premuto il pulsante “Annulla” durante la compilazione del modulo di registrazione </w:t>
      </w:r>
      <w:r w:rsidR="00AF4A2D">
        <w:rPr>
          <w:rFonts w:asciiTheme="minorHAnsi" w:hAnsiTheme="minorHAnsi"/>
        </w:rPr>
        <w:t>di una sospensione</w:t>
      </w:r>
      <w:r>
        <w:rPr>
          <w:rFonts w:asciiTheme="minorHAnsi" w:hAnsiTheme="minorHAnsi"/>
        </w:rPr>
        <w:t>.</w:t>
      </w:r>
    </w:p>
    <w:p w14:paraId="4428D81A" w14:textId="77777777" w:rsidR="004C2F74" w:rsidRPr="00BB35CB" w:rsidRDefault="004C2F74" w:rsidP="00E52556">
      <w:pPr>
        <w:spacing w:after="100" w:afterAutospacing="1"/>
        <w:rPr>
          <w:rFonts w:asciiTheme="minorHAnsi" w:hAnsiTheme="minorHAnsi"/>
          <w:b/>
          <w:bCs/>
        </w:rPr>
      </w:pPr>
      <w:r w:rsidRPr="00BB35CB">
        <w:rPr>
          <w:rFonts w:asciiTheme="minorHAnsi" w:hAnsiTheme="minorHAnsi"/>
          <w:b/>
          <w:bCs/>
        </w:rPr>
        <w:t>Flusso di eventi:</w:t>
      </w:r>
    </w:p>
    <w:p w14:paraId="6DF726CC" w14:textId="00B1D9CA" w:rsidR="004C2F74" w:rsidRPr="00BB35CB" w:rsidRDefault="004C2F74">
      <w:pPr>
        <w:pStyle w:val="ListParagraph"/>
        <w:widowControl/>
        <w:numPr>
          <w:ilvl w:val="0"/>
          <w:numId w:val="63"/>
        </w:numPr>
        <w:suppressAutoHyphens w:val="0"/>
        <w:spacing w:after="100" w:afterAutospacing="1" w:line="278" w:lineRule="auto"/>
        <w:rPr>
          <w:rFonts w:asciiTheme="minorHAnsi" w:hAnsiTheme="minorHAnsi"/>
        </w:rPr>
      </w:pPr>
      <w:r w:rsidRPr="00BB35CB">
        <w:rPr>
          <w:rFonts w:asciiTheme="minorHAnsi" w:hAnsiTheme="minorHAnsi"/>
        </w:rPr>
        <w:t xml:space="preserve">Il sistema </w:t>
      </w:r>
      <w:r>
        <w:rPr>
          <w:rFonts w:asciiTheme="minorHAnsi" w:hAnsiTheme="minorHAnsi"/>
        </w:rPr>
        <w:t xml:space="preserve">reindirizza l’operatore alla </w:t>
      </w:r>
      <w:r w:rsidRPr="0015756A">
        <w:rPr>
          <w:rFonts w:asciiTheme="minorHAnsi" w:eastAsiaTheme="minorHAnsi" w:hAnsiTheme="minorHAnsi" w:cstheme="minorBidi"/>
          <w:kern w:val="2"/>
          <w:lang w:eastAsia="en-US"/>
          <w14:ligatures w14:val="standardContextual"/>
        </w:rPr>
        <w:t>pagina</w:t>
      </w:r>
      <w:r>
        <w:rPr>
          <w:rFonts w:asciiTheme="minorHAnsi" w:eastAsiaTheme="minorHAnsi" w:hAnsiTheme="minorHAnsi" w:cstheme="minorBidi"/>
          <w:kern w:val="2"/>
          <w:lang w:eastAsia="en-US"/>
          <w14:ligatures w14:val="standardContextual"/>
        </w:rPr>
        <w:t xml:space="preserve"> </w:t>
      </w:r>
      <w:r w:rsidR="005510AB">
        <w:rPr>
          <w:rFonts w:asciiTheme="minorHAnsi" w:eastAsiaTheme="minorHAnsi" w:hAnsiTheme="minorHAnsi" w:cstheme="minorBidi"/>
          <w:kern w:val="2"/>
          <w:lang w:eastAsia="en-US"/>
          <w14:ligatures w14:val="standardContextual"/>
        </w:rPr>
        <w:t xml:space="preserve">delle informazioni </w:t>
      </w:r>
      <w:r w:rsidR="005510AB">
        <w:rPr>
          <w:rFonts w:asciiTheme="minorHAnsi" w:eastAsiaTheme="minorHAnsi" w:hAnsiTheme="minorHAnsi" w:cstheme="minorBidi"/>
          <w:kern w:val="2"/>
          <w:lang w:eastAsia="en-US"/>
          <w14:ligatures w14:val="standardContextual"/>
        </w:rPr>
        <w:t>del</w:t>
      </w:r>
      <w:r w:rsidR="005510AB" w:rsidRPr="00A6101C">
        <w:rPr>
          <w:rFonts w:asciiTheme="minorHAnsi" w:eastAsiaTheme="minorHAnsi" w:hAnsiTheme="minorHAnsi" w:cstheme="minorBidi"/>
          <w:kern w:val="2"/>
          <w:lang w:eastAsia="en-US"/>
          <w14:ligatures w14:val="standardContextual"/>
        </w:rPr>
        <w:t xml:space="preserve"> lettore</w:t>
      </w:r>
      <w:r w:rsidR="005510AB">
        <w:rPr>
          <w:rFonts w:asciiTheme="minorHAnsi" w:eastAsiaTheme="minorHAnsi" w:hAnsiTheme="minorHAnsi" w:cstheme="minorBidi"/>
          <w:kern w:val="2"/>
          <w:lang w:eastAsia="en-US"/>
          <w14:ligatures w14:val="standardContextual"/>
        </w:rPr>
        <w:t xml:space="preserve"> non sospeso</w:t>
      </w:r>
      <w:r>
        <w:rPr>
          <w:rFonts w:asciiTheme="minorHAnsi" w:hAnsiTheme="minorHAnsi"/>
        </w:rPr>
        <w:t>.</w:t>
      </w:r>
    </w:p>
    <w:p w14:paraId="2052B609" w14:textId="3DCC564E" w:rsidR="004C2F74" w:rsidRPr="00AF4A2D" w:rsidRDefault="004C2F74" w:rsidP="00E52556">
      <w:pPr>
        <w:spacing w:after="100" w:afterAutospacing="1"/>
        <w:rPr>
          <w:rFonts w:asciiTheme="minorHAnsi" w:hAnsiTheme="minorHAnsi"/>
        </w:rPr>
      </w:pPr>
      <w:r w:rsidRPr="00BB35CB">
        <w:rPr>
          <w:rFonts w:asciiTheme="minorHAnsi" w:hAnsiTheme="minorHAnsi"/>
          <w:b/>
          <w:bCs/>
        </w:rPr>
        <w:t>Exit condition:</w:t>
      </w:r>
      <w:r w:rsidRPr="00BB35CB">
        <w:rPr>
          <w:rFonts w:asciiTheme="minorHAnsi" w:hAnsiTheme="minorHAnsi"/>
        </w:rPr>
        <w:t xml:space="preserve"> L’operatore </w:t>
      </w:r>
      <w:r w:rsidRPr="00BB35CB">
        <w:rPr>
          <w:rFonts w:asciiTheme="minorHAnsi" w:eastAsiaTheme="minorHAnsi" w:hAnsiTheme="minorHAnsi" w:cstheme="minorBidi"/>
          <w:kern w:val="2"/>
          <w:lang w:eastAsia="en-US"/>
          <w14:ligatures w14:val="standardContextual"/>
        </w:rPr>
        <w:t xml:space="preserve">si trova nella </w:t>
      </w:r>
      <w:r w:rsidRPr="0015756A">
        <w:rPr>
          <w:rFonts w:asciiTheme="minorHAnsi" w:eastAsiaTheme="minorHAnsi" w:hAnsiTheme="minorHAnsi" w:cstheme="minorBidi"/>
          <w:kern w:val="2"/>
          <w:lang w:eastAsia="en-US"/>
          <w14:ligatures w14:val="standardContextual"/>
        </w:rPr>
        <w:t>pagina</w:t>
      </w:r>
      <w:r>
        <w:rPr>
          <w:rFonts w:asciiTheme="minorHAnsi" w:eastAsiaTheme="minorHAnsi" w:hAnsiTheme="minorHAnsi" w:cstheme="minorBidi"/>
          <w:kern w:val="2"/>
          <w:lang w:eastAsia="en-US"/>
          <w14:ligatures w14:val="standardContextual"/>
        </w:rPr>
        <w:t xml:space="preserve"> </w:t>
      </w:r>
      <w:r w:rsidR="00F23DAD">
        <w:rPr>
          <w:rFonts w:asciiTheme="minorHAnsi" w:eastAsiaTheme="minorHAnsi" w:hAnsiTheme="minorHAnsi" w:cstheme="minorBidi"/>
          <w:kern w:val="2"/>
          <w:lang w:eastAsia="en-US"/>
          <w14:ligatures w14:val="standardContextual"/>
        </w:rPr>
        <w:t>delle informazioni del</w:t>
      </w:r>
      <w:r w:rsidR="00F23DAD" w:rsidRPr="00A6101C">
        <w:rPr>
          <w:rFonts w:asciiTheme="minorHAnsi" w:eastAsiaTheme="minorHAnsi" w:hAnsiTheme="minorHAnsi" w:cstheme="minorBidi"/>
          <w:kern w:val="2"/>
          <w:lang w:eastAsia="en-US"/>
          <w14:ligatures w14:val="standardContextual"/>
        </w:rPr>
        <w:t xml:space="preserve"> lettore</w:t>
      </w:r>
      <w:r w:rsidR="00F23DAD">
        <w:rPr>
          <w:rFonts w:asciiTheme="minorHAnsi" w:eastAsiaTheme="minorHAnsi" w:hAnsiTheme="minorHAnsi" w:cstheme="minorBidi"/>
          <w:kern w:val="2"/>
          <w:lang w:eastAsia="en-US"/>
          <w14:ligatures w14:val="standardContextual"/>
        </w:rPr>
        <w:t xml:space="preserve"> non sospeso</w:t>
      </w:r>
      <w:r w:rsidR="00F23DAD">
        <w:rPr>
          <w:rFonts w:asciiTheme="minorHAnsi" w:eastAsiaTheme="minorHAnsi" w:hAnsiTheme="minorHAnsi" w:cstheme="minorBidi"/>
          <w:kern w:val="2"/>
          <w:lang w:eastAsia="en-US"/>
          <w14:ligatures w14:val="standardContextual"/>
        </w:rPr>
        <w:t xml:space="preserve"> </w:t>
      </w:r>
      <w:r>
        <w:rPr>
          <w:rFonts w:asciiTheme="minorHAnsi" w:eastAsiaTheme="minorHAnsi" w:hAnsiTheme="minorHAnsi" w:cstheme="minorBidi"/>
          <w:kern w:val="2"/>
          <w:lang w:eastAsia="en-US"/>
          <w14:ligatures w14:val="standardContextual"/>
        </w:rPr>
        <w:t xml:space="preserve">e la registrazione della </w:t>
      </w:r>
      <w:r w:rsidR="00F23DAD">
        <w:rPr>
          <w:rFonts w:asciiTheme="minorHAnsi" w:eastAsiaTheme="minorHAnsi" w:hAnsiTheme="minorHAnsi" w:cstheme="minorBidi"/>
          <w:kern w:val="2"/>
          <w:lang w:eastAsia="en-US"/>
          <w14:ligatures w14:val="standardContextual"/>
        </w:rPr>
        <w:t xml:space="preserve">sospensione </w:t>
      </w:r>
      <w:r>
        <w:rPr>
          <w:rFonts w:asciiTheme="minorHAnsi" w:eastAsiaTheme="minorHAnsi" w:hAnsiTheme="minorHAnsi" w:cstheme="minorBidi"/>
          <w:kern w:val="2"/>
          <w:lang w:eastAsia="en-US"/>
          <w14:ligatures w14:val="standardContextual"/>
        </w:rPr>
        <w:t>non è avvenuta</w:t>
      </w:r>
      <w:r w:rsidRPr="00BB35CB">
        <w:rPr>
          <w:rFonts w:asciiTheme="minorHAnsi" w:hAnsiTheme="minorHAnsi"/>
        </w:rPr>
        <w:t>.</w:t>
      </w:r>
    </w:p>
    <w:p w14:paraId="675DB61B" w14:textId="77777777" w:rsidR="004A3114" w:rsidRDefault="004A3114" w:rsidP="00E52556">
      <w:pPr>
        <w:widowControl/>
        <w:suppressAutoHyphens w:val="0"/>
        <w:spacing w:after="100" w:afterAutospacing="1" w:line="278" w:lineRule="auto"/>
        <w:rPr>
          <w:rFonts w:asciiTheme="minorHAnsi" w:eastAsiaTheme="minorHAnsi" w:hAnsiTheme="minorHAnsi" w:cstheme="minorBidi"/>
          <w:b/>
          <w:bCs/>
          <w:kern w:val="2"/>
          <w:sz w:val="28"/>
          <w:szCs w:val="28"/>
          <w:lang w:eastAsia="en-US"/>
          <w14:ligatures w14:val="standardContextual"/>
        </w:rPr>
      </w:pPr>
    </w:p>
    <w:p w14:paraId="74B90D74" w14:textId="4DEBBA7A" w:rsidR="00A6101C" w:rsidRPr="00A6101C" w:rsidRDefault="00A6101C" w:rsidP="00E52556">
      <w:pPr>
        <w:widowControl/>
        <w:suppressAutoHyphens w:val="0"/>
        <w:spacing w:after="100" w:afterAutospacing="1" w:line="278" w:lineRule="auto"/>
        <w:rPr>
          <w:rFonts w:asciiTheme="minorHAnsi" w:eastAsiaTheme="minorHAnsi" w:hAnsiTheme="minorHAnsi" w:cstheme="minorBidi"/>
          <w:b/>
          <w:bCs/>
          <w:kern w:val="2"/>
          <w:sz w:val="28"/>
          <w:szCs w:val="28"/>
          <w:lang w:eastAsia="en-US"/>
          <w14:ligatures w14:val="standardContextual"/>
        </w:rPr>
      </w:pPr>
      <w:r w:rsidRPr="00A6101C">
        <w:rPr>
          <w:rFonts w:asciiTheme="minorHAnsi" w:eastAsiaTheme="minorHAnsi" w:hAnsiTheme="minorHAnsi" w:cstheme="minorBidi"/>
          <w:b/>
          <w:bCs/>
          <w:kern w:val="2"/>
          <w:sz w:val="28"/>
          <w:szCs w:val="28"/>
          <w:lang w:eastAsia="en-US"/>
          <w14:ligatures w14:val="standardContextual"/>
        </w:rPr>
        <w:t>UC17.</w:t>
      </w:r>
      <w:r w:rsidR="004C2F74">
        <w:rPr>
          <w:rFonts w:asciiTheme="minorHAnsi" w:eastAsiaTheme="minorHAnsi" w:hAnsiTheme="minorHAnsi" w:cstheme="minorBidi"/>
          <w:b/>
          <w:bCs/>
          <w:kern w:val="2"/>
          <w:sz w:val="28"/>
          <w:szCs w:val="28"/>
          <w:lang w:eastAsia="en-US"/>
          <w14:ligatures w14:val="standardContextual"/>
        </w:rPr>
        <w:t>2</w:t>
      </w:r>
      <w:r w:rsidRPr="00A6101C">
        <w:rPr>
          <w:rFonts w:asciiTheme="minorHAnsi" w:eastAsiaTheme="minorHAnsi" w:hAnsiTheme="minorHAnsi" w:cstheme="minorBidi"/>
          <w:b/>
          <w:bCs/>
          <w:kern w:val="2"/>
          <w:sz w:val="28"/>
          <w:szCs w:val="28"/>
          <w:lang w:eastAsia="en-US"/>
          <w14:ligatures w14:val="standardContextual"/>
        </w:rPr>
        <w:t xml:space="preserve"> – Informazioni non valide</w:t>
      </w:r>
    </w:p>
    <w:p w14:paraId="7A46174B" w14:textId="2598D4A5" w:rsidR="00A6101C" w:rsidRPr="00A6101C" w:rsidRDefault="00A6101C"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A6101C">
        <w:rPr>
          <w:rFonts w:asciiTheme="minorHAnsi" w:eastAsiaTheme="minorHAnsi" w:hAnsiTheme="minorHAnsi" w:cstheme="minorBidi"/>
          <w:b/>
          <w:bCs/>
          <w:kern w:val="2"/>
          <w:lang w:eastAsia="en-US"/>
          <w14:ligatures w14:val="standardContextual"/>
        </w:rPr>
        <w:t>Attor</w:t>
      </w:r>
      <w:r w:rsidR="000C1B84">
        <w:rPr>
          <w:rFonts w:asciiTheme="minorHAnsi" w:eastAsiaTheme="minorHAnsi" w:hAnsiTheme="minorHAnsi" w:cstheme="minorBidi"/>
          <w:b/>
          <w:bCs/>
          <w:kern w:val="2"/>
          <w:lang w:eastAsia="en-US"/>
          <w14:ligatures w14:val="standardContextual"/>
        </w:rPr>
        <w:t>i</w:t>
      </w:r>
      <w:r w:rsidRPr="00A6101C">
        <w:rPr>
          <w:rFonts w:asciiTheme="minorHAnsi" w:eastAsiaTheme="minorHAnsi" w:hAnsiTheme="minorHAnsi" w:cstheme="minorBidi"/>
          <w:b/>
          <w:bCs/>
          <w:kern w:val="2"/>
          <w:lang w:eastAsia="en-US"/>
          <w14:ligatures w14:val="standardContextual"/>
        </w:rPr>
        <w:t>:</w:t>
      </w:r>
      <w:r w:rsidRPr="00A6101C">
        <w:rPr>
          <w:rFonts w:asciiTheme="minorHAnsi" w:eastAsiaTheme="minorHAnsi" w:hAnsiTheme="minorHAnsi" w:cstheme="minorBidi"/>
          <w:kern w:val="2"/>
          <w:lang w:eastAsia="en-US"/>
          <w14:ligatures w14:val="standardContextual"/>
        </w:rPr>
        <w:t xml:space="preserve"> Operatore.</w:t>
      </w:r>
    </w:p>
    <w:p w14:paraId="6DF897B2" w14:textId="3C84192A" w:rsidR="00A6101C" w:rsidRPr="00A6101C" w:rsidRDefault="00A6101C"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A6101C">
        <w:rPr>
          <w:rFonts w:asciiTheme="minorHAnsi" w:eastAsiaTheme="minorHAnsi" w:hAnsiTheme="minorHAnsi" w:cstheme="minorBidi"/>
          <w:b/>
          <w:bCs/>
          <w:kern w:val="2"/>
          <w:lang w:eastAsia="en-US"/>
          <w14:ligatures w14:val="standardContextual"/>
        </w:rPr>
        <w:t>Entry condition:</w:t>
      </w:r>
      <w:r w:rsidRPr="00A6101C">
        <w:rPr>
          <w:rFonts w:asciiTheme="minorHAnsi" w:eastAsiaTheme="minorHAnsi" w:hAnsiTheme="minorHAnsi" w:cstheme="minorBidi"/>
          <w:kern w:val="2"/>
          <w:lang w:eastAsia="en-US"/>
          <w14:ligatures w14:val="standardContextual"/>
        </w:rPr>
        <w:t xml:space="preserve"> L’operatore ha inserito delle informazioni non valide nel modulo di sospensione.</w:t>
      </w:r>
    </w:p>
    <w:p w14:paraId="74E086D1" w14:textId="77777777" w:rsidR="00A6101C" w:rsidRPr="00A6101C" w:rsidRDefault="00A6101C"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r w:rsidRPr="00A6101C">
        <w:rPr>
          <w:rFonts w:asciiTheme="minorHAnsi" w:eastAsiaTheme="minorHAnsi" w:hAnsiTheme="minorHAnsi" w:cstheme="minorBidi"/>
          <w:b/>
          <w:bCs/>
          <w:kern w:val="2"/>
          <w:lang w:eastAsia="en-US"/>
          <w14:ligatures w14:val="standardContextual"/>
        </w:rPr>
        <w:t>Flusso di eventi:</w:t>
      </w:r>
    </w:p>
    <w:p w14:paraId="64A0E334" w14:textId="1DA9202D" w:rsidR="00A6101C" w:rsidRPr="00A6101C" w:rsidRDefault="00A6101C">
      <w:pPr>
        <w:widowControl/>
        <w:numPr>
          <w:ilvl w:val="0"/>
          <w:numId w:val="47"/>
        </w:numPr>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A6101C">
        <w:rPr>
          <w:rFonts w:asciiTheme="minorHAnsi" w:eastAsiaTheme="minorHAnsi" w:hAnsiTheme="minorHAnsi" w:cstheme="minorBidi"/>
          <w:kern w:val="2"/>
          <w:lang w:eastAsia="en-US"/>
          <w14:ligatures w14:val="standardContextual"/>
        </w:rPr>
        <w:t xml:space="preserve">Il sistema mostra a schermo “Errore: </w:t>
      </w:r>
      <w:r w:rsidR="00CC6E08">
        <w:rPr>
          <w:rFonts w:asciiTheme="minorHAnsi" w:eastAsiaTheme="minorHAnsi" w:hAnsiTheme="minorHAnsi" w:cstheme="minorBidi"/>
          <w:kern w:val="2"/>
          <w:lang w:eastAsia="en-US"/>
          <w14:ligatures w14:val="standardContextual"/>
        </w:rPr>
        <w:t>I</w:t>
      </w:r>
      <w:r w:rsidRPr="00A6101C">
        <w:rPr>
          <w:rFonts w:asciiTheme="minorHAnsi" w:eastAsiaTheme="minorHAnsi" w:hAnsiTheme="minorHAnsi" w:cstheme="minorBidi"/>
          <w:kern w:val="2"/>
          <w:lang w:eastAsia="en-US"/>
          <w14:ligatures w14:val="standardContextual"/>
        </w:rPr>
        <w:t>nformazioni non valide”.</w:t>
      </w:r>
    </w:p>
    <w:p w14:paraId="0B3935A9" w14:textId="09F56989" w:rsidR="00A6101C" w:rsidRPr="00A6101C" w:rsidRDefault="00A6101C"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A6101C">
        <w:rPr>
          <w:rFonts w:asciiTheme="minorHAnsi" w:eastAsiaTheme="minorHAnsi" w:hAnsiTheme="minorHAnsi" w:cstheme="minorBidi"/>
          <w:b/>
          <w:bCs/>
          <w:kern w:val="2"/>
          <w:lang w:eastAsia="en-US"/>
          <w14:ligatures w14:val="standardContextual"/>
        </w:rPr>
        <w:t>Exit condition:</w:t>
      </w:r>
      <w:r w:rsidRPr="00A6101C">
        <w:rPr>
          <w:rFonts w:asciiTheme="minorHAnsi" w:eastAsiaTheme="minorHAnsi" w:hAnsiTheme="minorHAnsi" w:cstheme="minorBidi"/>
          <w:kern w:val="2"/>
          <w:lang w:eastAsia="en-US"/>
          <w14:ligatures w14:val="standardContextual"/>
        </w:rPr>
        <w:t xml:space="preserve"> L’operatore si trova sulla </w:t>
      </w:r>
      <w:r w:rsidR="00EF17C8" w:rsidRPr="00A6101C">
        <w:rPr>
          <w:rFonts w:asciiTheme="minorHAnsi" w:eastAsiaTheme="minorHAnsi" w:hAnsiTheme="minorHAnsi" w:cstheme="minorBidi"/>
          <w:kern w:val="2"/>
          <w:lang w:eastAsia="en-US"/>
          <w14:ligatures w14:val="standardContextual"/>
        </w:rPr>
        <w:t>pagina di creazione della sospensione</w:t>
      </w:r>
      <w:r w:rsidRPr="00A6101C">
        <w:rPr>
          <w:rFonts w:asciiTheme="minorHAnsi" w:eastAsiaTheme="minorHAnsi" w:hAnsiTheme="minorHAnsi" w:cstheme="minorBidi"/>
          <w:kern w:val="2"/>
          <w:lang w:eastAsia="en-US"/>
          <w14:ligatures w14:val="standardContextual"/>
        </w:rPr>
        <w:t>.</w:t>
      </w:r>
    </w:p>
    <w:p w14:paraId="1289870A" w14:textId="77777777" w:rsidR="001F5F13" w:rsidRDefault="001F5F13">
      <w:pPr>
        <w:widowControl/>
        <w:suppressAutoHyphens w:val="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br w:type="page"/>
      </w:r>
    </w:p>
    <w:p w14:paraId="0B93E192" w14:textId="531C0EAA" w:rsidR="005C0DE6" w:rsidRPr="001F5F13" w:rsidRDefault="003C635E" w:rsidP="001F5F13">
      <w:pPr>
        <w:widowControl/>
        <w:suppressAutoHyphens w:val="0"/>
        <w:spacing w:after="160" w:line="278" w:lineRule="auto"/>
        <w:rPr>
          <w:rFonts w:asciiTheme="minorHAnsi" w:eastAsiaTheme="minorHAnsi" w:hAnsiTheme="minorHAnsi" w:cstheme="minorBidi"/>
          <w:kern w:val="2"/>
          <w:lang w:eastAsia="en-US"/>
          <w14:ligatures w14:val="standardContextual"/>
        </w:rPr>
      </w:pPr>
      <w:r>
        <w:rPr>
          <w:rFonts w:asciiTheme="minorHAnsi" w:hAnsiTheme="minorHAnsi"/>
          <w:b/>
          <w:bCs/>
          <w:noProof/>
        </w:rPr>
        <w:lastRenderedPageBreak/>
        <w:drawing>
          <wp:anchor distT="0" distB="0" distL="114300" distR="114300" simplePos="0" relativeHeight="251675648" behindDoc="0" locked="0" layoutInCell="1" allowOverlap="1" wp14:anchorId="2B9D425D" wp14:editId="7D9F2699">
            <wp:simplePos x="0" y="0"/>
            <wp:positionH relativeFrom="margin">
              <wp:align>center</wp:align>
            </wp:positionH>
            <wp:positionV relativeFrom="paragraph">
              <wp:posOffset>248170</wp:posOffset>
            </wp:positionV>
            <wp:extent cx="4679950" cy="1499235"/>
            <wp:effectExtent l="0" t="0" r="6350" b="5715"/>
            <wp:wrapTopAndBottom/>
            <wp:docPr id="201567431"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79950" cy="1499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C0DE6" w:rsidRPr="005C0DE6">
        <w:rPr>
          <w:rFonts w:asciiTheme="minorHAnsi" w:hAnsiTheme="minorHAnsi"/>
          <w:b/>
          <w:bCs/>
          <w:sz w:val="28"/>
          <w:szCs w:val="28"/>
        </w:rPr>
        <w:t xml:space="preserve">UC18 – </w:t>
      </w:r>
      <w:r w:rsidR="00473C1C">
        <w:rPr>
          <w:rFonts w:asciiTheme="minorHAnsi" w:hAnsiTheme="minorHAnsi"/>
          <w:b/>
          <w:bCs/>
          <w:sz w:val="28"/>
          <w:szCs w:val="28"/>
        </w:rPr>
        <w:t>Revoca</w:t>
      </w:r>
      <w:r w:rsidR="005C0DE6" w:rsidRPr="005C0DE6">
        <w:rPr>
          <w:rFonts w:asciiTheme="minorHAnsi" w:hAnsiTheme="minorHAnsi"/>
          <w:b/>
          <w:bCs/>
          <w:sz w:val="28"/>
          <w:szCs w:val="28"/>
        </w:rPr>
        <w:t xml:space="preserve"> di una sospensione</w:t>
      </w:r>
    </w:p>
    <w:p w14:paraId="2A6B241E" w14:textId="77777777" w:rsidR="00383093" w:rsidRPr="00383093" w:rsidRDefault="00383093"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bookmarkStart w:id="42" w:name="_Toc243846669"/>
      <w:r w:rsidRPr="00383093">
        <w:rPr>
          <w:rFonts w:asciiTheme="minorHAnsi" w:eastAsiaTheme="minorHAnsi" w:hAnsiTheme="minorHAnsi" w:cstheme="minorBidi"/>
          <w:b/>
          <w:bCs/>
          <w:kern w:val="2"/>
          <w:lang w:eastAsia="en-US"/>
          <w14:ligatures w14:val="standardContextual"/>
        </w:rPr>
        <w:t>Attori:</w:t>
      </w:r>
      <w:r w:rsidRPr="00383093">
        <w:rPr>
          <w:rFonts w:asciiTheme="minorHAnsi" w:eastAsiaTheme="minorHAnsi" w:hAnsiTheme="minorHAnsi" w:cstheme="minorBidi"/>
          <w:kern w:val="2"/>
          <w:lang w:eastAsia="en-US"/>
          <w14:ligatures w14:val="standardContextual"/>
        </w:rPr>
        <w:t xml:space="preserve"> Operatore.</w:t>
      </w:r>
    </w:p>
    <w:p w14:paraId="6B554B04" w14:textId="77777777" w:rsidR="00383093" w:rsidRPr="00383093" w:rsidRDefault="00383093"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383093">
        <w:rPr>
          <w:rFonts w:asciiTheme="minorHAnsi" w:eastAsiaTheme="minorHAnsi" w:hAnsiTheme="minorHAnsi" w:cstheme="minorBidi"/>
          <w:b/>
          <w:bCs/>
          <w:kern w:val="2"/>
          <w:lang w:eastAsia="en-US"/>
          <w14:ligatures w14:val="standardContextual"/>
        </w:rPr>
        <w:t>Entry condition:</w:t>
      </w:r>
      <w:r w:rsidRPr="00383093">
        <w:rPr>
          <w:rFonts w:asciiTheme="minorHAnsi" w:eastAsiaTheme="minorHAnsi" w:hAnsiTheme="minorHAnsi" w:cstheme="minorBidi"/>
          <w:kern w:val="2"/>
          <w:lang w:eastAsia="en-US"/>
          <w14:ligatures w14:val="standardContextual"/>
        </w:rPr>
        <w:t xml:space="preserve"> L’operatore è autenticato e si trova nella pagina di un lettore sospeso ricercato mediante codice fiscale.</w:t>
      </w:r>
    </w:p>
    <w:p w14:paraId="422BDA87" w14:textId="77777777" w:rsidR="00383093" w:rsidRPr="00383093" w:rsidRDefault="00383093"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r w:rsidRPr="00383093">
        <w:rPr>
          <w:rFonts w:asciiTheme="minorHAnsi" w:eastAsiaTheme="minorHAnsi" w:hAnsiTheme="minorHAnsi" w:cstheme="minorBidi"/>
          <w:b/>
          <w:bCs/>
          <w:kern w:val="2"/>
          <w:lang w:eastAsia="en-US"/>
          <w14:ligatures w14:val="standardContextual"/>
        </w:rPr>
        <w:t>Flusso di eventi:</w:t>
      </w:r>
    </w:p>
    <w:p w14:paraId="276B5379" w14:textId="10E7232A" w:rsidR="00383093" w:rsidRDefault="00383093">
      <w:pPr>
        <w:widowControl/>
        <w:numPr>
          <w:ilvl w:val="0"/>
          <w:numId w:val="48"/>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383093">
        <w:rPr>
          <w:rFonts w:asciiTheme="minorHAnsi" w:eastAsiaTheme="minorHAnsi" w:hAnsiTheme="minorHAnsi" w:cstheme="minorBidi"/>
          <w:kern w:val="2"/>
          <w:lang w:eastAsia="en-US"/>
          <w14:ligatures w14:val="standardContextual"/>
        </w:rPr>
        <w:t>L’operatore preme sul pulsante “</w:t>
      </w:r>
      <w:r w:rsidR="00473C1C">
        <w:rPr>
          <w:rFonts w:asciiTheme="minorHAnsi" w:eastAsiaTheme="minorHAnsi" w:hAnsiTheme="minorHAnsi" w:cstheme="minorBidi"/>
          <w:kern w:val="2"/>
          <w:lang w:eastAsia="en-US"/>
          <w14:ligatures w14:val="standardContextual"/>
        </w:rPr>
        <w:t xml:space="preserve">Revoca </w:t>
      </w:r>
      <w:r w:rsidRPr="00383093">
        <w:rPr>
          <w:rFonts w:asciiTheme="minorHAnsi" w:eastAsiaTheme="minorHAnsi" w:hAnsiTheme="minorHAnsi" w:cstheme="minorBidi"/>
          <w:kern w:val="2"/>
          <w:lang w:eastAsia="en-US"/>
          <w14:ligatures w14:val="standardContextual"/>
        </w:rPr>
        <w:t>sospensione”.</w:t>
      </w:r>
    </w:p>
    <w:p w14:paraId="1551C258" w14:textId="07CFCAC6" w:rsidR="00766868" w:rsidRDefault="00766868">
      <w:pPr>
        <w:widowControl/>
        <w:numPr>
          <w:ilvl w:val="0"/>
          <w:numId w:val="48"/>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Il sistema mostra a schermo una finestra </w:t>
      </w:r>
      <w:r w:rsidR="001000D3">
        <w:rPr>
          <w:rFonts w:asciiTheme="minorHAnsi" w:eastAsiaTheme="minorHAnsi" w:hAnsiTheme="minorHAnsi" w:cstheme="minorBidi"/>
          <w:kern w:val="2"/>
          <w:lang w:eastAsia="en-US"/>
          <w14:ligatures w14:val="standardContextual"/>
        </w:rPr>
        <w:t>con il</w:t>
      </w:r>
      <w:r>
        <w:rPr>
          <w:rFonts w:asciiTheme="minorHAnsi" w:eastAsiaTheme="minorHAnsi" w:hAnsiTheme="minorHAnsi" w:cstheme="minorBidi"/>
          <w:kern w:val="2"/>
          <w:lang w:eastAsia="en-US"/>
          <w14:ligatures w14:val="standardContextual"/>
        </w:rPr>
        <w:t xml:space="preserve"> messaggio “</w:t>
      </w:r>
      <w:r w:rsidR="0078226D">
        <w:rPr>
          <w:rFonts w:asciiTheme="minorHAnsi" w:eastAsiaTheme="minorHAnsi" w:hAnsiTheme="minorHAnsi" w:cstheme="minorBidi"/>
          <w:kern w:val="2"/>
          <w:lang w:eastAsia="en-US"/>
          <w14:ligatures w14:val="standardContextual"/>
        </w:rPr>
        <w:t>Sei sicuro</w:t>
      </w:r>
      <w:r>
        <w:rPr>
          <w:rFonts w:asciiTheme="minorHAnsi" w:eastAsiaTheme="minorHAnsi" w:hAnsiTheme="minorHAnsi" w:cstheme="minorBidi"/>
          <w:kern w:val="2"/>
          <w:lang w:eastAsia="en-US"/>
          <w14:ligatures w14:val="standardContextual"/>
        </w:rPr>
        <w:t xml:space="preserve"> di voler r</w:t>
      </w:r>
      <w:r w:rsidR="003674A3">
        <w:rPr>
          <w:rFonts w:asciiTheme="minorHAnsi" w:eastAsiaTheme="minorHAnsi" w:hAnsiTheme="minorHAnsi" w:cstheme="minorBidi"/>
          <w:kern w:val="2"/>
          <w:lang w:eastAsia="en-US"/>
          <w14:ligatures w14:val="standardContextual"/>
        </w:rPr>
        <w:t>evocar</w:t>
      </w:r>
      <w:r>
        <w:rPr>
          <w:rFonts w:asciiTheme="minorHAnsi" w:eastAsiaTheme="minorHAnsi" w:hAnsiTheme="minorHAnsi" w:cstheme="minorBidi"/>
          <w:kern w:val="2"/>
          <w:lang w:eastAsia="en-US"/>
          <w14:ligatures w14:val="standardContextual"/>
        </w:rPr>
        <w:t>e la sospensione?” e due pulsanti “</w:t>
      </w:r>
      <w:r w:rsidR="003674A3">
        <w:rPr>
          <w:rFonts w:asciiTheme="minorHAnsi" w:eastAsiaTheme="minorHAnsi" w:hAnsiTheme="minorHAnsi" w:cstheme="minorBidi"/>
          <w:kern w:val="2"/>
          <w:lang w:eastAsia="en-US"/>
          <w14:ligatures w14:val="standardContextual"/>
        </w:rPr>
        <w:t>Conferma</w:t>
      </w:r>
      <w:r>
        <w:rPr>
          <w:rFonts w:asciiTheme="minorHAnsi" w:eastAsiaTheme="minorHAnsi" w:hAnsiTheme="minorHAnsi" w:cstheme="minorBidi"/>
          <w:kern w:val="2"/>
          <w:lang w:eastAsia="en-US"/>
          <w14:ligatures w14:val="standardContextual"/>
        </w:rPr>
        <w:t>” e “</w:t>
      </w:r>
      <w:r w:rsidR="003674A3">
        <w:rPr>
          <w:rFonts w:asciiTheme="minorHAnsi" w:eastAsiaTheme="minorHAnsi" w:hAnsiTheme="minorHAnsi" w:cstheme="minorBidi"/>
          <w:kern w:val="2"/>
          <w:lang w:eastAsia="en-US"/>
          <w14:ligatures w14:val="standardContextual"/>
        </w:rPr>
        <w:t>Annulla</w:t>
      </w:r>
      <w:r>
        <w:rPr>
          <w:rFonts w:asciiTheme="minorHAnsi" w:eastAsiaTheme="minorHAnsi" w:hAnsiTheme="minorHAnsi" w:cstheme="minorBidi"/>
          <w:kern w:val="2"/>
          <w:lang w:eastAsia="en-US"/>
          <w14:ligatures w14:val="standardContextual"/>
        </w:rPr>
        <w:t>”.</w:t>
      </w:r>
    </w:p>
    <w:p w14:paraId="715965E4" w14:textId="27A209C6" w:rsidR="00766868" w:rsidRPr="00383093" w:rsidRDefault="00766868">
      <w:pPr>
        <w:widowControl/>
        <w:numPr>
          <w:ilvl w:val="0"/>
          <w:numId w:val="48"/>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L’operatore preme il pulsante “</w:t>
      </w:r>
      <w:r w:rsidR="003A6AA1">
        <w:rPr>
          <w:rFonts w:asciiTheme="minorHAnsi" w:eastAsiaTheme="minorHAnsi" w:hAnsiTheme="minorHAnsi" w:cstheme="minorBidi"/>
          <w:kern w:val="2"/>
          <w:lang w:eastAsia="en-US"/>
          <w14:ligatures w14:val="standardContextual"/>
        </w:rPr>
        <w:t>Conferma</w:t>
      </w:r>
      <w:r>
        <w:rPr>
          <w:rFonts w:asciiTheme="minorHAnsi" w:eastAsiaTheme="minorHAnsi" w:hAnsiTheme="minorHAnsi" w:cstheme="minorBidi"/>
          <w:kern w:val="2"/>
          <w:lang w:eastAsia="en-US"/>
          <w14:ligatures w14:val="standardContextual"/>
        </w:rPr>
        <w:t>”.</w:t>
      </w:r>
    </w:p>
    <w:p w14:paraId="5B6E080C" w14:textId="723F09B8" w:rsidR="00383093" w:rsidRPr="00383093" w:rsidRDefault="00383093">
      <w:pPr>
        <w:widowControl/>
        <w:numPr>
          <w:ilvl w:val="0"/>
          <w:numId w:val="48"/>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383093">
        <w:rPr>
          <w:rFonts w:asciiTheme="minorHAnsi" w:eastAsiaTheme="minorHAnsi" w:hAnsiTheme="minorHAnsi" w:cstheme="minorBidi"/>
          <w:kern w:val="2"/>
          <w:lang w:eastAsia="en-US"/>
          <w14:ligatures w14:val="standardContextual"/>
        </w:rPr>
        <w:t xml:space="preserve">Il sistema modifica lo stato della sospensione associata al lettore, impostandola come </w:t>
      </w:r>
      <w:r w:rsidR="00D512FA">
        <w:rPr>
          <w:rFonts w:asciiTheme="minorHAnsi" w:eastAsiaTheme="minorHAnsi" w:hAnsiTheme="minorHAnsi" w:cstheme="minorBidi"/>
          <w:kern w:val="2"/>
          <w:lang w:eastAsia="en-US"/>
          <w14:ligatures w14:val="standardContextual"/>
        </w:rPr>
        <w:t>revocata</w:t>
      </w:r>
      <w:r w:rsidR="00CA1EC0">
        <w:rPr>
          <w:rFonts w:asciiTheme="minorHAnsi" w:eastAsiaTheme="minorHAnsi" w:hAnsiTheme="minorHAnsi" w:cstheme="minorBidi"/>
          <w:kern w:val="2"/>
          <w:lang w:eastAsia="en-US"/>
          <w14:ligatures w14:val="standardContextual"/>
        </w:rPr>
        <w:t xml:space="preserve"> e aggiorna il datab</w:t>
      </w:r>
      <w:r w:rsidR="009250AF">
        <w:rPr>
          <w:rFonts w:asciiTheme="minorHAnsi" w:eastAsiaTheme="minorHAnsi" w:hAnsiTheme="minorHAnsi" w:cstheme="minorBidi"/>
          <w:kern w:val="2"/>
          <w:lang w:eastAsia="en-US"/>
          <w14:ligatures w14:val="standardContextual"/>
        </w:rPr>
        <w:t>ase</w:t>
      </w:r>
      <w:r w:rsidRPr="00383093">
        <w:rPr>
          <w:rFonts w:asciiTheme="minorHAnsi" w:eastAsiaTheme="minorHAnsi" w:hAnsiTheme="minorHAnsi" w:cstheme="minorBidi"/>
          <w:kern w:val="2"/>
          <w:lang w:eastAsia="en-US"/>
          <w14:ligatures w14:val="standardContextual"/>
        </w:rPr>
        <w:t>.</w:t>
      </w:r>
    </w:p>
    <w:p w14:paraId="1900D015" w14:textId="2D9C2E6C" w:rsidR="00383093" w:rsidRDefault="00383093">
      <w:pPr>
        <w:widowControl/>
        <w:numPr>
          <w:ilvl w:val="0"/>
          <w:numId w:val="48"/>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sidRPr="00383093">
        <w:rPr>
          <w:rFonts w:asciiTheme="minorHAnsi" w:eastAsiaTheme="minorHAnsi" w:hAnsiTheme="minorHAnsi" w:cstheme="minorBidi"/>
          <w:kern w:val="2"/>
          <w:lang w:eastAsia="en-US"/>
          <w14:ligatures w14:val="standardContextual"/>
        </w:rPr>
        <w:t xml:space="preserve">Il sistema mostra a schermo il messaggio “Sospensione </w:t>
      </w:r>
      <w:r w:rsidR="00D910F0">
        <w:rPr>
          <w:rFonts w:asciiTheme="minorHAnsi" w:eastAsiaTheme="minorHAnsi" w:hAnsiTheme="minorHAnsi" w:cstheme="minorBidi"/>
          <w:kern w:val="2"/>
          <w:lang w:eastAsia="en-US"/>
          <w14:ligatures w14:val="standardContextual"/>
        </w:rPr>
        <w:t>revocata</w:t>
      </w:r>
      <w:r w:rsidRPr="00383093">
        <w:rPr>
          <w:rFonts w:asciiTheme="minorHAnsi" w:eastAsiaTheme="minorHAnsi" w:hAnsiTheme="minorHAnsi" w:cstheme="minorBidi"/>
          <w:kern w:val="2"/>
          <w:lang w:eastAsia="en-US"/>
          <w14:ligatures w14:val="standardContextual"/>
        </w:rPr>
        <w:t xml:space="preserve"> con successo”.</w:t>
      </w:r>
    </w:p>
    <w:p w14:paraId="5168CB7C" w14:textId="38F285F8" w:rsidR="00522DBD" w:rsidRPr="00522DBD" w:rsidRDefault="00522DBD">
      <w:pPr>
        <w:widowControl/>
        <w:numPr>
          <w:ilvl w:val="0"/>
          <w:numId w:val="48"/>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Il sistema reindirizza l’operatore alla pagina del lettore.</w:t>
      </w:r>
    </w:p>
    <w:p w14:paraId="0055D4A7" w14:textId="77777777" w:rsidR="001D590D" w:rsidRDefault="00383093" w:rsidP="00E52556">
      <w:pPr>
        <w:spacing w:after="100" w:afterAutospacing="1"/>
        <w:rPr>
          <w:rFonts w:asciiTheme="minorHAnsi" w:eastAsiaTheme="minorHAnsi" w:hAnsiTheme="minorHAnsi" w:cstheme="minorBidi"/>
          <w:kern w:val="2"/>
          <w:lang w:eastAsia="en-US"/>
          <w14:ligatures w14:val="standardContextual"/>
        </w:rPr>
      </w:pPr>
      <w:r w:rsidRPr="00383093">
        <w:rPr>
          <w:rFonts w:asciiTheme="minorHAnsi" w:eastAsiaTheme="minorHAnsi" w:hAnsiTheme="minorHAnsi" w:cstheme="minorBidi"/>
          <w:b/>
          <w:bCs/>
          <w:kern w:val="2"/>
          <w:lang w:eastAsia="en-US"/>
          <w14:ligatures w14:val="standardContextual"/>
        </w:rPr>
        <w:t>Exit condition:</w:t>
      </w:r>
      <w:r w:rsidRPr="00383093">
        <w:rPr>
          <w:rFonts w:asciiTheme="minorHAnsi" w:eastAsiaTheme="minorHAnsi" w:hAnsiTheme="minorHAnsi" w:cstheme="minorBidi"/>
          <w:kern w:val="2"/>
          <w:lang w:eastAsia="en-US"/>
          <w14:ligatures w14:val="standardContextual"/>
        </w:rPr>
        <w:t xml:space="preserve"> L’operatore si trova nella pagina del lettore e lo stato della sospensione è aggiornato.</w:t>
      </w:r>
    </w:p>
    <w:p w14:paraId="5A3AB267" w14:textId="049E6972" w:rsidR="0081662A" w:rsidRDefault="0081662A" w:rsidP="00E52556">
      <w:pPr>
        <w:spacing w:after="100" w:afterAutospacing="1"/>
        <w:rPr>
          <w:rFonts w:asciiTheme="minorHAnsi" w:eastAsiaTheme="minorHAnsi" w:hAnsiTheme="minorHAnsi" w:cstheme="minorBidi"/>
          <w:b/>
          <w:bCs/>
          <w:kern w:val="2"/>
          <w:lang w:eastAsia="en-US"/>
          <w14:ligatures w14:val="standardContextual"/>
        </w:rPr>
      </w:pPr>
      <w:r w:rsidRPr="0081662A">
        <w:rPr>
          <w:rFonts w:asciiTheme="minorHAnsi" w:eastAsiaTheme="minorHAnsi" w:hAnsiTheme="minorHAnsi" w:cstheme="minorBidi"/>
          <w:b/>
          <w:bCs/>
          <w:kern w:val="2"/>
          <w:lang w:eastAsia="en-US"/>
          <w14:ligatures w14:val="standardContextual"/>
        </w:rPr>
        <w:t>Flussi alternativi/Eccezioni</w:t>
      </w:r>
    </w:p>
    <w:p w14:paraId="7C74EBEB" w14:textId="43C5A61D" w:rsidR="0081662A" w:rsidRDefault="0081662A" w:rsidP="00E52556">
      <w:pPr>
        <w:spacing w:after="100" w:afterAutospacing="1"/>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Se </w:t>
      </w:r>
      <w:r w:rsidR="00D3643C">
        <w:rPr>
          <w:rFonts w:asciiTheme="minorHAnsi" w:eastAsiaTheme="minorHAnsi" w:hAnsiTheme="minorHAnsi" w:cstheme="minorBidi"/>
          <w:kern w:val="2"/>
          <w:lang w:eastAsia="en-US"/>
          <w14:ligatures w14:val="standardContextual"/>
        </w:rPr>
        <w:t xml:space="preserve">al </w:t>
      </w:r>
      <w:r>
        <w:rPr>
          <w:rFonts w:asciiTheme="minorHAnsi" w:eastAsiaTheme="minorHAnsi" w:hAnsiTheme="minorHAnsi" w:cstheme="minorBidi"/>
          <w:kern w:val="2"/>
          <w:lang w:eastAsia="en-US"/>
          <w14:ligatures w14:val="standardContextual"/>
        </w:rPr>
        <w:t>passo 3 l’operatore preme “</w:t>
      </w:r>
      <w:r w:rsidR="00CD3487">
        <w:rPr>
          <w:rFonts w:asciiTheme="minorHAnsi" w:eastAsiaTheme="minorHAnsi" w:hAnsiTheme="minorHAnsi" w:cstheme="minorBidi"/>
          <w:kern w:val="2"/>
          <w:lang w:eastAsia="en-US"/>
          <w14:ligatures w14:val="standardContextual"/>
        </w:rPr>
        <w:t>Annulla</w:t>
      </w:r>
      <w:r>
        <w:rPr>
          <w:rFonts w:asciiTheme="minorHAnsi" w:eastAsiaTheme="minorHAnsi" w:hAnsiTheme="minorHAnsi" w:cstheme="minorBidi"/>
          <w:kern w:val="2"/>
          <w:lang w:eastAsia="en-US"/>
          <w14:ligatures w14:val="standardContextual"/>
        </w:rPr>
        <w:t xml:space="preserve">”, viene eseguito il caso d’uso </w:t>
      </w:r>
      <w:r w:rsidRPr="00CD3487">
        <w:rPr>
          <w:rFonts w:asciiTheme="minorHAnsi" w:eastAsiaTheme="minorHAnsi" w:hAnsiTheme="minorHAnsi" w:cstheme="minorBidi"/>
          <w:b/>
          <w:bCs/>
          <w:kern w:val="2"/>
          <w:lang w:eastAsia="en-US"/>
          <w14:ligatures w14:val="standardContextual"/>
        </w:rPr>
        <w:t xml:space="preserve">UC18.1 – Annullamento </w:t>
      </w:r>
      <w:r w:rsidR="00CD3487" w:rsidRPr="00CD3487">
        <w:rPr>
          <w:rFonts w:asciiTheme="minorHAnsi" w:eastAsiaTheme="minorHAnsi" w:hAnsiTheme="minorHAnsi" w:cstheme="minorBidi"/>
          <w:b/>
          <w:bCs/>
          <w:kern w:val="2"/>
          <w:lang w:eastAsia="en-US"/>
          <w14:ligatures w14:val="standardContextual"/>
        </w:rPr>
        <w:t xml:space="preserve">della revoca </w:t>
      </w:r>
      <w:r w:rsidRPr="00CD3487">
        <w:rPr>
          <w:rFonts w:asciiTheme="minorHAnsi" w:eastAsiaTheme="minorHAnsi" w:hAnsiTheme="minorHAnsi" w:cstheme="minorBidi"/>
          <w:b/>
          <w:bCs/>
          <w:kern w:val="2"/>
          <w:lang w:eastAsia="en-US"/>
          <w14:ligatures w14:val="standardContextual"/>
        </w:rPr>
        <w:t>di una sospensione</w:t>
      </w:r>
      <w:r w:rsidR="00CD3487" w:rsidRPr="00CD3487">
        <w:rPr>
          <w:rFonts w:asciiTheme="minorHAnsi" w:eastAsiaTheme="minorHAnsi" w:hAnsiTheme="minorHAnsi" w:cstheme="minorBidi"/>
          <w:kern w:val="2"/>
          <w:lang w:eastAsia="en-US"/>
          <w14:ligatures w14:val="standardContextual"/>
        </w:rPr>
        <w:t>.</w:t>
      </w:r>
    </w:p>
    <w:p w14:paraId="1727073A" w14:textId="77777777" w:rsidR="004A3114" w:rsidRDefault="004A3114" w:rsidP="00E52556">
      <w:pPr>
        <w:widowControl/>
        <w:suppressAutoHyphens w:val="0"/>
        <w:spacing w:after="100" w:afterAutospacing="1" w:line="278" w:lineRule="auto"/>
        <w:rPr>
          <w:rFonts w:asciiTheme="minorHAnsi" w:eastAsiaTheme="minorHAnsi" w:hAnsiTheme="minorHAnsi" w:cstheme="minorBidi"/>
          <w:b/>
          <w:bCs/>
          <w:kern w:val="2"/>
          <w:sz w:val="28"/>
          <w:szCs w:val="28"/>
          <w:lang w:eastAsia="en-US"/>
          <w14:ligatures w14:val="standardContextual"/>
        </w:rPr>
      </w:pPr>
    </w:p>
    <w:p w14:paraId="2385D499" w14:textId="11201735" w:rsidR="00CD3487" w:rsidRPr="00BE4197" w:rsidRDefault="00CD3487" w:rsidP="00E52556">
      <w:pPr>
        <w:widowControl/>
        <w:suppressAutoHyphens w:val="0"/>
        <w:spacing w:after="100" w:afterAutospacing="1" w:line="278" w:lineRule="auto"/>
        <w:rPr>
          <w:rFonts w:asciiTheme="minorHAnsi" w:eastAsiaTheme="minorHAnsi" w:hAnsiTheme="minorHAnsi" w:cstheme="minorBidi"/>
          <w:kern w:val="2"/>
          <w:lang w:eastAsia="en-US"/>
          <w14:ligatures w14:val="standardContextual"/>
        </w:rPr>
      </w:pPr>
      <w:r w:rsidRPr="00BB35CB">
        <w:rPr>
          <w:rFonts w:asciiTheme="minorHAnsi" w:eastAsiaTheme="minorHAnsi" w:hAnsiTheme="minorHAnsi" w:cstheme="minorBidi"/>
          <w:b/>
          <w:bCs/>
          <w:kern w:val="2"/>
          <w:sz w:val="28"/>
          <w:szCs w:val="28"/>
          <w:lang w:eastAsia="en-US"/>
          <w14:ligatures w14:val="standardContextual"/>
        </w:rPr>
        <w:t>UC1</w:t>
      </w:r>
      <w:r w:rsidR="008F6185">
        <w:rPr>
          <w:rFonts w:asciiTheme="minorHAnsi" w:eastAsiaTheme="minorHAnsi" w:hAnsiTheme="minorHAnsi" w:cstheme="minorBidi"/>
          <w:b/>
          <w:bCs/>
          <w:kern w:val="2"/>
          <w:sz w:val="28"/>
          <w:szCs w:val="28"/>
          <w:lang w:eastAsia="en-US"/>
          <w14:ligatures w14:val="standardContextual"/>
        </w:rPr>
        <w:t>8</w:t>
      </w:r>
      <w:r w:rsidRPr="00BB35CB">
        <w:rPr>
          <w:rFonts w:asciiTheme="minorHAnsi" w:eastAsiaTheme="minorHAnsi" w:hAnsiTheme="minorHAnsi" w:cstheme="minorBidi"/>
          <w:b/>
          <w:bCs/>
          <w:kern w:val="2"/>
          <w:sz w:val="28"/>
          <w:szCs w:val="28"/>
          <w:lang w:eastAsia="en-US"/>
          <w14:ligatures w14:val="standardContextual"/>
        </w:rPr>
        <w:t>.</w:t>
      </w:r>
      <w:r>
        <w:rPr>
          <w:rFonts w:asciiTheme="minorHAnsi" w:eastAsiaTheme="minorHAnsi" w:hAnsiTheme="minorHAnsi" w:cstheme="minorBidi"/>
          <w:b/>
          <w:bCs/>
          <w:kern w:val="2"/>
          <w:sz w:val="28"/>
          <w:szCs w:val="28"/>
          <w:lang w:eastAsia="en-US"/>
          <w14:ligatures w14:val="standardContextual"/>
        </w:rPr>
        <w:t>1</w:t>
      </w:r>
      <w:r w:rsidRPr="00BB35CB">
        <w:rPr>
          <w:rFonts w:asciiTheme="minorHAnsi" w:eastAsiaTheme="minorHAnsi" w:hAnsiTheme="minorHAnsi" w:cstheme="minorBidi"/>
          <w:b/>
          <w:bCs/>
          <w:kern w:val="2"/>
          <w:sz w:val="28"/>
          <w:szCs w:val="28"/>
          <w:lang w:eastAsia="en-US"/>
          <w14:ligatures w14:val="standardContextual"/>
        </w:rPr>
        <w:t xml:space="preserve"> – </w:t>
      </w:r>
      <w:r w:rsidRPr="00582446">
        <w:rPr>
          <w:rFonts w:asciiTheme="minorHAnsi" w:eastAsiaTheme="minorHAnsi" w:hAnsiTheme="minorHAnsi" w:cstheme="minorBidi"/>
          <w:b/>
          <w:bCs/>
          <w:kern w:val="2"/>
          <w:sz w:val="28"/>
          <w:szCs w:val="28"/>
          <w:lang w:eastAsia="en-US"/>
          <w14:ligatures w14:val="standardContextual"/>
        </w:rPr>
        <w:t xml:space="preserve">Annullamento </w:t>
      </w:r>
      <w:r>
        <w:rPr>
          <w:rFonts w:asciiTheme="minorHAnsi" w:eastAsiaTheme="minorHAnsi" w:hAnsiTheme="minorHAnsi" w:cstheme="minorBidi"/>
          <w:b/>
          <w:bCs/>
          <w:kern w:val="2"/>
          <w:sz w:val="28"/>
          <w:szCs w:val="28"/>
          <w:lang w:eastAsia="en-US"/>
          <w14:ligatures w14:val="standardContextual"/>
        </w:rPr>
        <w:t>della revoca</w:t>
      </w:r>
      <w:r>
        <w:rPr>
          <w:rFonts w:asciiTheme="minorHAnsi" w:eastAsiaTheme="minorHAnsi" w:hAnsiTheme="minorHAnsi" w:cstheme="minorBidi"/>
          <w:b/>
          <w:bCs/>
          <w:kern w:val="2"/>
          <w:sz w:val="28"/>
          <w:szCs w:val="28"/>
          <w:lang w:eastAsia="en-US"/>
          <w14:ligatures w14:val="standardContextual"/>
        </w:rPr>
        <w:t xml:space="preserve"> di una sospensione</w:t>
      </w:r>
    </w:p>
    <w:p w14:paraId="6039B8D6" w14:textId="77777777" w:rsidR="00CD3487" w:rsidRPr="009B4515" w:rsidRDefault="00CD3487" w:rsidP="00E52556">
      <w:pPr>
        <w:widowControl/>
        <w:suppressAutoHyphens w:val="0"/>
        <w:spacing w:after="100" w:afterAutospacing="1" w:line="278" w:lineRule="auto"/>
        <w:rPr>
          <w:rFonts w:asciiTheme="minorHAnsi" w:eastAsiaTheme="minorHAnsi" w:hAnsiTheme="minorHAnsi" w:cstheme="minorBidi"/>
          <w:b/>
          <w:bCs/>
          <w:kern w:val="2"/>
          <w:sz w:val="28"/>
          <w:szCs w:val="28"/>
          <w:lang w:eastAsia="en-US"/>
          <w14:ligatures w14:val="standardContextual"/>
        </w:rPr>
      </w:pPr>
      <w:r w:rsidRPr="00BB35CB">
        <w:rPr>
          <w:rFonts w:asciiTheme="minorHAnsi" w:hAnsiTheme="minorHAnsi"/>
          <w:b/>
          <w:bCs/>
        </w:rPr>
        <w:t>Attori:</w:t>
      </w:r>
      <w:r w:rsidRPr="00BB35CB">
        <w:rPr>
          <w:rFonts w:asciiTheme="minorHAnsi" w:hAnsiTheme="minorHAnsi"/>
        </w:rPr>
        <w:t xml:space="preserve"> Operatore.</w:t>
      </w:r>
    </w:p>
    <w:p w14:paraId="2174DFFB" w14:textId="1326E1F5" w:rsidR="00CD3487" w:rsidRPr="00BB35CB" w:rsidRDefault="00CD3487" w:rsidP="00E52556">
      <w:pPr>
        <w:spacing w:after="100" w:afterAutospacing="1"/>
        <w:rPr>
          <w:rFonts w:asciiTheme="minorHAnsi" w:hAnsiTheme="minorHAnsi"/>
        </w:rPr>
      </w:pPr>
      <w:r w:rsidRPr="00BB35CB">
        <w:rPr>
          <w:rFonts w:asciiTheme="minorHAnsi" w:hAnsiTheme="minorHAnsi"/>
          <w:b/>
          <w:bCs/>
        </w:rPr>
        <w:t>Entry condition:</w:t>
      </w:r>
      <w:r w:rsidRPr="00BB35CB">
        <w:rPr>
          <w:rFonts w:asciiTheme="minorHAnsi" w:hAnsiTheme="minorHAnsi"/>
        </w:rPr>
        <w:t xml:space="preserve"> L’operatore ha </w:t>
      </w:r>
      <w:r>
        <w:rPr>
          <w:rFonts w:asciiTheme="minorHAnsi" w:hAnsiTheme="minorHAnsi"/>
        </w:rPr>
        <w:t xml:space="preserve">premuto il pulsante “Annulla” durante la </w:t>
      </w:r>
      <w:r w:rsidR="008F6185">
        <w:rPr>
          <w:rFonts w:asciiTheme="minorHAnsi" w:hAnsiTheme="minorHAnsi"/>
        </w:rPr>
        <w:t>conferma della revoca di una sospensione</w:t>
      </w:r>
      <w:r>
        <w:rPr>
          <w:rFonts w:asciiTheme="minorHAnsi" w:hAnsiTheme="minorHAnsi"/>
        </w:rPr>
        <w:t>.</w:t>
      </w:r>
    </w:p>
    <w:p w14:paraId="4CBC2522" w14:textId="77777777" w:rsidR="008F6185" w:rsidRPr="00383093" w:rsidRDefault="008F6185" w:rsidP="00E52556">
      <w:pPr>
        <w:widowControl/>
        <w:suppressAutoHyphens w:val="0"/>
        <w:spacing w:after="100" w:afterAutospacing="1" w:line="278" w:lineRule="auto"/>
        <w:rPr>
          <w:rFonts w:asciiTheme="minorHAnsi" w:eastAsiaTheme="minorHAnsi" w:hAnsiTheme="minorHAnsi" w:cstheme="minorBidi"/>
          <w:b/>
          <w:bCs/>
          <w:kern w:val="2"/>
          <w:lang w:eastAsia="en-US"/>
          <w14:ligatures w14:val="standardContextual"/>
        </w:rPr>
      </w:pPr>
      <w:r w:rsidRPr="00383093">
        <w:rPr>
          <w:rFonts w:asciiTheme="minorHAnsi" w:eastAsiaTheme="minorHAnsi" w:hAnsiTheme="minorHAnsi" w:cstheme="minorBidi"/>
          <w:b/>
          <w:bCs/>
          <w:kern w:val="2"/>
          <w:lang w:eastAsia="en-US"/>
          <w14:ligatures w14:val="standardContextual"/>
        </w:rPr>
        <w:t>Flusso di eventi:</w:t>
      </w:r>
    </w:p>
    <w:p w14:paraId="68E96DD4" w14:textId="26445BA2" w:rsidR="008F6185" w:rsidRDefault="008F6185">
      <w:pPr>
        <w:widowControl/>
        <w:numPr>
          <w:ilvl w:val="0"/>
          <w:numId w:val="64"/>
        </w:numPr>
        <w:suppressAutoHyphens w:val="0"/>
        <w:spacing w:after="100" w:afterAutospacing="1" w:line="278" w:lineRule="auto"/>
        <w:contextualSpacing/>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Il sistema chiude la finestra di conferma.</w:t>
      </w:r>
    </w:p>
    <w:p w14:paraId="480B325C" w14:textId="7FD99059" w:rsidR="00CD3487" w:rsidRPr="00AF4A2D" w:rsidRDefault="00CD3487" w:rsidP="00E52556">
      <w:pPr>
        <w:spacing w:after="100" w:afterAutospacing="1"/>
        <w:rPr>
          <w:rFonts w:asciiTheme="minorHAnsi" w:hAnsiTheme="minorHAnsi"/>
        </w:rPr>
      </w:pPr>
      <w:r w:rsidRPr="00BB35CB">
        <w:rPr>
          <w:rFonts w:asciiTheme="minorHAnsi" w:hAnsiTheme="minorHAnsi"/>
          <w:b/>
          <w:bCs/>
        </w:rPr>
        <w:t>Exit condition:</w:t>
      </w:r>
      <w:r w:rsidRPr="00BB35CB">
        <w:rPr>
          <w:rFonts w:asciiTheme="minorHAnsi" w:hAnsiTheme="minorHAnsi"/>
        </w:rPr>
        <w:t xml:space="preserve"> L’operatore </w:t>
      </w:r>
      <w:r w:rsidRPr="00BB35CB">
        <w:rPr>
          <w:rFonts w:asciiTheme="minorHAnsi" w:eastAsiaTheme="minorHAnsi" w:hAnsiTheme="minorHAnsi" w:cstheme="minorBidi"/>
          <w:kern w:val="2"/>
          <w:lang w:eastAsia="en-US"/>
          <w14:ligatures w14:val="standardContextual"/>
        </w:rPr>
        <w:t xml:space="preserve">si trova nella </w:t>
      </w:r>
      <w:r w:rsidRPr="0015756A">
        <w:rPr>
          <w:rFonts w:asciiTheme="minorHAnsi" w:eastAsiaTheme="minorHAnsi" w:hAnsiTheme="minorHAnsi" w:cstheme="minorBidi"/>
          <w:kern w:val="2"/>
          <w:lang w:eastAsia="en-US"/>
          <w14:ligatures w14:val="standardContextual"/>
        </w:rPr>
        <w:t>pagina</w:t>
      </w:r>
      <w:r>
        <w:rPr>
          <w:rFonts w:asciiTheme="minorHAnsi" w:eastAsiaTheme="minorHAnsi" w:hAnsiTheme="minorHAnsi" w:cstheme="minorBidi"/>
          <w:kern w:val="2"/>
          <w:lang w:eastAsia="en-US"/>
          <w14:ligatures w14:val="standardContextual"/>
        </w:rPr>
        <w:t xml:space="preserve"> delle informazioni del</w:t>
      </w:r>
      <w:r w:rsidRPr="00A6101C">
        <w:rPr>
          <w:rFonts w:asciiTheme="minorHAnsi" w:eastAsiaTheme="minorHAnsi" w:hAnsiTheme="minorHAnsi" w:cstheme="minorBidi"/>
          <w:kern w:val="2"/>
          <w:lang w:eastAsia="en-US"/>
          <w14:ligatures w14:val="standardContextual"/>
        </w:rPr>
        <w:t xml:space="preserve"> lettore</w:t>
      </w:r>
      <w:r>
        <w:rPr>
          <w:rFonts w:asciiTheme="minorHAnsi" w:eastAsiaTheme="minorHAnsi" w:hAnsiTheme="minorHAnsi" w:cstheme="minorBidi"/>
          <w:kern w:val="2"/>
          <w:lang w:eastAsia="en-US"/>
          <w14:ligatures w14:val="standardContextual"/>
        </w:rPr>
        <w:t xml:space="preserve"> sospeso e la </w:t>
      </w:r>
      <w:r w:rsidR="008F6185">
        <w:rPr>
          <w:rFonts w:asciiTheme="minorHAnsi" w:eastAsiaTheme="minorHAnsi" w:hAnsiTheme="minorHAnsi" w:cstheme="minorBidi"/>
          <w:kern w:val="2"/>
          <w:lang w:eastAsia="en-US"/>
          <w14:ligatures w14:val="standardContextual"/>
        </w:rPr>
        <w:t>revoca</w:t>
      </w:r>
      <w:r>
        <w:rPr>
          <w:rFonts w:asciiTheme="minorHAnsi" w:eastAsiaTheme="minorHAnsi" w:hAnsiTheme="minorHAnsi" w:cstheme="minorBidi"/>
          <w:kern w:val="2"/>
          <w:lang w:eastAsia="en-US"/>
          <w14:ligatures w14:val="standardContextual"/>
        </w:rPr>
        <w:t xml:space="preserve"> della sospensione non è avvenuta</w:t>
      </w:r>
      <w:r w:rsidRPr="00BB35CB">
        <w:rPr>
          <w:rFonts w:asciiTheme="minorHAnsi" w:hAnsiTheme="minorHAnsi"/>
        </w:rPr>
        <w:t>.</w:t>
      </w:r>
    </w:p>
    <w:p w14:paraId="78A9C209" w14:textId="77777777" w:rsidR="00CD3487" w:rsidRPr="0081662A" w:rsidRDefault="00CD3487" w:rsidP="0081662A">
      <w:pPr>
        <w:spacing w:after="100" w:afterAutospacing="1"/>
        <w:rPr>
          <w:rFonts w:asciiTheme="minorHAnsi" w:eastAsiaTheme="minorHAnsi" w:hAnsiTheme="minorHAnsi" w:cstheme="minorBidi"/>
          <w:kern w:val="2"/>
          <w:lang w:eastAsia="en-US"/>
          <w14:ligatures w14:val="standardContextual"/>
        </w:rPr>
      </w:pPr>
    </w:p>
    <w:p w14:paraId="64FC95BA" w14:textId="004F6B84" w:rsidR="00283FB0" w:rsidRDefault="001D590D" w:rsidP="0081662A">
      <w:pPr>
        <w:widowControl/>
        <w:suppressAutoHyphens w:val="0"/>
        <w:spacing w:after="100" w:afterAutospacing="1"/>
        <w:rPr>
          <w:rFonts w:asciiTheme="minorHAnsi" w:hAnsiTheme="minorHAnsi"/>
          <w:b/>
          <w:bCs/>
          <w:sz w:val="28"/>
          <w:szCs w:val="28"/>
        </w:rPr>
      </w:pPr>
      <w:r>
        <w:rPr>
          <w:rFonts w:asciiTheme="minorHAnsi" w:eastAsiaTheme="minorHAnsi" w:hAnsiTheme="minorHAnsi" w:cstheme="minorBidi"/>
          <w:b/>
          <w:bCs/>
          <w:kern w:val="2"/>
          <w:sz w:val="28"/>
          <w:szCs w:val="28"/>
          <w:lang w:eastAsia="en-US"/>
          <w14:ligatures w14:val="standardContextual"/>
        </w:rPr>
        <w:br w:type="page"/>
      </w:r>
      <w:r w:rsidR="00025F5D">
        <w:rPr>
          <w:rFonts w:asciiTheme="minorHAnsi" w:hAnsiTheme="minorHAnsi"/>
          <w:b/>
          <w:bCs/>
          <w:sz w:val="28"/>
          <w:szCs w:val="28"/>
        </w:rPr>
        <w:lastRenderedPageBreak/>
        <w:t>RAGGRUPPAMENTO DEI CASI D’USO</w:t>
      </w:r>
    </w:p>
    <w:p w14:paraId="4B947292" w14:textId="4EE0BB10" w:rsidR="00380AD3" w:rsidRDefault="00380AD3" w:rsidP="00025F5D">
      <w:pPr>
        <w:rPr>
          <w:rFonts w:asciiTheme="minorHAnsi" w:hAnsiTheme="minorHAnsi"/>
          <w:b/>
          <w:bCs/>
        </w:rPr>
      </w:pPr>
    </w:p>
    <w:p w14:paraId="0E06088C" w14:textId="202600F1" w:rsidR="00025F5D" w:rsidRDefault="00380AD3" w:rsidP="00025F5D">
      <w:pPr>
        <w:rPr>
          <w:rFonts w:asciiTheme="minorHAnsi" w:hAnsiTheme="minorHAnsi"/>
          <w:b/>
          <w:bCs/>
        </w:rPr>
      </w:pPr>
      <w:r>
        <w:rPr>
          <w:noProof/>
        </w:rPr>
        <w:drawing>
          <wp:anchor distT="0" distB="0" distL="114300" distR="114300" simplePos="0" relativeHeight="251676672" behindDoc="0" locked="0" layoutInCell="1" allowOverlap="1" wp14:anchorId="73830ACD" wp14:editId="188BF163">
            <wp:simplePos x="0" y="0"/>
            <wp:positionH relativeFrom="page">
              <wp:posOffset>0</wp:posOffset>
            </wp:positionH>
            <wp:positionV relativeFrom="paragraph">
              <wp:posOffset>245110</wp:posOffset>
            </wp:positionV>
            <wp:extent cx="7647305" cy="5037455"/>
            <wp:effectExtent l="0" t="0" r="0" b="0"/>
            <wp:wrapTopAndBottom/>
            <wp:docPr id="1323086350"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86350" name="Immagine 21"/>
                    <pic:cNvPicPr>
                      <a:picLocks noChangeAspect="1" noChangeArrowheads="1"/>
                    </pic:cNvPicPr>
                  </pic:nvPicPr>
                  <pic:blipFill>
                    <a:blip r:embed="rId31"/>
                    <a:stretch>
                      <a:fillRect/>
                    </a:stretch>
                  </pic:blipFill>
                  <pic:spPr bwMode="auto">
                    <a:xfrm>
                      <a:off x="0" y="0"/>
                      <a:ext cx="7647305" cy="5037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25F5D" w:rsidRPr="00380AD3">
        <w:rPr>
          <w:rFonts w:asciiTheme="minorHAnsi" w:hAnsiTheme="minorHAnsi"/>
          <w:b/>
          <w:bCs/>
        </w:rPr>
        <w:t>1</w:t>
      </w:r>
      <w:r w:rsidR="00836424">
        <w:rPr>
          <w:rFonts w:asciiTheme="minorHAnsi" w:hAnsiTheme="minorHAnsi"/>
          <w:b/>
          <w:bCs/>
        </w:rPr>
        <w:t xml:space="preserve"> –</w:t>
      </w:r>
      <w:r w:rsidR="00025F5D" w:rsidRPr="00380AD3">
        <w:rPr>
          <w:rFonts w:asciiTheme="minorHAnsi" w:hAnsiTheme="minorHAnsi"/>
          <w:b/>
          <w:bCs/>
        </w:rPr>
        <w:t xml:space="preserve"> </w:t>
      </w:r>
      <w:r w:rsidRPr="00380AD3">
        <w:rPr>
          <w:rFonts w:asciiTheme="minorHAnsi" w:hAnsiTheme="minorHAnsi"/>
          <w:b/>
          <w:bCs/>
        </w:rPr>
        <w:t>ACCESSO</w:t>
      </w:r>
    </w:p>
    <w:p w14:paraId="1F167B45" w14:textId="7B1FCD18" w:rsidR="00380AD3" w:rsidRDefault="00380AD3" w:rsidP="00025F5D">
      <w:pPr>
        <w:rPr>
          <w:rFonts w:asciiTheme="minorHAnsi" w:hAnsiTheme="minorHAnsi"/>
          <w:b/>
          <w:bCs/>
        </w:rPr>
      </w:pPr>
    </w:p>
    <w:p w14:paraId="5E551B3B" w14:textId="77777777" w:rsidR="00E24EA8" w:rsidRDefault="00E24EA8" w:rsidP="00025F5D">
      <w:pPr>
        <w:rPr>
          <w:rFonts w:asciiTheme="minorHAnsi" w:hAnsiTheme="minorHAnsi"/>
          <w:b/>
          <w:bCs/>
        </w:rPr>
      </w:pPr>
    </w:p>
    <w:p w14:paraId="3519ADF0" w14:textId="77777777" w:rsidR="00E24EA8" w:rsidRDefault="00E24EA8" w:rsidP="00025F5D">
      <w:pPr>
        <w:rPr>
          <w:rFonts w:asciiTheme="minorHAnsi" w:hAnsiTheme="minorHAnsi"/>
          <w:b/>
          <w:bCs/>
        </w:rPr>
      </w:pPr>
    </w:p>
    <w:p w14:paraId="73D155CB" w14:textId="77777777" w:rsidR="00E24EA8" w:rsidRDefault="00E24EA8" w:rsidP="00025F5D">
      <w:pPr>
        <w:rPr>
          <w:rFonts w:asciiTheme="minorHAnsi" w:hAnsiTheme="minorHAnsi"/>
          <w:b/>
          <w:bCs/>
        </w:rPr>
      </w:pPr>
    </w:p>
    <w:p w14:paraId="4F7D747A" w14:textId="77777777" w:rsidR="00E24EA8" w:rsidRDefault="00E24EA8" w:rsidP="00025F5D">
      <w:pPr>
        <w:rPr>
          <w:rFonts w:asciiTheme="minorHAnsi" w:hAnsiTheme="minorHAnsi"/>
          <w:b/>
          <w:bCs/>
        </w:rPr>
      </w:pPr>
    </w:p>
    <w:p w14:paraId="277011A1" w14:textId="77777777" w:rsidR="00E24EA8" w:rsidRDefault="00E24EA8" w:rsidP="00025F5D">
      <w:pPr>
        <w:rPr>
          <w:rFonts w:asciiTheme="minorHAnsi" w:hAnsiTheme="minorHAnsi"/>
          <w:b/>
          <w:bCs/>
        </w:rPr>
      </w:pPr>
    </w:p>
    <w:p w14:paraId="563FFDEC" w14:textId="77777777" w:rsidR="00E24EA8" w:rsidRDefault="00E24EA8" w:rsidP="00025F5D">
      <w:pPr>
        <w:rPr>
          <w:rFonts w:asciiTheme="minorHAnsi" w:hAnsiTheme="minorHAnsi"/>
          <w:b/>
          <w:bCs/>
        </w:rPr>
      </w:pPr>
    </w:p>
    <w:p w14:paraId="5C4A9F69" w14:textId="77777777" w:rsidR="00E24EA8" w:rsidRDefault="00E24EA8" w:rsidP="00025F5D">
      <w:pPr>
        <w:rPr>
          <w:rFonts w:asciiTheme="minorHAnsi" w:hAnsiTheme="minorHAnsi"/>
          <w:b/>
          <w:bCs/>
        </w:rPr>
      </w:pPr>
    </w:p>
    <w:p w14:paraId="63223C68" w14:textId="77777777" w:rsidR="00E24EA8" w:rsidRDefault="00E24EA8" w:rsidP="00025F5D">
      <w:pPr>
        <w:rPr>
          <w:rFonts w:asciiTheme="minorHAnsi" w:hAnsiTheme="minorHAnsi"/>
          <w:b/>
          <w:bCs/>
        </w:rPr>
      </w:pPr>
    </w:p>
    <w:p w14:paraId="0D4292E3" w14:textId="77777777" w:rsidR="00E24EA8" w:rsidRDefault="00E24EA8" w:rsidP="00025F5D">
      <w:pPr>
        <w:rPr>
          <w:rFonts w:asciiTheme="minorHAnsi" w:hAnsiTheme="minorHAnsi"/>
          <w:b/>
          <w:bCs/>
        </w:rPr>
      </w:pPr>
    </w:p>
    <w:p w14:paraId="65A76023" w14:textId="77777777" w:rsidR="00E24EA8" w:rsidRDefault="00E24EA8" w:rsidP="00025F5D">
      <w:pPr>
        <w:rPr>
          <w:rFonts w:asciiTheme="minorHAnsi" w:hAnsiTheme="minorHAnsi"/>
          <w:b/>
          <w:bCs/>
        </w:rPr>
      </w:pPr>
    </w:p>
    <w:p w14:paraId="259D0E15" w14:textId="77777777" w:rsidR="00E24EA8" w:rsidRDefault="00E24EA8" w:rsidP="00025F5D">
      <w:pPr>
        <w:rPr>
          <w:rFonts w:asciiTheme="minorHAnsi" w:hAnsiTheme="minorHAnsi"/>
          <w:b/>
          <w:bCs/>
        </w:rPr>
      </w:pPr>
    </w:p>
    <w:p w14:paraId="3C1B3D87" w14:textId="77777777" w:rsidR="00E24EA8" w:rsidRDefault="00E24EA8" w:rsidP="00025F5D">
      <w:pPr>
        <w:rPr>
          <w:rFonts w:asciiTheme="minorHAnsi" w:hAnsiTheme="minorHAnsi"/>
          <w:b/>
          <w:bCs/>
        </w:rPr>
      </w:pPr>
    </w:p>
    <w:p w14:paraId="1590A5D1" w14:textId="24CF1F70" w:rsidR="00380AD3" w:rsidRDefault="00E24EA8" w:rsidP="00025F5D">
      <w:pPr>
        <w:rPr>
          <w:rFonts w:asciiTheme="minorHAnsi" w:hAnsiTheme="minorHAnsi"/>
          <w:b/>
          <w:bCs/>
        </w:rPr>
      </w:pPr>
      <w:r>
        <w:rPr>
          <w:noProof/>
        </w:rPr>
        <w:lastRenderedPageBreak/>
        <w:drawing>
          <wp:anchor distT="0" distB="0" distL="114300" distR="114300" simplePos="0" relativeHeight="251677696" behindDoc="0" locked="0" layoutInCell="1" allowOverlap="1" wp14:anchorId="7B4926FB" wp14:editId="563BC1B7">
            <wp:simplePos x="0" y="0"/>
            <wp:positionH relativeFrom="page">
              <wp:align>left</wp:align>
            </wp:positionH>
            <wp:positionV relativeFrom="paragraph">
              <wp:posOffset>223635</wp:posOffset>
            </wp:positionV>
            <wp:extent cx="7555230" cy="5560060"/>
            <wp:effectExtent l="0" t="0" r="7620" b="2540"/>
            <wp:wrapTopAndBottom/>
            <wp:docPr id="989681296"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555230" cy="5560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0AD3">
        <w:rPr>
          <w:rFonts w:asciiTheme="minorHAnsi" w:hAnsiTheme="minorHAnsi"/>
          <w:b/>
          <w:bCs/>
        </w:rPr>
        <w:t>2</w:t>
      </w:r>
      <w:r w:rsidR="00836424">
        <w:rPr>
          <w:rFonts w:asciiTheme="minorHAnsi" w:hAnsiTheme="minorHAnsi"/>
          <w:b/>
          <w:bCs/>
        </w:rPr>
        <w:t xml:space="preserve"> –</w:t>
      </w:r>
      <w:r>
        <w:rPr>
          <w:rFonts w:asciiTheme="minorHAnsi" w:hAnsiTheme="minorHAnsi"/>
          <w:b/>
          <w:bCs/>
        </w:rPr>
        <w:t xml:space="preserve"> GESTIONE LETTORI</w:t>
      </w:r>
    </w:p>
    <w:p w14:paraId="4728A5E9" w14:textId="2076C660" w:rsidR="00E24EA8" w:rsidRDefault="00E24EA8" w:rsidP="00025F5D">
      <w:pPr>
        <w:rPr>
          <w:rFonts w:asciiTheme="minorHAnsi" w:hAnsiTheme="minorHAnsi"/>
          <w:b/>
          <w:bCs/>
        </w:rPr>
      </w:pPr>
    </w:p>
    <w:p w14:paraId="242080F8" w14:textId="77777777" w:rsidR="0001530A" w:rsidRDefault="0001530A" w:rsidP="00025F5D">
      <w:pPr>
        <w:rPr>
          <w:rFonts w:asciiTheme="minorHAnsi" w:hAnsiTheme="minorHAnsi"/>
          <w:b/>
          <w:bCs/>
        </w:rPr>
      </w:pPr>
    </w:p>
    <w:p w14:paraId="4143027E" w14:textId="77777777" w:rsidR="0001530A" w:rsidRDefault="0001530A" w:rsidP="00025F5D">
      <w:pPr>
        <w:rPr>
          <w:rFonts w:asciiTheme="minorHAnsi" w:hAnsiTheme="minorHAnsi"/>
          <w:b/>
          <w:bCs/>
        </w:rPr>
      </w:pPr>
    </w:p>
    <w:p w14:paraId="5FC036FD" w14:textId="77777777" w:rsidR="0001530A" w:rsidRDefault="0001530A" w:rsidP="00025F5D">
      <w:pPr>
        <w:rPr>
          <w:rFonts w:asciiTheme="minorHAnsi" w:hAnsiTheme="minorHAnsi"/>
          <w:b/>
          <w:bCs/>
        </w:rPr>
      </w:pPr>
    </w:p>
    <w:p w14:paraId="698AC3EC" w14:textId="77777777" w:rsidR="0001530A" w:rsidRDefault="0001530A" w:rsidP="00025F5D">
      <w:pPr>
        <w:rPr>
          <w:rFonts w:asciiTheme="minorHAnsi" w:hAnsiTheme="minorHAnsi"/>
          <w:b/>
          <w:bCs/>
        </w:rPr>
      </w:pPr>
    </w:p>
    <w:p w14:paraId="74CB8041" w14:textId="77777777" w:rsidR="0001530A" w:rsidRDefault="0001530A" w:rsidP="00025F5D">
      <w:pPr>
        <w:rPr>
          <w:rFonts w:asciiTheme="minorHAnsi" w:hAnsiTheme="minorHAnsi"/>
          <w:b/>
          <w:bCs/>
        </w:rPr>
      </w:pPr>
    </w:p>
    <w:p w14:paraId="4459C5F3" w14:textId="77777777" w:rsidR="0001530A" w:rsidRDefault="0001530A" w:rsidP="00025F5D">
      <w:pPr>
        <w:rPr>
          <w:rFonts w:asciiTheme="minorHAnsi" w:hAnsiTheme="minorHAnsi"/>
          <w:b/>
          <w:bCs/>
        </w:rPr>
      </w:pPr>
    </w:p>
    <w:p w14:paraId="35976D1E" w14:textId="77777777" w:rsidR="0001530A" w:rsidRDefault="0001530A" w:rsidP="00025F5D">
      <w:pPr>
        <w:rPr>
          <w:rFonts w:asciiTheme="minorHAnsi" w:hAnsiTheme="minorHAnsi"/>
          <w:b/>
          <w:bCs/>
        </w:rPr>
      </w:pPr>
    </w:p>
    <w:p w14:paraId="352319FF" w14:textId="77777777" w:rsidR="0001530A" w:rsidRDefault="0001530A" w:rsidP="00025F5D">
      <w:pPr>
        <w:rPr>
          <w:rFonts w:asciiTheme="minorHAnsi" w:hAnsiTheme="minorHAnsi"/>
          <w:b/>
          <w:bCs/>
        </w:rPr>
      </w:pPr>
    </w:p>
    <w:p w14:paraId="5B209EB4" w14:textId="77777777" w:rsidR="0001530A" w:rsidRDefault="0001530A" w:rsidP="00025F5D">
      <w:pPr>
        <w:rPr>
          <w:rFonts w:asciiTheme="minorHAnsi" w:hAnsiTheme="minorHAnsi"/>
          <w:b/>
          <w:bCs/>
        </w:rPr>
      </w:pPr>
    </w:p>
    <w:p w14:paraId="69A20A3E" w14:textId="77777777" w:rsidR="0001530A" w:rsidRDefault="0001530A" w:rsidP="00025F5D">
      <w:pPr>
        <w:rPr>
          <w:rFonts w:asciiTheme="minorHAnsi" w:hAnsiTheme="minorHAnsi"/>
          <w:b/>
          <w:bCs/>
        </w:rPr>
      </w:pPr>
    </w:p>
    <w:p w14:paraId="48581310" w14:textId="77777777" w:rsidR="0001530A" w:rsidRDefault="0001530A" w:rsidP="00025F5D">
      <w:pPr>
        <w:rPr>
          <w:rFonts w:asciiTheme="minorHAnsi" w:hAnsiTheme="minorHAnsi"/>
          <w:b/>
          <w:bCs/>
        </w:rPr>
      </w:pPr>
    </w:p>
    <w:p w14:paraId="4D6970C6" w14:textId="6E00B33C" w:rsidR="004A6919" w:rsidRDefault="0001530A" w:rsidP="00025F5D">
      <w:pPr>
        <w:rPr>
          <w:rFonts w:asciiTheme="minorHAnsi" w:hAnsiTheme="minorHAnsi"/>
          <w:b/>
          <w:bCs/>
        </w:rPr>
      </w:pPr>
      <w:r>
        <w:rPr>
          <w:noProof/>
        </w:rPr>
        <w:lastRenderedPageBreak/>
        <w:drawing>
          <wp:anchor distT="0" distB="0" distL="114300" distR="114300" simplePos="0" relativeHeight="251678720" behindDoc="0" locked="0" layoutInCell="1" allowOverlap="1" wp14:anchorId="5B488DF6" wp14:editId="76890245">
            <wp:simplePos x="0" y="0"/>
            <wp:positionH relativeFrom="page">
              <wp:align>right</wp:align>
            </wp:positionH>
            <wp:positionV relativeFrom="paragraph">
              <wp:posOffset>198120</wp:posOffset>
            </wp:positionV>
            <wp:extent cx="7557135" cy="4899025"/>
            <wp:effectExtent l="0" t="0" r="5715" b="0"/>
            <wp:wrapTopAndBottom/>
            <wp:docPr id="67805284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557135" cy="4899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6919">
        <w:rPr>
          <w:rFonts w:asciiTheme="minorHAnsi" w:hAnsiTheme="minorHAnsi"/>
          <w:b/>
          <w:bCs/>
        </w:rPr>
        <w:t>3</w:t>
      </w:r>
      <w:r w:rsidR="00836424">
        <w:rPr>
          <w:rFonts w:asciiTheme="minorHAnsi" w:hAnsiTheme="minorHAnsi"/>
          <w:b/>
          <w:bCs/>
        </w:rPr>
        <w:t xml:space="preserve"> –</w:t>
      </w:r>
      <w:r w:rsidR="004A6919">
        <w:rPr>
          <w:rFonts w:asciiTheme="minorHAnsi" w:hAnsiTheme="minorHAnsi"/>
          <w:b/>
          <w:bCs/>
        </w:rPr>
        <w:t xml:space="preserve"> GESTIONE CATALOGO</w:t>
      </w:r>
    </w:p>
    <w:p w14:paraId="6C6189EF" w14:textId="5D8E2205" w:rsidR="004A6919" w:rsidRDefault="004A6919" w:rsidP="00025F5D">
      <w:pPr>
        <w:rPr>
          <w:rFonts w:asciiTheme="minorHAnsi" w:hAnsiTheme="minorHAnsi"/>
          <w:b/>
          <w:bCs/>
        </w:rPr>
      </w:pPr>
    </w:p>
    <w:p w14:paraId="14280D18" w14:textId="77777777" w:rsidR="005F71E0" w:rsidRDefault="005F71E0" w:rsidP="00025F5D">
      <w:pPr>
        <w:rPr>
          <w:rFonts w:asciiTheme="minorHAnsi" w:hAnsiTheme="minorHAnsi"/>
          <w:b/>
          <w:bCs/>
        </w:rPr>
      </w:pPr>
    </w:p>
    <w:p w14:paraId="75024D6F" w14:textId="77777777" w:rsidR="005F71E0" w:rsidRDefault="005F71E0" w:rsidP="00025F5D">
      <w:pPr>
        <w:rPr>
          <w:rFonts w:asciiTheme="minorHAnsi" w:hAnsiTheme="minorHAnsi"/>
          <w:b/>
          <w:bCs/>
        </w:rPr>
      </w:pPr>
    </w:p>
    <w:p w14:paraId="5EE06411" w14:textId="77777777" w:rsidR="005F71E0" w:rsidRDefault="005F71E0" w:rsidP="00025F5D">
      <w:pPr>
        <w:rPr>
          <w:rFonts w:asciiTheme="minorHAnsi" w:hAnsiTheme="minorHAnsi"/>
          <w:b/>
          <w:bCs/>
        </w:rPr>
      </w:pPr>
    </w:p>
    <w:p w14:paraId="7D10FA05" w14:textId="77777777" w:rsidR="005F71E0" w:rsidRDefault="005F71E0" w:rsidP="00025F5D">
      <w:pPr>
        <w:rPr>
          <w:rFonts w:asciiTheme="minorHAnsi" w:hAnsiTheme="minorHAnsi"/>
          <w:b/>
          <w:bCs/>
        </w:rPr>
      </w:pPr>
    </w:p>
    <w:p w14:paraId="370E829F" w14:textId="77777777" w:rsidR="005F71E0" w:rsidRDefault="005F71E0" w:rsidP="00025F5D">
      <w:pPr>
        <w:rPr>
          <w:rFonts w:asciiTheme="minorHAnsi" w:hAnsiTheme="minorHAnsi"/>
          <w:b/>
          <w:bCs/>
        </w:rPr>
      </w:pPr>
    </w:p>
    <w:p w14:paraId="5546CA5A" w14:textId="77777777" w:rsidR="005F71E0" w:rsidRDefault="005F71E0" w:rsidP="00025F5D">
      <w:pPr>
        <w:rPr>
          <w:rFonts w:asciiTheme="minorHAnsi" w:hAnsiTheme="minorHAnsi"/>
          <w:b/>
          <w:bCs/>
        </w:rPr>
      </w:pPr>
    </w:p>
    <w:p w14:paraId="4C46B942" w14:textId="77777777" w:rsidR="005F71E0" w:rsidRDefault="005F71E0" w:rsidP="00025F5D">
      <w:pPr>
        <w:rPr>
          <w:rFonts w:asciiTheme="minorHAnsi" w:hAnsiTheme="minorHAnsi"/>
          <w:b/>
          <w:bCs/>
        </w:rPr>
      </w:pPr>
    </w:p>
    <w:p w14:paraId="73067431" w14:textId="77777777" w:rsidR="005F71E0" w:rsidRDefault="005F71E0" w:rsidP="00025F5D">
      <w:pPr>
        <w:rPr>
          <w:rFonts w:asciiTheme="minorHAnsi" w:hAnsiTheme="minorHAnsi"/>
          <w:b/>
          <w:bCs/>
        </w:rPr>
      </w:pPr>
    </w:p>
    <w:p w14:paraId="1325477E" w14:textId="77777777" w:rsidR="005F71E0" w:rsidRDefault="005F71E0" w:rsidP="00025F5D">
      <w:pPr>
        <w:rPr>
          <w:rFonts w:asciiTheme="minorHAnsi" w:hAnsiTheme="minorHAnsi"/>
          <w:b/>
          <w:bCs/>
        </w:rPr>
      </w:pPr>
    </w:p>
    <w:p w14:paraId="3042BC0C" w14:textId="77777777" w:rsidR="005F71E0" w:rsidRDefault="005F71E0" w:rsidP="00025F5D">
      <w:pPr>
        <w:rPr>
          <w:rFonts w:asciiTheme="minorHAnsi" w:hAnsiTheme="minorHAnsi"/>
          <w:b/>
          <w:bCs/>
        </w:rPr>
      </w:pPr>
    </w:p>
    <w:p w14:paraId="0795D337" w14:textId="77777777" w:rsidR="005F71E0" w:rsidRDefault="005F71E0" w:rsidP="00025F5D">
      <w:pPr>
        <w:rPr>
          <w:rFonts w:asciiTheme="minorHAnsi" w:hAnsiTheme="minorHAnsi"/>
          <w:b/>
          <w:bCs/>
        </w:rPr>
      </w:pPr>
    </w:p>
    <w:p w14:paraId="0AA4C0CB" w14:textId="77777777" w:rsidR="005F71E0" w:rsidRDefault="005F71E0" w:rsidP="00025F5D">
      <w:pPr>
        <w:rPr>
          <w:rFonts w:asciiTheme="minorHAnsi" w:hAnsiTheme="minorHAnsi"/>
          <w:b/>
          <w:bCs/>
        </w:rPr>
      </w:pPr>
    </w:p>
    <w:p w14:paraId="1E2F36FA" w14:textId="77777777" w:rsidR="005F71E0" w:rsidRDefault="005F71E0" w:rsidP="00025F5D">
      <w:pPr>
        <w:rPr>
          <w:rFonts w:asciiTheme="minorHAnsi" w:hAnsiTheme="minorHAnsi"/>
          <w:b/>
          <w:bCs/>
        </w:rPr>
      </w:pPr>
    </w:p>
    <w:p w14:paraId="46885CC4" w14:textId="77777777" w:rsidR="005F71E0" w:rsidRDefault="005F71E0" w:rsidP="00025F5D">
      <w:pPr>
        <w:rPr>
          <w:rFonts w:asciiTheme="minorHAnsi" w:hAnsiTheme="minorHAnsi"/>
          <w:b/>
          <w:bCs/>
        </w:rPr>
      </w:pPr>
    </w:p>
    <w:p w14:paraId="6C4DC5E5" w14:textId="77777777" w:rsidR="005F71E0" w:rsidRDefault="005F71E0" w:rsidP="00025F5D">
      <w:pPr>
        <w:rPr>
          <w:rFonts w:asciiTheme="minorHAnsi" w:hAnsiTheme="minorHAnsi"/>
          <w:b/>
          <w:bCs/>
        </w:rPr>
      </w:pPr>
    </w:p>
    <w:p w14:paraId="1D8E6C94" w14:textId="783E5F13" w:rsidR="0001530A" w:rsidRDefault="005F71E0" w:rsidP="00025F5D">
      <w:pPr>
        <w:rPr>
          <w:rFonts w:asciiTheme="minorHAnsi" w:hAnsiTheme="minorHAnsi"/>
          <w:b/>
          <w:bCs/>
        </w:rPr>
      </w:pPr>
      <w:r>
        <w:rPr>
          <w:rFonts w:asciiTheme="minorHAnsi" w:hAnsiTheme="minorHAnsi"/>
          <w:b/>
          <w:bCs/>
          <w:noProof/>
        </w:rPr>
        <w:lastRenderedPageBreak/>
        <w:drawing>
          <wp:anchor distT="0" distB="0" distL="114300" distR="114300" simplePos="0" relativeHeight="251679744" behindDoc="0" locked="0" layoutInCell="1" allowOverlap="1" wp14:anchorId="0B61E005" wp14:editId="4CEAD106">
            <wp:simplePos x="0" y="0"/>
            <wp:positionH relativeFrom="page">
              <wp:posOffset>0</wp:posOffset>
            </wp:positionH>
            <wp:positionV relativeFrom="paragraph">
              <wp:posOffset>337820</wp:posOffset>
            </wp:positionV>
            <wp:extent cx="7562215" cy="4082415"/>
            <wp:effectExtent l="0" t="0" r="635" b="0"/>
            <wp:wrapTopAndBottom/>
            <wp:docPr id="157626701"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6701" name="Immagine 24"/>
                    <pic:cNvPicPr>
                      <a:picLocks noChangeAspect="1" noChangeArrowheads="1"/>
                    </pic:cNvPicPr>
                  </pic:nvPicPr>
                  <pic:blipFill>
                    <a:blip r:embed="rId34"/>
                    <a:stretch>
                      <a:fillRect/>
                    </a:stretch>
                  </pic:blipFill>
                  <pic:spPr bwMode="auto">
                    <a:xfrm>
                      <a:off x="0" y="0"/>
                      <a:ext cx="7562215" cy="4082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530A">
        <w:rPr>
          <w:rFonts w:asciiTheme="minorHAnsi" w:hAnsiTheme="minorHAnsi"/>
          <w:b/>
          <w:bCs/>
        </w:rPr>
        <w:t>4</w:t>
      </w:r>
      <w:r w:rsidR="00836424">
        <w:rPr>
          <w:rFonts w:asciiTheme="minorHAnsi" w:hAnsiTheme="minorHAnsi"/>
          <w:b/>
          <w:bCs/>
        </w:rPr>
        <w:t xml:space="preserve"> – </w:t>
      </w:r>
      <w:r w:rsidR="0001530A">
        <w:rPr>
          <w:rFonts w:asciiTheme="minorHAnsi" w:hAnsiTheme="minorHAnsi"/>
          <w:b/>
          <w:bCs/>
        </w:rPr>
        <w:t xml:space="preserve">GESTIONE </w:t>
      </w:r>
      <w:r w:rsidR="003053DA">
        <w:rPr>
          <w:rFonts w:asciiTheme="minorHAnsi" w:hAnsiTheme="minorHAnsi"/>
          <w:b/>
          <w:bCs/>
        </w:rPr>
        <w:t>PRE</w:t>
      </w:r>
      <w:r w:rsidR="006B106B">
        <w:rPr>
          <w:rFonts w:asciiTheme="minorHAnsi" w:hAnsiTheme="minorHAnsi"/>
          <w:b/>
          <w:bCs/>
        </w:rPr>
        <w:t>NOTAZIONE</w:t>
      </w:r>
      <w:r w:rsidR="003053DA">
        <w:rPr>
          <w:rFonts w:asciiTheme="minorHAnsi" w:hAnsiTheme="minorHAnsi"/>
          <w:b/>
          <w:bCs/>
        </w:rPr>
        <w:t xml:space="preserve"> E RICERCA EDIZIONE</w:t>
      </w:r>
    </w:p>
    <w:p w14:paraId="1FF070DC" w14:textId="1DF6F035" w:rsidR="003053DA" w:rsidRDefault="003053DA" w:rsidP="00025F5D">
      <w:pPr>
        <w:rPr>
          <w:rFonts w:asciiTheme="minorHAnsi" w:hAnsiTheme="minorHAnsi"/>
          <w:b/>
          <w:bCs/>
        </w:rPr>
      </w:pPr>
    </w:p>
    <w:p w14:paraId="448942CD" w14:textId="77777777" w:rsidR="00754EFE" w:rsidRDefault="00754EFE" w:rsidP="00025F5D">
      <w:pPr>
        <w:rPr>
          <w:rFonts w:asciiTheme="minorHAnsi" w:hAnsiTheme="minorHAnsi"/>
          <w:b/>
          <w:bCs/>
        </w:rPr>
      </w:pPr>
    </w:p>
    <w:p w14:paraId="54851154" w14:textId="77777777" w:rsidR="00754EFE" w:rsidRDefault="00754EFE" w:rsidP="00025F5D">
      <w:pPr>
        <w:rPr>
          <w:rFonts w:asciiTheme="minorHAnsi" w:hAnsiTheme="minorHAnsi"/>
          <w:b/>
          <w:bCs/>
        </w:rPr>
      </w:pPr>
    </w:p>
    <w:p w14:paraId="05AE7ED3" w14:textId="77777777" w:rsidR="00754EFE" w:rsidRDefault="00754EFE" w:rsidP="00025F5D">
      <w:pPr>
        <w:rPr>
          <w:rFonts w:asciiTheme="minorHAnsi" w:hAnsiTheme="minorHAnsi"/>
          <w:b/>
          <w:bCs/>
        </w:rPr>
      </w:pPr>
    </w:p>
    <w:p w14:paraId="5B2D46D6" w14:textId="77777777" w:rsidR="00754EFE" w:rsidRDefault="00754EFE" w:rsidP="00025F5D">
      <w:pPr>
        <w:rPr>
          <w:rFonts w:asciiTheme="minorHAnsi" w:hAnsiTheme="minorHAnsi"/>
          <w:b/>
          <w:bCs/>
        </w:rPr>
      </w:pPr>
    </w:p>
    <w:p w14:paraId="668CECE3" w14:textId="77777777" w:rsidR="00754EFE" w:rsidRDefault="00754EFE" w:rsidP="00025F5D">
      <w:pPr>
        <w:rPr>
          <w:rFonts w:asciiTheme="minorHAnsi" w:hAnsiTheme="minorHAnsi"/>
          <w:b/>
          <w:bCs/>
        </w:rPr>
      </w:pPr>
    </w:p>
    <w:p w14:paraId="17DF7B5E" w14:textId="77777777" w:rsidR="00754EFE" w:rsidRDefault="00754EFE" w:rsidP="00025F5D">
      <w:pPr>
        <w:rPr>
          <w:rFonts w:asciiTheme="minorHAnsi" w:hAnsiTheme="minorHAnsi"/>
          <w:b/>
          <w:bCs/>
        </w:rPr>
      </w:pPr>
    </w:p>
    <w:p w14:paraId="6EA067EF" w14:textId="77777777" w:rsidR="00754EFE" w:rsidRDefault="00754EFE" w:rsidP="00025F5D">
      <w:pPr>
        <w:rPr>
          <w:rFonts w:asciiTheme="minorHAnsi" w:hAnsiTheme="minorHAnsi"/>
          <w:b/>
          <w:bCs/>
        </w:rPr>
      </w:pPr>
    </w:p>
    <w:p w14:paraId="5884500D" w14:textId="77777777" w:rsidR="00754EFE" w:rsidRDefault="00754EFE" w:rsidP="00025F5D">
      <w:pPr>
        <w:rPr>
          <w:rFonts w:asciiTheme="minorHAnsi" w:hAnsiTheme="minorHAnsi"/>
          <w:b/>
          <w:bCs/>
        </w:rPr>
      </w:pPr>
    </w:p>
    <w:p w14:paraId="03D3CE6C" w14:textId="77777777" w:rsidR="00754EFE" w:rsidRDefault="00754EFE" w:rsidP="00025F5D">
      <w:pPr>
        <w:rPr>
          <w:rFonts w:asciiTheme="minorHAnsi" w:hAnsiTheme="minorHAnsi"/>
          <w:b/>
          <w:bCs/>
        </w:rPr>
      </w:pPr>
    </w:p>
    <w:p w14:paraId="5327322C" w14:textId="77777777" w:rsidR="00754EFE" w:rsidRDefault="00754EFE" w:rsidP="00025F5D">
      <w:pPr>
        <w:rPr>
          <w:rFonts w:asciiTheme="minorHAnsi" w:hAnsiTheme="minorHAnsi"/>
          <w:b/>
          <w:bCs/>
        </w:rPr>
      </w:pPr>
    </w:p>
    <w:p w14:paraId="5DF1A575" w14:textId="77777777" w:rsidR="00754EFE" w:rsidRDefault="00754EFE" w:rsidP="00025F5D">
      <w:pPr>
        <w:rPr>
          <w:rFonts w:asciiTheme="minorHAnsi" w:hAnsiTheme="minorHAnsi"/>
          <w:b/>
          <w:bCs/>
        </w:rPr>
      </w:pPr>
    </w:p>
    <w:p w14:paraId="3F20C746" w14:textId="77777777" w:rsidR="00754EFE" w:rsidRDefault="00754EFE" w:rsidP="00025F5D">
      <w:pPr>
        <w:rPr>
          <w:rFonts w:asciiTheme="minorHAnsi" w:hAnsiTheme="minorHAnsi"/>
          <w:b/>
          <w:bCs/>
        </w:rPr>
      </w:pPr>
    </w:p>
    <w:p w14:paraId="27B570A2" w14:textId="77777777" w:rsidR="00754EFE" w:rsidRDefault="00754EFE" w:rsidP="00025F5D">
      <w:pPr>
        <w:rPr>
          <w:rFonts w:asciiTheme="minorHAnsi" w:hAnsiTheme="minorHAnsi"/>
          <w:b/>
          <w:bCs/>
        </w:rPr>
      </w:pPr>
    </w:p>
    <w:p w14:paraId="2B3E2B56" w14:textId="77777777" w:rsidR="00754EFE" w:rsidRDefault="00754EFE" w:rsidP="00025F5D">
      <w:pPr>
        <w:rPr>
          <w:rFonts w:asciiTheme="minorHAnsi" w:hAnsiTheme="minorHAnsi"/>
          <w:b/>
          <w:bCs/>
        </w:rPr>
      </w:pPr>
    </w:p>
    <w:p w14:paraId="32C471C9" w14:textId="77777777" w:rsidR="00754EFE" w:rsidRDefault="00754EFE" w:rsidP="00025F5D">
      <w:pPr>
        <w:rPr>
          <w:rFonts w:asciiTheme="minorHAnsi" w:hAnsiTheme="minorHAnsi"/>
          <w:b/>
          <w:bCs/>
        </w:rPr>
      </w:pPr>
    </w:p>
    <w:p w14:paraId="0D60594E" w14:textId="77777777" w:rsidR="00754EFE" w:rsidRDefault="00754EFE" w:rsidP="00025F5D">
      <w:pPr>
        <w:rPr>
          <w:rFonts w:asciiTheme="minorHAnsi" w:hAnsiTheme="minorHAnsi"/>
          <w:b/>
          <w:bCs/>
        </w:rPr>
      </w:pPr>
    </w:p>
    <w:p w14:paraId="1A965AED" w14:textId="77777777" w:rsidR="00754EFE" w:rsidRDefault="00754EFE" w:rsidP="00025F5D">
      <w:pPr>
        <w:rPr>
          <w:rFonts w:asciiTheme="minorHAnsi" w:hAnsiTheme="minorHAnsi"/>
          <w:b/>
          <w:bCs/>
        </w:rPr>
      </w:pPr>
    </w:p>
    <w:p w14:paraId="2E6B8EBE" w14:textId="77777777" w:rsidR="00754EFE" w:rsidRDefault="00754EFE" w:rsidP="00025F5D">
      <w:pPr>
        <w:rPr>
          <w:rFonts w:asciiTheme="minorHAnsi" w:hAnsiTheme="minorHAnsi"/>
          <w:b/>
          <w:bCs/>
        </w:rPr>
      </w:pPr>
    </w:p>
    <w:p w14:paraId="5C143566" w14:textId="0233DDF5" w:rsidR="005F71E0" w:rsidRDefault="00754EFE" w:rsidP="00025F5D">
      <w:pPr>
        <w:rPr>
          <w:rFonts w:asciiTheme="minorHAnsi" w:hAnsiTheme="minorHAnsi"/>
          <w:b/>
          <w:bCs/>
        </w:rPr>
      </w:pPr>
      <w:r>
        <w:rPr>
          <w:rFonts w:asciiTheme="minorHAnsi" w:hAnsiTheme="minorHAnsi"/>
          <w:b/>
          <w:bCs/>
          <w:noProof/>
        </w:rPr>
        <w:lastRenderedPageBreak/>
        <w:drawing>
          <wp:anchor distT="0" distB="0" distL="114300" distR="114300" simplePos="0" relativeHeight="251680768" behindDoc="0" locked="0" layoutInCell="1" allowOverlap="1" wp14:anchorId="62D7DCCA" wp14:editId="3D33AF79">
            <wp:simplePos x="0" y="0"/>
            <wp:positionH relativeFrom="page">
              <wp:align>left</wp:align>
            </wp:positionH>
            <wp:positionV relativeFrom="paragraph">
              <wp:posOffset>189749</wp:posOffset>
            </wp:positionV>
            <wp:extent cx="7555230" cy="4779645"/>
            <wp:effectExtent l="0" t="0" r="7620" b="1905"/>
            <wp:wrapTopAndBottom/>
            <wp:docPr id="414452914"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555230" cy="47796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71E0">
        <w:rPr>
          <w:rFonts w:asciiTheme="minorHAnsi" w:hAnsiTheme="minorHAnsi"/>
          <w:b/>
          <w:bCs/>
        </w:rPr>
        <w:t>5</w:t>
      </w:r>
      <w:r w:rsidR="00836424">
        <w:rPr>
          <w:rFonts w:asciiTheme="minorHAnsi" w:hAnsiTheme="minorHAnsi"/>
          <w:b/>
          <w:bCs/>
        </w:rPr>
        <w:t xml:space="preserve"> – </w:t>
      </w:r>
      <w:r w:rsidR="006B106B">
        <w:rPr>
          <w:rFonts w:asciiTheme="minorHAnsi" w:hAnsiTheme="minorHAnsi"/>
          <w:b/>
          <w:bCs/>
        </w:rPr>
        <w:t>GESTIONE PRESTITI E SOSPENSIONI</w:t>
      </w:r>
    </w:p>
    <w:p w14:paraId="3F91E74C" w14:textId="00D25E6F" w:rsidR="006B106B" w:rsidRPr="00380AD3" w:rsidRDefault="006B106B" w:rsidP="00025F5D">
      <w:pPr>
        <w:rPr>
          <w:rFonts w:asciiTheme="minorHAnsi" w:hAnsiTheme="minorHAnsi"/>
          <w:b/>
          <w:bCs/>
        </w:rPr>
      </w:pPr>
    </w:p>
    <w:p w14:paraId="7AB7D56B" w14:textId="7E5A1291" w:rsidR="0079406F" w:rsidRDefault="00422530" w:rsidP="00A433C0">
      <w:pPr>
        <w:pStyle w:val="Heading3"/>
        <w:jc w:val="both"/>
        <w:rPr>
          <w:rFonts w:asciiTheme="minorHAnsi" w:hAnsiTheme="minorHAnsi"/>
          <w:sz w:val="28"/>
          <w:szCs w:val="28"/>
        </w:rPr>
      </w:pPr>
      <w:r>
        <w:rPr>
          <w:rFonts w:asciiTheme="minorHAnsi" w:hAnsiTheme="minorHAnsi"/>
          <w:sz w:val="28"/>
          <w:szCs w:val="28"/>
        </w:rPr>
        <w:lastRenderedPageBreak/>
        <w:t>Object model</w:t>
      </w:r>
      <w:bookmarkEnd w:id="42"/>
    </w:p>
    <w:p w14:paraId="4CC0BCF5" w14:textId="05D4D156" w:rsidR="0079406F" w:rsidRPr="0079406F" w:rsidRDefault="0079406F" w:rsidP="00A433C0">
      <w:pPr>
        <w:pStyle w:val="Heading3"/>
        <w:jc w:val="both"/>
        <w:rPr>
          <w:rFonts w:asciiTheme="minorHAnsi" w:hAnsiTheme="minorHAnsi"/>
          <w:sz w:val="28"/>
          <w:szCs w:val="28"/>
        </w:rPr>
      </w:pPr>
      <w:bookmarkStart w:id="43" w:name="_Toc243846670"/>
      <w:r>
        <w:rPr>
          <w:rFonts w:asciiTheme="minorHAnsi" w:hAnsiTheme="minorHAnsi"/>
          <w:sz w:val="28"/>
          <w:szCs w:val="28"/>
        </w:rPr>
        <w:t>Dynamic model</w:t>
      </w:r>
      <w:bookmarkEnd w:id="43"/>
    </w:p>
    <w:p w14:paraId="4601D1A4" w14:textId="50D22DF6" w:rsidR="001D590D" w:rsidRPr="001D590D" w:rsidRDefault="00422530" w:rsidP="001D590D">
      <w:pPr>
        <w:pStyle w:val="Heading3"/>
        <w:jc w:val="both"/>
        <w:rPr>
          <w:rFonts w:asciiTheme="minorHAnsi" w:hAnsiTheme="minorHAnsi"/>
          <w:sz w:val="28"/>
          <w:szCs w:val="28"/>
          <w:lang w:val="en-US"/>
        </w:rPr>
      </w:pPr>
      <w:bookmarkStart w:id="44" w:name="_Toc243846671"/>
      <w:r w:rsidRPr="00422530">
        <w:rPr>
          <w:rFonts w:asciiTheme="minorHAnsi" w:hAnsiTheme="minorHAnsi"/>
          <w:sz w:val="28"/>
          <w:szCs w:val="28"/>
          <w:lang w:val="en-US"/>
        </w:rPr>
        <w:t>User interface (Navigational paths a</w:t>
      </w:r>
      <w:r>
        <w:rPr>
          <w:rFonts w:asciiTheme="minorHAnsi" w:hAnsiTheme="minorHAnsi"/>
          <w:sz w:val="28"/>
          <w:szCs w:val="28"/>
          <w:lang w:val="en-US"/>
        </w:rPr>
        <w:t>nd mock-ups)</w:t>
      </w:r>
      <w:bookmarkEnd w:id="44"/>
    </w:p>
    <w:p w14:paraId="2FEA78F3" w14:textId="79189102" w:rsidR="00960D92" w:rsidRDefault="00960D92" w:rsidP="00960D92">
      <w:r>
        <w:rPr>
          <w:noProof/>
        </w:rPr>
        <w:drawing>
          <wp:inline distT="0" distB="0" distL="0" distR="0" wp14:anchorId="5B707051" wp14:editId="312E568F">
            <wp:extent cx="4614226" cy="2990850"/>
            <wp:effectExtent l="0" t="0" r="0" b="0"/>
            <wp:docPr id="1508611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11855" name="Picture 1508611855"/>
                    <pic:cNvPicPr/>
                  </pic:nvPicPr>
                  <pic:blipFill>
                    <a:blip r:embed="rId36">
                      <a:extLst>
                        <a:ext uri="{28A0092B-C50C-407E-A947-70E740481C1C}">
                          <a14:useLocalDpi xmlns:a14="http://schemas.microsoft.com/office/drawing/2010/main"/>
                        </a:ext>
                      </a:extLst>
                    </a:blip>
                    <a:stretch>
                      <a:fillRect/>
                    </a:stretch>
                  </pic:blipFill>
                  <pic:spPr>
                    <a:xfrm>
                      <a:off x="0" y="0"/>
                      <a:ext cx="4614226" cy="2990850"/>
                    </a:xfrm>
                    <a:prstGeom prst="rect">
                      <a:avLst/>
                    </a:prstGeom>
                  </pic:spPr>
                </pic:pic>
              </a:graphicData>
            </a:graphic>
          </wp:inline>
        </w:drawing>
      </w:r>
    </w:p>
    <w:p w14:paraId="18E13EF0" w14:textId="244B7D4E" w:rsidR="00960D92" w:rsidRDefault="00960D92" w:rsidP="00960D92">
      <w:r>
        <w:t>Fig 1.0 - Home lettore non registrato</w:t>
      </w:r>
    </w:p>
    <w:p w14:paraId="11E46CC3" w14:textId="0118C269" w:rsidR="00960D92" w:rsidRPr="00427A29" w:rsidRDefault="00960D92" w:rsidP="00960D92">
      <w:r>
        <w:rPr>
          <w:noProof/>
        </w:rPr>
        <w:drawing>
          <wp:anchor distT="0" distB="0" distL="114300" distR="114300" simplePos="0" relativeHeight="251684864" behindDoc="0" locked="0" layoutInCell="1" allowOverlap="1" wp14:anchorId="06F5D846" wp14:editId="111F8407">
            <wp:simplePos x="0" y="0"/>
            <wp:positionH relativeFrom="margin">
              <wp:align>left</wp:align>
            </wp:positionH>
            <wp:positionV relativeFrom="paragraph">
              <wp:posOffset>172720</wp:posOffset>
            </wp:positionV>
            <wp:extent cx="4606925" cy="2943225"/>
            <wp:effectExtent l="0" t="0" r="3175" b="9525"/>
            <wp:wrapTopAndBottom/>
            <wp:docPr id="13440374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37456" name="Picture 1344037456"/>
                    <pic:cNvPicPr/>
                  </pic:nvPicPr>
                  <pic:blipFill rotWithShape="1">
                    <a:blip r:embed="rId37">
                      <a:extLst>
                        <a:ext uri="{28A0092B-C50C-407E-A947-70E740481C1C}">
                          <a14:useLocalDpi xmlns:a14="http://schemas.microsoft.com/office/drawing/2010/main"/>
                        </a:ext>
                      </a:extLst>
                    </a:blip>
                    <a:srcRect l="622" t="1449" r="778" b="725"/>
                    <a:stretch>
                      <a:fillRect/>
                    </a:stretch>
                  </pic:blipFill>
                  <pic:spPr bwMode="auto">
                    <a:xfrm>
                      <a:off x="0" y="0"/>
                      <a:ext cx="4606925" cy="2943225"/>
                    </a:xfrm>
                    <a:prstGeom prst="rect">
                      <a:avLst/>
                    </a:prstGeom>
                    <a:ln>
                      <a:noFill/>
                    </a:ln>
                    <a:extLst>
                      <a:ext uri="{53640926-AAD7-44D8-BBD7-CCE9431645EC}">
                        <a14:shadowObscured xmlns:a14="http://schemas.microsoft.com/office/drawing/2010/main"/>
                      </a:ext>
                    </a:extLst>
                  </pic:spPr>
                </pic:pic>
              </a:graphicData>
            </a:graphic>
          </wp:anchor>
        </w:drawing>
      </w:r>
      <w:r w:rsidRPr="00427A29">
        <w:t>Fig 1.1 - Home lettore</w:t>
      </w:r>
    </w:p>
    <w:p w14:paraId="752E8B94" w14:textId="5AB5C63B" w:rsidR="00960D92" w:rsidRPr="00BB35CB" w:rsidRDefault="00960D92" w:rsidP="00960D92">
      <w:pPr>
        <w:rPr>
          <w:lang w:val="en-US"/>
        </w:rPr>
      </w:pPr>
      <w:r>
        <w:rPr>
          <w:noProof/>
        </w:rPr>
        <w:lastRenderedPageBreak/>
        <w:drawing>
          <wp:anchor distT="0" distB="0" distL="114300" distR="114300" simplePos="0" relativeHeight="251686912" behindDoc="0" locked="0" layoutInCell="1" allowOverlap="1" wp14:anchorId="784592B6" wp14:editId="0A82AC77">
            <wp:simplePos x="0" y="0"/>
            <wp:positionH relativeFrom="margin">
              <wp:align>left</wp:align>
            </wp:positionH>
            <wp:positionV relativeFrom="paragraph">
              <wp:posOffset>3292475</wp:posOffset>
            </wp:positionV>
            <wp:extent cx="4600575" cy="2947670"/>
            <wp:effectExtent l="0" t="0" r="9525" b="5080"/>
            <wp:wrapTopAndBottom/>
            <wp:docPr id="17892276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27682" name="Picture 1789227682"/>
                    <pic:cNvPicPr/>
                  </pic:nvPicPr>
                  <pic:blipFill>
                    <a:blip r:embed="rId38">
                      <a:extLst>
                        <a:ext uri="{28A0092B-C50C-407E-A947-70E740481C1C}">
                          <a14:useLocalDpi xmlns:a14="http://schemas.microsoft.com/office/drawing/2010/main"/>
                        </a:ext>
                      </a:extLst>
                    </a:blip>
                    <a:stretch>
                      <a:fillRect/>
                    </a:stretch>
                  </pic:blipFill>
                  <pic:spPr>
                    <a:xfrm>
                      <a:off x="0" y="0"/>
                      <a:ext cx="4600575" cy="2947670"/>
                    </a:xfrm>
                    <a:prstGeom prst="rect">
                      <a:avLst/>
                    </a:prstGeom>
                  </pic:spPr>
                </pic:pic>
              </a:graphicData>
            </a:graphic>
          </wp:anchor>
        </w:drawing>
      </w:r>
      <w:r>
        <w:rPr>
          <w:noProof/>
        </w:rPr>
        <w:drawing>
          <wp:anchor distT="0" distB="0" distL="114300" distR="114300" simplePos="0" relativeHeight="251685888" behindDoc="0" locked="0" layoutInCell="1" allowOverlap="1" wp14:anchorId="059642CC" wp14:editId="0F1E27E1">
            <wp:simplePos x="0" y="0"/>
            <wp:positionH relativeFrom="margin">
              <wp:align>left</wp:align>
            </wp:positionH>
            <wp:positionV relativeFrom="paragraph">
              <wp:posOffset>0</wp:posOffset>
            </wp:positionV>
            <wp:extent cx="4599940" cy="2962275"/>
            <wp:effectExtent l="0" t="0" r="0" b="0"/>
            <wp:wrapTopAndBottom/>
            <wp:docPr id="1017651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51193" name="Picture 1017651193"/>
                    <pic:cNvPicPr/>
                  </pic:nvPicPr>
                  <pic:blipFill>
                    <a:blip r:embed="rId39">
                      <a:extLst>
                        <a:ext uri="{28A0092B-C50C-407E-A947-70E740481C1C}">
                          <a14:useLocalDpi xmlns:a14="http://schemas.microsoft.com/office/drawing/2010/main"/>
                        </a:ext>
                      </a:extLst>
                    </a:blip>
                    <a:stretch>
                      <a:fillRect/>
                    </a:stretch>
                  </pic:blipFill>
                  <pic:spPr>
                    <a:xfrm>
                      <a:off x="0" y="0"/>
                      <a:ext cx="4606553" cy="2966152"/>
                    </a:xfrm>
                    <a:prstGeom prst="rect">
                      <a:avLst/>
                    </a:prstGeom>
                  </pic:spPr>
                </pic:pic>
              </a:graphicData>
            </a:graphic>
            <wp14:sizeRelH relativeFrom="margin">
              <wp14:pctWidth>0</wp14:pctWidth>
            </wp14:sizeRelH>
            <wp14:sizeRelV relativeFrom="margin">
              <wp14:pctHeight>0</wp14:pctHeight>
            </wp14:sizeRelV>
          </wp:anchor>
        </w:drawing>
      </w:r>
      <w:r w:rsidRPr="00BB35CB">
        <w:rPr>
          <w:lang w:val="en-US"/>
        </w:rPr>
        <w:t>Fig 1.2 - Home operatore</w:t>
      </w:r>
    </w:p>
    <w:p w14:paraId="15ADADB9" w14:textId="7327D8D1" w:rsidR="00960D92" w:rsidRPr="00BB35CB" w:rsidRDefault="00960D92" w:rsidP="00960D92">
      <w:pPr>
        <w:rPr>
          <w:lang w:val="en-US"/>
        </w:rPr>
      </w:pPr>
      <w:r w:rsidRPr="00BB35CB">
        <w:rPr>
          <w:lang w:val="en-US"/>
        </w:rPr>
        <w:t>Fig 2.0 - Dashboard</w:t>
      </w:r>
    </w:p>
    <w:p w14:paraId="42EE4D7A" w14:textId="77777777" w:rsidR="00960D92" w:rsidRPr="00BB35CB" w:rsidRDefault="00960D92" w:rsidP="00960D92">
      <w:pPr>
        <w:rPr>
          <w:lang w:val="en-US"/>
        </w:rPr>
      </w:pPr>
    </w:p>
    <w:p w14:paraId="3D1654AF" w14:textId="77777777" w:rsidR="00960D92" w:rsidRDefault="00960D92" w:rsidP="00960D92">
      <w:pPr>
        <w:rPr>
          <w:lang w:val="en-US"/>
        </w:rPr>
      </w:pPr>
      <w:r>
        <w:rPr>
          <w:noProof/>
        </w:rPr>
        <w:lastRenderedPageBreak/>
        <w:drawing>
          <wp:inline distT="0" distB="0" distL="0" distR="0" wp14:anchorId="28D955F5" wp14:editId="7B554FD6">
            <wp:extent cx="4409159" cy="2811439"/>
            <wp:effectExtent l="0" t="0" r="0" b="8255"/>
            <wp:docPr id="9357823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82320" name="Picture 935782320"/>
                    <pic:cNvPicPr/>
                  </pic:nvPicPr>
                  <pic:blipFill>
                    <a:blip r:embed="rId40">
                      <a:extLst>
                        <a:ext uri="{28A0092B-C50C-407E-A947-70E740481C1C}">
                          <a14:useLocalDpi xmlns:a14="http://schemas.microsoft.com/office/drawing/2010/main"/>
                        </a:ext>
                      </a:extLst>
                    </a:blip>
                    <a:stretch>
                      <a:fillRect/>
                    </a:stretch>
                  </pic:blipFill>
                  <pic:spPr>
                    <a:xfrm>
                      <a:off x="0" y="0"/>
                      <a:ext cx="4418670" cy="2817504"/>
                    </a:xfrm>
                    <a:prstGeom prst="rect">
                      <a:avLst/>
                    </a:prstGeom>
                  </pic:spPr>
                </pic:pic>
              </a:graphicData>
            </a:graphic>
          </wp:inline>
        </w:drawing>
      </w:r>
    </w:p>
    <w:p w14:paraId="4B1F0ECC" w14:textId="447E51D6" w:rsidR="00960D92" w:rsidRPr="00BB35CB" w:rsidRDefault="00960D92" w:rsidP="00960D92">
      <w:pPr>
        <w:rPr>
          <w:lang w:val="en-US"/>
        </w:rPr>
      </w:pPr>
      <w:r w:rsidRPr="00BB35CB">
        <w:rPr>
          <w:lang w:val="en-US"/>
        </w:rPr>
        <w:t>Fig 3.0 - Gestione Lettori</w:t>
      </w:r>
    </w:p>
    <w:p w14:paraId="01877AE9" w14:textId="77777777" w:rsidR="00960D92" w:rsidRPr="00BB35CB" w:rsidRDefault="00960D92" w:rsidP="00960D92">
      <w:pPr>
        <w:rPr>
          <w:lang w:val="en-US"/>
        </w:rPr>
      </w:pPr>
    </w:p>
    <w:p w14:paraId="65A3988C" w14:textId="77777777" w:rsidR="00960D92" w:rsidRDefault="00960D92" w:rsidP="00960D92">
      <w:r>
        <w:rPr>
          <w:noProof/>
        </w:rPr>
        <w:drawing>
          <wp:inline distT="0" distB="0" distL="0" distR="0" wp14:anchorId="45868496" wp14:editId="16A49F42">
            <wp:extent cx="4408805" cy="2804357"/>
            <wp:effectExtent l="0" t="0" r="0" b="0"/>
            <wp:docPr id="1697763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63880" name="Picture 1697763880"/>
                    <pic:cNvPicPr/>
                  </pic:nvPicPr>
                  <pic:blipFill>
                    <a:blip r:embed="rId41">
                      <a:extLst>
                        <a:ext uri="{28A0092B-C50C-407E-A947-70E740481C1C}">
                          <a14:useLocalDpi xmlns:a14="http://schemas.microsoft.com/office/drawing/2010/main"/>
                        </a:ext>
                      </a:extLst>
                    </a:blip>
                    <a:stretch>
                      <a:fillRect/>
                    </a:stretch>
                  </pic:blipFill>
                  <pic:spPr>
                    <a:xfrm>
                      <a:off x="0" y="0"/>
                      <a:ext cx="4417371" cy="2809805"/>
                    </a:xfrm>
                    <a:prstGeom prst="rect">
                      <a:avLst/>
                    </a:prstGeom>
                  </pic:spPr>
                </pic:pic>
              </a:graphicData>
            </a:graphic>
          </wp:inline>
        </w:drawing>
      </w:r>
    </w:p>
    <w:p w14:paraId="4582E51B" w14:textId="1CBBA487" w:rsidR="00960D92" w:rsidRDefault="00960D92" w:rsidP="00960D92">
      <w:r>
        <w:t>Fig 4.0 - Profilo lettore Registrato</w:t>
      </w:r>
    </w:p>
    <w:p w14:paraId="499C19F2" w14:textId="77777777" w:rsidR="00960D92" w:rsidRDefault="00960D92" w:rsidP="00960D92"/>
    <w:p w14:paraId="4030B82D" w14:textId="77777777" w:rsidR="00960D92" w:rsidRDefault="00960D92" w:rsidP="00960D92">
      <w:r>
        <w:rPr>
          <w:noProof/>
        </w:rPr>
        <w:lastRenderedPageBreak/>
        <w:drawing>
          <wp:inline distT="0" distB="0" distL="0" distR="0" wp14:anchorId="160BA6FA" wp14:editId="6F1CC810">
            <wp:extent cx="4548094" cy="2907102"/>
            <wp:effectExtent l="0" t="0" r="5080" b="7620"/>
            <wp:docPr id="11879604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60476" name="Picture 1187960476"/>
                    <pic:cNvPicPr/>
                  </pic:nvPicPr>
                  <pic:blipFill>
                    <a:blip r:embed="rId42">
                      <a:extLst>
                        <a:ext uri="{28A0092B-C50C-407E-A947-70E740481C1C}">
                          <a14:useLocalDpi xmlns:a14="http://schemas.microsoft.com/office/drawing/2010/main"/>
                        </a:ext>
                      </a:extLst>
                    </a:blip>
                    <a:stretch>
                      <a:fillRect/>
                    </a:stretch>
                  </pic:blipFill>
                  <pic:spPr>
                    <a:xfrm>
                      <a:off x="0" y="0"/>
                      <a:ext cx="4571059" cy="2921781"/>
                    </a:xfrm>
                    <a:prstGeom prst="rect">
                      <a:avLst/>
                    </a:prstGeom>
                  </pic:spPr>
                </pic:pic>
              </a:graphicData>
            </a:graphic>
          </wp:inline>
        </w:drawing>
      </w:r>
    </w:p>
    <w:p w14:paraId="049C35C1" w14:textId="2201F56A" w:rsidR="00960D92" w:rsidRDefault="00960D92" w:rsidP="00960D92">
      <w:r>
        <w:t>Fig 4.1 - Profilo lettore Registrato sospeso</w:t>
      </w:r>
    </w:p>
    <w:p w14:paraId="77C6E29C" w14:textId="77777777" w:rsidR="00960D92" w:rsidRDefault="00960D92" w:rsidP="00960D92"/>
    <w:p w14:paraId="71E80E04" w14:textId="77777777" w:rsidR="00960D92" w:rsidRDefault="00960D92" w:rsidP="00960D92">
      <w:r>
        <w:rPr>
          <w:noProof/>
        </w:rPr>
        <w:drawing>
          <wp:inline distT="0" distB="0" distL="0" distR="0" wp14:anchorId="34E14383" wp14:editId="083DF7CE">
            <wp:extent cx="4507607" cy="2881223"/>
            <wp:effectExtent l="0" t="0" r="7620" b="0"/>
            <wp:docPr id="1890420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20989" name="Picture 1890420989"/>
                    <pic:cNvPicPr/>
                  </pic:nvPicPr>
                  <pic:blipFill>
                    <a:blip r:embed="rId43">
                      <a:extLst>
                        <a:ext uri="{28A0092B-C50C-407E-A947-70E740481C1C}">
                          <a14:useLocalDpi xmlns:a14="http://schemas.microsoft.com/office/drawing/2010/main"/>
                        </a:ext>
                      </a:extLst>
                    </a:blip>
                    <a:stretch>
                      <a:fillRect/>
                    </a:stretch>
                  </pic:blipFill>
                  <pic:spPr>
                    <a:xfrm>
                      <a:off x="0" y="0"/>
                      <a:ext cx="4517114" cy="2887300"/>
                    </a:xfrm>
                    <a:prstGeom prst="rect">
                      <a:avLst/>
                    </a:prstGeom>
                  </pic:spPr>
                </pic:pic>
              </a:graphicData>
            </a:graphic>
          </wp:inline>
        </w:drawing>
      </w:r>
    </w:p>
    <w:p w14:paraId="23F06F0A" w14:textId="53B56B73" w:rsidR="00960D92" w:rsidRDefault="00960D92" w:rsidP="00960D92">
      <w:r>
        <w:t>Fig 4.2 - Profilo lettore non Registrato Sospeso</w:t>
      </w:r>
    </w:p>
    <w:p w14:paraId="59E0898E" w14:textId="77777777" w:rsidR="00960D92" w:rsidRDefault="00960D92" w:rsidP="00960D92"/>
    <w:p w14:paraId="3F4715A1" w14:textId="77777777" w:rsidR="00960D92" w:rsidRDefault="00960D92" w:rsidP="00960D92">
      <w:r>
        <w:rPr>
          <w:noProof/>
        </w:rPr>
        <w:lastRenderedPageBreak/>
        <w:drawing>
          <wp:inline distT="0" distB="0" distL="0" distR="0" wp14:anchorId="146D2695" wp14:editId="224E0D34">
            <wp:extent cx="4510128" cy="2889849"/>
            <wp:effectExtent l="0" t="0" r="5080" b="6350"/>
            <wp:docPr id="968526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2672" name="Picture 96852672"/>
                    <pic:cNvPicPr/>
                  </pic:nvPicPr>
                  <pic:blipFill>
                    <a:blip r:embed="rId44">
                      <a:extLst>
                        <a:ext uri="{28A0092B-C50C-407E-A947-70E740481C1C}">
                          <a14:useLocalDpi xmlns:a14="http://schemas.microsoft.com/office/drawing/2010/main"/>
                        </a:ext>
                      </a:extLst>
                    </a:blip>
                    <a:stretch>
                      <a:fillRect/>
                    </a:stretch>
                  </pic:blipFill>
                  <pic:spPr>
                    <a:xfrm>
                      <a:off x="0" y="0"/>
                      <a:ext cx="4528154" cy="2901399"/>
                    </a:xfrm>
                    <a:prstGeom prst="rect">
                      <a:avLst/>
                    </a:prstGeom>
                  </pic:spPr>
                </pic:pic>
              </a:graphicData>
            </a:graphic>
          </wp:inline>
        </w:drawing>
      </w:r>
    </w:p>
    <w:p w14:paraId="1609EBE6" w14:textId="275D3F03" w:rsidR="00960D92" w:rsidRDefault="00960D92" w:rsidP="00960D92">
      <w:r>
        <w:t>Fig 5.0 - Modificando Profilo lettore</w:t>
      </w:r>
    </w:p>
    <w:p w14:paraId="15AB8BD5" w14:textId="77777777" w:rsidR="00960D92" w:rsidRDefault="00960D92" w:rsidP="00960D92"/>
    <w:p w14:paraId="2CF925F9" w14:textId="77777777" w:rsidR="00960D92" w:rsidRDefault="00960D92" w:rsidP="00960D92">
      <w:r>
        <w:rPr>
          <w:noProof/>
        </w:rPr>
        <w:drawing>
          <wp:inline distT="0" distB="0" distL="0" distR="0" wp14:anchorId="228E8E26" wp14:editId="1FA425BC">
            <wp:extent cx="4477110" cy="2868693"/>
            <wp:effectExtent l="0" t="0" r="0" b="8255"/>
            <wp:docPr id="650422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22378" name="Picture 650422378"/>
                    <pic:cNvPicPr/>
                  </pic:nvPicPr>
                  <pic:blipFill>
                    <a:blip r:embed="rId45">
                      <a:extLst>
                        <a:ext uri="{28A0092B-C50C-407E-A947-70E740481C1C}">
                          <a14:useLocalDpi xmlns:a14="http://schemas.microsoft.com/office/drawing/2010/main"/>
                        </a:ext>
                      </a:extLst>
                    </a:blip>
                    <a:stretch>
                      <a:fillRect/>
                    </a:stretch>
                  </pic:blipFill>
                  <pic:spPr>
                    <a:xfrm>
                      <a:off x="0" y="0"/>
                      <a:ext cx="4487861" cy="2875582"/>
                    </a:xfrm>
                    <a:prstGeom prst="rect">
                      <a:avLst/>
                    </a:prstGeom>
                  </pic:spPr>
                </pic:pic>
              </a:graphicData>
            </a:graphic>
          </wp:inline>
        </w:drawing>
      </w:r>
    </w:p>
    <w:p w14:paraId="71202379" w14:textId="77485531" w:rsidR="00960D92" w:rsidRDefault="00960D92" w:rsidP="00960D92">
      <w:r>
        <w:t>Fig 6.0 - Sospendendo profilo lettore</w:t>
      </w:r>
    </w:p>
    <w:p w14:paraId="78FDC287" w14:textId="77777777" w:rsidR="00960D92" w:rsidRDefault="00960D92" w:rsidP="00960D92"/>
    <w:p w14:paraId="25ECE131" w14:textId="77777777" w:rsidR="00960D92" w:rsidRDefault="00960D92" w:rsidP="00960D92">
      <w:r>
        <w:rPr>
          <w:noProof/>
        </w:rPr>
        <w:lastRenderedPageBreak/>
        <w:drawing>
          <wp:inline distT="0" distB="0" distL="0" distR="0" wp14:anchorId="7E45ADCD" wp14:editId="6D3C4572">
            <wp:extent cx="4467118" cy="2855343"/>
            <wp:effectExtent l="0" t="0" r="0" b="2540"/>
            <wp:docPr id="183344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4910" name="Picture 183344910"/>
                    <pic:cNvPicPr/>
                  </pic:nvPicPr>
                  <pic:blipFill>
                    <a:blip r:embed="rId46">
                      <a:extLst>
                        <a:ext uri="{28A0092B-C50C-407E-A947-70E740481C1C}">
                          <a14:useLocalDpi xmlns:a14="http://schemas.microsoft.com/office/drawing/2010/main"/>
                        </a:ext>
                      </a:extLst>
                    </a:blip>
                    <a:stretch>
                      <a:fillRect/>
                    </a:stretch>
                  </pic:blipFill>
                  <pic:spPr>
                    <a:xfrm>
                      <a:off x="0" y="0"/>
                      <a:ext cx="4483754" cy="2865976"/>
                    </a:xfrm>
                    <a:prstGeom prst="rect">
                      <a:avLst/>
                    </a:prstGeom>
                  </pic:spPr>
                </pic:pic>
              </a:graphicData>
            </a:graphic>
          </wp:inline>
        </w:drawing>
      </w:r>
    </w:p>
    <w:p w14:paraId="3A1CB2B3" w14:textId="3C41086C" w:rsidR="00960D92" w:rsidRDefault="00960D92" w:rsidP="00960D92">
      <w:r>
        <w:t xml:space="preserve">Fig 7.0 - Registrando Lettore </w:t>
      </w:r>
    </w:p>
    <w:p w14:paraId="7A004807" w14:textId="77777777" w:rsidR="00960D92" w:rsidRDefault="00960D92" w:rsidP="00960D92"/>
    <w:p w14:paraId="77C05466" w14:textId="77777777" w:rsidR="00960D92" w:rsidRDefault="00960D92" w:rsidP="00960D92">
      <w:r>
        <w:rPr>
          <w:noProof/>
        </w:rPr>
        <w:drawing>
          <wp:inline distT="0" distB="0" distL="0" distR="0" wp14:anchorId="1CAA2F7F" wp14:editId="557B8704">
            <wp:extent cx="4466590" cy="2882791"/>
            <wp:effectExtent l="0" t="0" r="0" b="0"/>
            <wp:docPr id="2837207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20794" name="Picture 283720794"/>
                    <pic:cNvPicPr/>
                  </pic:nvPicPr>
                  <pic:blipFill>
                    <a:blip r:embed="rId47">
                      <a:extLst>
                        <a:ext uri="{28A0092B-C50C-407E-A947-70E740481C1C}">
                          <a14:useLocalDpi xmlns:a14="http://schemas.microsoft.com/office/drawing/2010/main"/>
                        </a:ext>
                      </a:extLst>
                    </a:blip>
                    <a:stretch>
                      <a:fillRect/>
                    </a:stretch>
                  </pic:blipFill>
                  <pic:spPr>
                    <a:xfrm>
                      <a:off x="0" y="0"/>
                      <a:ext cx="4476764" cy="2889357"/>
                    </a:xfrm>
                    <a:prstGeom prst="rect">
                      <a:avLst/>
                    </a:prstGeom>
                  </pic:spPr>
                </pic:pic>
              </a:graphicData>
            </a:graphic>
          </wp:inline>
        </w:drawing>
      </w:r>
    </w:p>
    <w:p w14:paraId="77D82DEC" w14:textId="5D18B1A7" w:rsidR="00960D92" w:rsidRDefault="00960D92" w:rsidP="00960D92">
      <w:r>
        <w:t xml:space="preserve">Fig 8.0 - Visualizzazione Password </w:t>
      </w:r>
      <w:r w:rsidR="00DC04CE">
        <w:t>Provvisoria</w:t>
      </w:r>
    </w:p>
    <w:p w14:paraId="3B66C0D4" w14:textId="77777777" w:rsidR="00960D92" w:rsidRDefault="00960D92" w:rsidP="00960D92"/>
    <w:p w14:paraId="7F62A998" w14:textId="77777777" w:rsidR="00960D92" w:rsidRDefault="00960D92" w:rsidP="00960D92">
      <w:r>
        <w:rPr>
          <w:noProof/>
        </w:rPr>
        <w:lastRenderedPageBreak/>
        <w:drawing>
          <wp:inline distT="0" distB="0" distL="0" distR="0" wp14:anchorId="635D4798" wp14:editId="535040FC">
            <wp:extent cx="4502989" cy="2878271"/>
            <wp:effectExtent l="0" t="0" r="0" b="0"/>
            <wp:docPr id="10497364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36473" name="Picture 1049736473"/>
                    <pic:cNvPicPr/>
                  </pic:nvPicPr>
                  <pic:blipFill>
                    <a:blip r:embed="rId48">
                      <a:extLst>
                        <a:ext uri="{28A0092B-C50C-407E-A947-70E740481C1C}">
                          <a14:useLocalDpi xmlns:a14="http://schemas.microsoft.com/office/drawing/2010/main"/>
                        </a:ext>
                      </a:extLst>
                    </a:blip>
                    <a:stretch>
                      <a:fillRect/>
                    </a:stretch>
                  </pic:blipFill>
                  <pic:spPr>
                    <a:xfrm>
                      <a:off x="0" y="0"/>
                      <a:ext cx="4518497" cy="2888184"/>
                    </a:xfrm>
                    <a:prstGeom prst="rect">
                      <a:avLst/>
                    </a:prstGeom>
                  </pic:spPr>
                </pic:pic>
              </a:graphicData>
            </a:graphic>
          </wp:inline>
        </w:drawing>
      </w:r>
    </w:p>
    <w:p w14:paraId="700055DC" w14:textId="2F0C2135" w:rsidR="00960D92" w:rsidRDefault="00960D92" w:rsidP="00960D92">
      <w:r>
        <w:t>Fig 9.0 - Gestione Catalogo</w:t>
      </w:r>
    </w:p>
    <w:p w14:paraId="57EAD8C0" w14:textId="77777777" w:rsidR="00960D92" w:rsidRDefault="00960D92" w:rsidP="00960D92"/>
    <w:p w14:paraId="5D42DF5D" w14:textId="77777777" w:rsidR="00960D92" w:rsidRDefault="00960D92" w:rsidP="00960D92">
      <w:r>
        <w:rPr>
          <w:noProof/>
        </w:rPr>
        <w:drawing>
          <wp:inline distT="0" distB="0" distL="0" distR="0" wp14:anchorId="1C0427D2" wp14:editId="24D034BE">
            <wp:extent cx="4518685" cy="4086963"/>
            <wp:effectExtent l="0" t="0" r="0" b="8890"/>
            <wp:docPr id="21164950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95025" name="drawing"/>
                    <pic:cNvPicPr/>
                  </pic:nvPicPr>
                  <pic:blipFill>
                    <a:blip r:embed="rId49"/>
                    <a:stretch>
                      <a:fillRect/>
                    </a:stretch>
                  </pic:blipFill>
                  <pic:spPr>
                    <a:xfrm>
                      <a:off x="0" y="0"/>
                      <a:ext cx="4518685" cy="4086963"/>
                    </a:xfrm>
                    <a:prstGeom prst="rect">
                      <a:avLst/>
                    </a:prstGeom>
                  </pic:spPr>
                </pic:pic>
              </a:graphicData>
            </a:graphic>
          </wp:inline>
        </w:drawing>
      </w:r>
    </w:p>
    <w:p w14:paraId="678A1317" w14:textId="4B6E3061" w:rsidR="00960D92" w:rsidRDefault="00960D92" w:rsidP="00960D92">
      <w:r>
        <w:t>Fig 9.1 - Gestione Catalogo modifica/aggiunta</w:t>
      </w:r>
    </w:p>
    <w:p w14:paraId="370B554A" w14:textId="77777777" w:rsidR="00960D92" w:rsidRDefault="00960D92" w:rsidP="00960D92"/>
    <w:p w14:paraId="440E796A" w14:textId="77777777" w:rsidR="00960D92" w:rsidRDefault="00960D92" w:rsidP="00960D92">
      <w:r>
        <w:rPr>
          <w:noProof/>
        </w:rPr>
        <w:lastRenderedPageBreak/>
        <w:drawing>
          <wp:inline distT="0" distB="0" distL="0" distR="0" wp14:anchorId="3500E835" wp14:editId="78C9D333">
            <wp:extent cx="4533138" cy="2911642"/>
            <wp:effectExtent l="0" t="0" r="1270" b="3175"/>
            <wp:docPr id="19440094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09452" name="Picture 1944009452"/>
                    <pic:cNvPicPr/>
                  </pic:nvPicPr>
                  <pic:blipFill>
                    <a:blip r:embed="rId50">
                      <a:extLst>
                        <a:ext uri="{28A0092B-C50C-407E-A947-70E740481C1C}">
                          <a14:useLocalDpi xmlns:a14="http://schemas.microsoft.com/office/drawing/2010/main"/>
                        </a:ext>
                      </a:extLst>
                    </a:blip>
                    <a:stretch>
                      <a:fillRect/>
                    </a:stretch>
                  </pic:blipFill>
                  <pic:spPr>
                    <a:xfrm>
                      <a:off x="0" y="0"/>
                      <a:ext cx="4560583" cy="2929270"/>
                    </a:xfrm>
                    <a:prstGeom prst="rect">
                      <a:avLst/>
                    </a:prstGeom>
                  </pic:spPr>
                </pic:pic>
              </a:graphicData>
            </a:graphic>
          </wp:inline>
        </w:drawing>
      </w:r>
    </w:p>
    <w:p w14:paraId="48D3BBFE" w14:textId="6FAFBDBA" w:rsidR="00960D92" w:rsidRDefault="00960D92" w:rsidP="00960D92">
      <w:r>
        <w:t>Fig 10.0 - Aggiunta Edizione al Catalogo</w:t>
      </w:r>
    </w:p>
    <w:p w14:paraId="7DDFDD61" w14:textId="77777777" w:rsidR="00960D92" w:rsidRDefault="00960D92" w:rsidP="00960D92"/>
    <w:p w14:paraId="137EFA4C" w14:textId="77777777" w:rsidR="00960D92" w:rsidRDefault="00960D92" w:rsidP="00960D92">
      <w:r>
        <w:rPr>
          <w:noProof/>
        </w:rPr>
        <w:drawing>
          <wp:inline distT="0" distB="0" distL="0" distR="0" wp14:anchorId="67FDBA0E" wp14:editId="633C012F">
            <wp:extent cx="4484816" cy="2887579"/>
            <wp:effectExtent l="0" t="0" r="0" b="8255"/>
            <wp:docPr id="10770385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38575" name="Picture 1077038575"/>
                    <pic:cNvPicPr/>
                  </pic:nvPicPr>
                  <pic:blipFill>
                    <a:blip r:embed="rId51">
                      <a:extLst>
                        <a:ext uri="{28A0092B-C50C-407E-A947-70E740481C1C}">
                          <a14:useLocalDpi xmlns:a14="http://schemas.microsoft.com/office/drawing/2010/main"/>
                        </a:ext>
                      </a:extLst>
                    </a:blip>
                    <a:stretch>
                      <a:fillRect/>
                    </a:stretch>
                  </pic:blipFill>
                  <pic:spPr>
                    <a:xfrm>
                      <a:off x="0" y="0"/>
                      <a:ext cx="4496911" cy="2895367"/>
                    </a:xfrm>
                    <a:prstGeom prst="rect">
                      <a:avLst/>
                    </a:prstGeom>
                  </pic:spPr>
                </pic:pic>
              </a:graphicData>
            </a:graphic>
          </wp:inline>
        </w:drawing>
      </w:r>
    </w:p>
    <w:p w14:paraId="103CD7D7" w14:textId="4C773026" w:rsidR="00960D92" w:rsidRDefault="00960D92" w:rsidP="00960D92">
      <w:r>
        <w:t>Fig 10.1 - Tentativo di Aggiunta Edizione al Catalogo con valori errati</w:t>
      </w:r>
    </w:p>
    <w:p w14:paraId="0931017D" w14:textId="77777777" w:rsidR="00960D92" w:rsidRDefault="00960D92" w:rsidP="00960D92"/>
    <w:p w14:paraId="2B32743B" w14:textId="77777777" w:rsidR="00960D92" w:rsidRDefault="00960D92" w:rsidP="00960D92">
      <w:r>
        <w:rPr>
          <w:noProof/>
        </w:rPr>
        <w:lastRenderedPageBreak/>
        <w:drawing>
          <wp:inline distT="0" distB="0" distL="0" distR="0" wp14:anchorId="67273D5A" wp14:editId="3AEA8476">
            <wp:extent cx="4507606" cy="2881222"/>
            <wp:effectExtent l="0" t="0" r="7620" b="0"/>
            <wp:docPr id="16061581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58115" name="Picture 1606158115"/>
                    <pic:cNvPicPr/>
                  </pic:nvPicPr>
                  <pic:blipFill>
                    <a:blip r:embed="rId52">
                      <a:extLst>
                        <a:ext uri="{28A0092B-C50C-407E-A947-70E740481C1C}">
                          <a14:useLocalDpi xmlns:a14="http://schemas.microsoft.com/office/drawing/2010/main"/>
                        </a:ext>
                      </a:extLst>
                    </a:blip>
                    <a:stretch>
                      <a:fillRect/>
                    </a:stretch>
                  </pic:blipFill>
                  <pic:spPr>
                    <a:xfrm>
                      <a:off x="0" y="0"/>
                      <a:ext cx="4529230" cy="2895044"/>
                    </a:xfrm>
                    <a:prstGeom prst="rect">
                      <a:avLst/>
                    </a:prstGeom>
                  </pic:spPr>
                </pic:pic>
              </a:graphicData>
            </a:graphic>
          </wp:inline>
        </w:drawing>
      </w:r>
    </w:p>
    <w:p w14:paraId="3812DC99" w14:textId="096CBA44" w:rsidR="00960D92" w:rsidRDefault="00960D92" w:rsidP="00960D92">
      <w:r>
        <w:t>Fig 11.0 - Gestione Edizione</w:t>
      </w:r>
    </w:p>
    <w:p w14:paraId="46A5984C" w14:textId="77777777" w:rsidR="00960D92" w:rsidRDefault="00960D92" w:rsidP="00960D92"/>
    <w:p w14:paraId="086C1C04" w14:textId="77777777" w:rsidR="00960D92" w:rsidRDefault="00960D92" w:rsidP="00960D92">
      <w:r>
        <w:rPr>
          <w:noProof/>
        </w:rPr>
        <w:drawing>
          <wp:inline distT="0" distB="0" distL="0" distR="0" wp14:anchorId="59310FB2" wp14:editId="74502251">
            <wp:extent cx="4494363" cy="2865768"/>
            <wp:effectExtent l="0" t="0" r="1905" b="0"/>
            <wp:docPr id="7202309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30903" name="Picture 720230903"/>
                    <pic:cNvPicPr/>
                  </pic:nvPicPr>
                  <pic:blipFill>
                    <a:blip r:embed="rId53">
                      <a:extLst>
                        <a:ext uri="{28A0092B-C50C-407E-A947-70E740481C1C}">
                          <a14:useLocalDpi xmlns:a14="http://schemas.microsoft.com/office/drawing/2010/main"/>
                        </a:ext>
                      </a:extLst>
                    </a:blip>
                    <a:stretch>
                      <a:fillRect/>
                    </a:stretch>
                  </pic:blipFill>
                  <pic:spPr>
                    <a:xfrm>
                      <a:off x="0" y="0"/>
                      <a:ext cx="4511740" cy="2876848"/>
                    </a:xfrm>
                    <a:prstGeom prst="rect">
                      <a:avLst/>
                    </a:prstGeom>
                  </pic:spPr>
                </pic:pic>
              </a:graphicData>
            </a:graphic>
          </wp:inline>
        </w:drawing>
      </w:r>
    </w:p>
    <w:p w14:paraId="59D076B9" w14:textId="41417D2E" w:rsidR="00960D92" w:rsidRDefault="00960D92" w:rsidP="00960D92">
      <w:r>
        <w:t xml:space="preserve">Fig 11.1 - Gestione Edizione dopo l’aggiunta copia  </w:t>
      </w:r>
    </w:p>
    <w:p w14:paraId="2D676C41" w14:textId="77777777" w:rsidR="00960D92" w:rsidRDefault="00960D92" w:rsidP="00960D92"/>
    <w:p w14:paraId="150BBFF4" w14:textId="77777777" w:rsidR="00960D92" w:rsidRDefault="00960D92" w:rsidP="00960D92">
      <w:r>
        <w:rPr>
          <w:noProof/>
        </w:rPr>
        <w:lastRenderedPageBreak/>
        <w:drawing>
          <wp:inline distT="0" distB="0" distL="0" distR="0" wp14:anchorId="45EF276F" wp14:editId="370AEC11">
            <wp:extent cx="4546121" cy="2898771"/>
            <wp:effectExtent l="0" t="0" r="6985" b="0"/>
            <wp:docPr id="12532579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57923" name="Picture 1253257923"/>
                    <pic:cNvPicPr/>
                  </pic:nvPicPr>
                  <pic:blipFill>
                    <a:blip r:embed="rId54">
                      <a:extLst>
                        <a:ext uri="{28A0092B-C50C-407E-A947-70E740481C1C}">
                          <a14:useLocalDpi xmlns:a14="http://schemas.microsoft.com/office/drawing/2010/main"/>
                        </a:ext>
                      </a:extLst>
                    </a:blip>
                    <a:stretch>
                      <a:fillRect/>
                    </a:stretch>
                  </pic:blipFill>
                  <pic:spPr>
                    <a:xfrm>
                      <a:off x="0" y="0"/>
                      <a:ext cx="4557784" cy="2906208"/>
                    </a:xfrm>
                    <a:prstGeom prst="rect">
                      <a:avLst/>
                    </a:prstGeom>
                  </pic:spPr>
                </pic:pic>
              </a:graphicData>
            </a:graphic>
          </wp:inline>
        </w:drawing>
      </w:r>
    </w:p>
    <w:p w14:paraId="73B0B34E" w14:textId="390F2503" w:rsidR="00960D92" w:rsidRDefault="00960D92" w:rsidP="00960D92">
      <w:r>
        <w:t>Fig 12.0 - Profilo Lettore</w:t>
      </w:r>
    </w:p>
    <w:p w14:paraId="5CDBB24B" w14:textId="77777777" w:rsidR="00960D92" w:rsidRDefault="00960D92" w:rsidP="00960D92"/>
    <w:p w14:paraId="7647CC77" w14:textId="77777777" w:rsidR="00960D92" w:rsidRDefault="00960D92" w:rsidP="00960D92">
      <w:r>
        <w:rPr>
          <w:noProof/>
        </w:rPr>
        <w:drawing>
          <wp:inline distT="0" distB="0" distL="0" distR="0" wp14:anchorId="66041077" wp14:editId="67DF162A">
            <wp:extent cx="4540751" cy="2881223"/>
            <wp:effectExtent l="0" t="0" r="0" b="0"/>
            <wp:docPr id="2737754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75456" name="Picture 273775456"/>
                    <pic:cNvPicPr/>
                  </pic:nvPicPr>
                  <pic:blipFill>
                    <a:blip r:embed="rId55">
                      <a:extLst>
                        <a:ext uri="{28A0092B-C50C-407E-A947-70E740481C1C}">
                          <a14:useLocalDpi xmlns:a14="http://schemas.microsoft.com/office/drawing/2010/main"/>
                        </a:ext>
                      </a:extLst>
                    </a:blip>
                    <a:stretch>
                      <a:fillRect/>
                    </a:stretch>
                  </pic:blipFill>
                  <pic:spPr>
                    <a:xfrm>
                      <a:off x="0" y="0"/>
                      <a:ext cx="4554357" cy="2889856"/>
                    </a:xfrm>
                    <a:prstGeom prst="rect">
                      <a:avLst/>
                    </a:prstGeom>
                  </pic:spPr>
                </pic:pic>
              </a:graphicData>
            </a:graphic>
          </wp:inline>
        </w:drawing>
      </w:r>
    </w:p>
    <w:p w14:paraId="7353C3EE" w14:textId="746232E7" w:rsidR="00960D92" w:rsidRDefault="00960D92" w:rsidP="00960D92">
      <w:r>
        <w:t>Fig 13.0 - Catalogo</w:t>
      </w:r>
    </w:p>
    <w:p w14:paraId="6F9075BF" w14:textId="77777777" w:rsidR="00960D92" w:rsidRDefault="00960D92" w:rsidP="00960D92"/>
    <w:p w14:paraId="216848D5" w14:textId="77777777" w:rsidR="00960D92" w:rsidRDefault="00960D92" w:rsidP="00960D92">
      <w:r>
        <w:rPr>
          <w:noProof/>
        </w:rPr>
        <w:lastRenderedPageBreak/>
        <w:drawing>
          <wp:inline distT="0" distB="0" distL="0" distR="0" wp14:anchorId="0CA2B90B" wp14:editId="09605FAF">
            <wp:extent cx="4529647" cy="2881222"/>
            <wp:effectExtent l="0" t="0" r="4445" b="0"/>
            <wp:docPr id="412899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99696" name="Picture 412899696"/>
                    <pic:cNvPicPr/>
                  </pic:nvPicPr>
                  <pic:blipFill>
                    <a:blip r:embed="rId56">
                      <a:extLst>
                        <a:ext uri="{28A0092B-C50C-407E-A947-70E740481C1C}">
                          <a14:useLocalDpi xmlns:a14="http://schemas.microsoft.com/office/drawing/2010/main"/>
                        </a:ext>
                      </a:extLst>
                    </a:blip>
                    <a:stretch>
                      <a:fillRect/>
                    </a:stretch>
                  </pic:blipFill>
                  <pic:spPr>
                    <a:xfrm>
                      <a:off x="0" y="0"/>
                      <a:ext cx="4540639" cy="2888214"/>
                    </a:xfrm>
                    <a:prstGeom prst="rect">
                      <a:avLst/>
                    </a:prstGeom>
                  </pic:spPr>
                </pic:pic>
              </a:graphicData>
            </a:graphic>
          </wp:inline>
        </w:drawing>
      </w:r>
    </w:p>
    <w:p w14:paraId="14021CFF" w14:textId="51436436" w:rsidR="00960D92" w:rsidRDefault="00960D92" w:rsidP="00960D92">
      <w:r>
        <w:t>Fig 14.0 - Pagina Edizione</w:t>
      </w:r>
    </w:p>
    <w:p w14:paraId="301F18D0" w14:textId="77777777" w:rsidR="00960D92" w:rsidRDefault="00960D92" w:rsidP="00960D92"/>
    <w:p w14:paraId="737DFE4C" w14:textId="77777777" w:rsidR="00960D92" w:rsidRDefault="00960D92" w:rsidP="00960D92">
      <w:r>
        <w:rPr>
          <w:noProof/>
        </w:rPr>
        <w:drawing>
          <wp:inline distT="0" distB="0" distL="0" distR="0" wp14:anchorId="28814B7F" wp14:editId="0CB8D417">
            <wp:extent cx="4511616" cy="2869753"/>
            <wp:effectExtent l="0" t="0" r="3810" b="6985"/>
            <wp:docPr id="12789660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66015" name="Picture 1278966015"/>
                    <pic:cNvPicPr/>
                  </pic:nvPicPr>
                  <pic:blipFill>
                    <a:blip r:embed="rId57">
                      <a:extLst>
                        <a:ext uri="{28A0092B-C50C-407E-A947-70E740481C1C}">
                          <a14:useLocalDpi xmlns:a14="http://schemas.microsoft.com/office/drawing/2010/main"/>
                        </a:ext>
                      </a:extLst>
                    </a:blip>
                    <a:stretch>
                      <a:fillRect/>
                    </a:stretch>
                  </pic:blipFill>
                  <pic:spPr>
                    <a:xfrm>
                      <a:off x="0" y="0"/>
                      <a:ext cx="4520436" cy="2875363"/>
                    </a:xfrm>
                    <a:prstGeom prst="rect">
                      <a:avLst/>
                    </a:prstGeom>
                  </pic:spPr>
                </pic:pic>
              </a:graphicData>
            </a:graphic>
          </wp:inline>
        </w:drawing>
      </w:r>
    </w:p>
    <w:p w14:paraId="3407A38D" w14:textId="29AD2C01" w:rsidR="00960D92" w:rsidRDefault="00960D92" w:rsidP="00960D92">
      <w:r>
        <w:t>Fig 14.1 - Pagina Edizione: Errore prenotazione per sospensione</w:t>
      </w:r>
    </w:p>
    <w:p w14:paraId="241A36B6" w14:textId="77777777" w:rsidR="00960D92" w:rsidRDefault="00960D92" w:rsidP="00960D92"/>
    <w:p w14:paraId="0B0911B0" w14:textId="77777777" w:rsidR="00960D92" w:rsidRDefault="00960D92" w:rsidP="00960D92">
      <w:r>
        <w:rPr>
          <w:noProof/>
        </w:rPr>
        <w:lastRenderedPageBreak/>
        <w:drawing>
          <wp:inline distT="0" distB="0" distL="0" distR="0" wp14:anchorId="67D38B35" wp14:editId="16B8A462">
            <wp:extent cx="4556772" cy="2898475"/>
            <wp:effectExtent l="0" t="0" r="0" b="0"/>
            <wp:docPr id="663311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11308" name="Picture 663311308"/>
                    <pic:cNvPicPr/>
                  </pic:nvPicPr>
                  <pic:blipFill>
                    <a:blip r:embed="rId58">
                      <a:extLst>
                        <a:ext uri="{28A0092B-C50C-407E-A947-70E740481C1C}">
                          <a14:useLocalDpi xmlns:a14="http://schemas.microsoft.com/office/drawing/2010/main"/>
                        </a:ext>
                      </a:extLst>
                    </a:blip>
                    <a:stretch>
                      <a:fillRect/>
                    </a:stretch>
                  </pic:blipFill>
                  <pic:spPr>
                    <a:xfrm>
                      <a:off x="0" y="0"/>
                      <a:ext cx="4564258" cy="2903237"/>
                    </a:xfrm>
                    <a:prstGeom prst="rect">
                      <a:avLst/>
                    </a:prstGeom>
                  </pic:spPr>
                </pic:pic>
              </a:graphicData>
            </a:graphic>
          </wp:inline>
        </w:drawing>
      </w:r>
    </w:p>
    <w:p w14:paraId="1CB19978" w14:textId="6234FA91" w:rsidR="00960D92" w:rsidRDefault="00960D92" w:rsidP="00960D92">
      <w:r>
        <w:t>Fig 14.2 - Pagina Edizione: Errore prenotazione 3 prenotazioni già attive</w:t>
      </w:r>
    </w:p>
    <w:p w14:paraId="645950A8" w14:textId="77777777" w:rsidR="00960D92" w:rsidRDefault="00960D92" w:rsidP="00960D92"/>
    <w:p w14:paraId="2C4F1B42" w14:textId="77777777" w:rsidR="00960D92" w:rsidRDefault="00960D92" w:rsidP="00960D92">
      <w:r>
        <w:rPr>
          <w:noProof/>
        </w:rPr>
        <w:drawing>
          <wp:inline distT="0" distB="0" distL="0" distR="0" wp14:anchorId="70DEB33A" wp14:editId="76088C27">
            <wp:extent cx="4546121" cy="2891701"/>
            <wp:effectExtent l="0" t="0" r="6985" b="4445"/>
            <wp:docPr id="85160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0514" name="Picture 85160514"/>
                    <pic:cNvPicPr/>
                  </pic:nvPicPr>
                  <pic:blipFill>
                    <a:blip r:embed="rId59">
                      <a:extLst>
                        <a:ext uri="{28A0092B-C50C-407E-A947-70E740481C1C}">
                          <a14:useLocalDpi xmlns:a14="http://schemas.microsoft.com/office/drawing/2010/main"/>
                        </a:ext>
                      </a:extLst>
                    </a:blip>
                    <a:stretch>
                      <a:fillRect/>
                    </a:stretch>
                  </pic:blipFill>
                  <pic:spPr>
                    <a:xfrm>
                      <a:off x="0" y="0"/>
                      <a:ext cx="4561719" cy="2901623"/>
                    </a:xfrm>
                    <a:prstGeom prst="rect">
                      <a:avLst/>
                    </a:prstGeom>
                  </pic:spPr>
                </pic:pic>
              </a:graphicData>
            </a:graphic>
          </wp:inline>
        </w:drawing>
      </w:r>
    </w:p>
    <w:p w14:paraId="5178227C" w14:textId="40F5AF33" w:rsidR="00960D92" w:rsidRDefault="00960D92" w:rsidP="00960D92">
      <w:r>
        <w:t>Fig 14.3 - Pagina Edizione: Errore prenotazione non disponibile</w:t>
      </w:r>
    </w:p>
    <w:p w14:paraId="08CFC6A4" w14:textId="77777777" w:rsidR="00960D92" w:rsidRDefault="00960D92" w:rsidP="00960D92"/>
    <w:p w14:paraId="0048E593" w14:textId="77777777" w:rsidR="00960D92" w:rsidRDefault="00960D92" w:rsidP="00960D92">
      <w:r>
        <w:rPr>
          <w:noProof/>
        </w:rPr>
        <w:lastRenderedPageBreak/>
        <w:drawing>
          <wp:inline distT="0" distB="0" distL="0" distR="0" wp14:anchorId="3C5D93EC" wp14:editId="2CC7C771">
            <wp:extent cx="4593222" cy="2950234"/>
            <wp:effectExtent l="0" t="0" r="0" b="2540"/>
            <wp:docPr id="19246779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77938" name="Picture 1924677938"/>
                    <pic:cNvPicPr/>
                  </pic:nvPicPr>
                  <pic:blipFill>
                    <a:blip r:embed="rId60">
                      <a:extLst>
                        <a:ext uri="{28A0092B-C50C-407E-A947-70E740481C1C}">
                          <a14:useLocalDpi xmlns:a14="http://schemas.microsoft.com/office/drawing/2010/main"/>
                        </a:ext>
                      </a:extLst>
                    </a:blip>
                    <a:stretch>
                      <a:fillRect/>
                    </a:stretch>
                  </pic:blipFill>
                  <pic:spPr>
                    <a:xfrm>
                      <a:off x="0" y="0"/>
                      <a:ext cx="4607957" cy="2959698"/>
                    </a:xfrm>
                    <a:prstGeom prst="rect">
                      <a:avLst/>
                    </a:prstGeom>
                  </pic:spPr>
                </pic:pic>
              </a:graphicData>
            </a:graphic>
          </wp:inline>
        </w:drawing>
      </w:r>
    </w:p>
    <w:p w14:paraId="26044205" w14:textId="073B12B2" w:rsidR="00960D92" w:rsidRDefault="00960D92" w:rsidP="00960D92">
      <w:r>
        <w:t>Fig 15.0 - Pagina d’accesso</w:t>
      </w:r>
    </w:p>
    <w:p w14:paraId="0C657563" w14:textId="77777777" w:rsidR="00960D92" w:rsidRDefault="00960D92" w:rsidP="00960D92"/>
    <w:p w14:paraId="3AEF1689" w14:textId="77777777" w:rsidR="00960D92" w:rsidRDefault="00960D92" w:rsidP="00960D92">
      <w:r>
        <w:rPr>
          <w:noProof/>
        </w:rPr>
        <w:drawing>
          <wp:inline distT="0" distB="0" distL="0" distR="0" wp14:anchorId="4DC188B3" wp14:editId="708FA9C2">
            <wp:extent cx="4592955" cy="2950063"/>
            <wp:effectExtent l="0" t="0" r="0" b="3175"/>
            <wp:docPr id="9452824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82469" name="Picture 945282469"/>
                    <pic:cNvPicPr/>
                  </pic:nvPicPr>
                  <pic:blipFill>
                    <a:blip r:embed="rId61">
                      <a:extLst>
                        <a:ext uri="{28A0092B-C50C-407E-A947-70E740481C1C}">
                          <a14:useLocalDpi xmlns:a14="http://schemas.microsoft.com/office/drawing/2010/main"/>
                        </a:ext>
                      </a:extLst>
                    </a:blip>
                    <a:stretch>
                      <a:fillRect/>
                    </a:stretch>
                  </pic:blipFill>
                  <pic:spPr>
                    <a:xfrm>
                      <a:off x="0" y="0"/>
                      <a:ext cx="4603604" cy="2956903"/>
                    </a:xfrm>
                    <a:prstGeom prst="rect">
                      <a:avLst/>
                    </a:prstGeom>
                  </pic:spPr>
                </pic:pic>
              </a:graphicData>
            </a:graphic>
          </wp:inline>
        </w:drawing>
      </w:r>
    </w:p>
    <w:p w14:paraId="2B5519F4" w14:textId="5270580F" w:rsidR="00960D92" w:rsidRDefault="00960D92" w:rsidP="00960D92">
      <w:r>
        <w:t>Fig 15.1 - Pagina d’accesso: Errore credenziali non valide</w:t>
      </w:r>
    </w:p>
    <w:p w14:paraId="7AD167F3" w14:textId="77777777" w:rsidR="00960D92" w:rsidRDefault="00960D92" w:rsidP="00960D92"/>
    <w:p w14:paraId="187BA010" w14:textId="77777777" w:rsidR="00960D92" w:rsidRDefault="00960D92" w:rsidP="00960D92">
      <w:pPr>
        <w:spacing w:line="259" w:lineRule="auto"/>
      </w:pPr>
      <w:r>
        <w:rPr>
          <w:noProof/>
        </w:rPr>
        <w:lastRenderedPageBreak/>
        <w:drawing>
          <wp:inline distT="0" distB="0" distL="0" distR="0" wp14:anchorId="44D13F6C" wp14:editId="1488122E">
            <wp:extent cx="4666891" cy="2990294"/>
            <wp:effectExtent l="0" t="0" r="635" b="635"/>
            <wp:docPr id="936405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05862" name="Picture 936405862"/>
                    <pic:cNvPicPr/>
                  </pic:nvPicPr>
                  <pic:blipFill>
                    <a:blip r:embed="rId62">
                      <a:extLst>
                        <a:ext uri="{28A0092B-C50C-407E-A947-70E740481C1C}">
                          <a14:useLocalDpi xmlns:a14="http://schemas.microsoft.com/office/drawing/2010/main"/>
                        </a:ext>
                      </a:extLst>
                    </a:blip>
                    <a:stretch>
                      <a:fillRect/>
                    </a:stretch>
                  </pic:blipFill>
                  <pic:spPr>
                    <a:xfrm>
                      <a:off x="0" y="0"/>
                      <a:ext cx="4685401" cy="3002154"/>
                    </a:xfrm>
                    <a:prstGeom prst="rect">
                      <a:avLst/>
                    </a:prstGeom>
                  </pic:spPr>
                </pic:pic>
              </a:graphicData>
            </a:graphic>
          </wp:inline>
        </w:drawing>
      </w:r>
    </w:p>
    <w:p w14:paraId="4E8DCBF7" w14:textId="7FDE915D" w:rsidR="00960D92" w:rsidRDefault="00960D92" w:rsidP="00960D92">
      <w:pPr>
        <w:spacing w:line="259" w:lineRule="auto"/>
      </w:pPr>
      <w:r>
        <w:t>Fig 16.0 - Pagina per le indicazioni di registrazione</w:t>
      </w:r>
    </w:p>
    <w:p w14:paraId="30D691C8" w14:textId="77777777" w:rsidR="00960D92" w:rsidRDefault="00960D92" w:rsidP="00960D92"/>
    <w:p w14:paraId="29EAB6AD" w14:textId="77777777" w:rsidR="00960D92" w:rsidRDefault="00960D92" w:rsidP="00960D92">
      <w:r>
        <w:rPr>
          <w:noProof/>
        </w:rPr>
        <w:drawing>
          <wp:inline distT="0" distB="0" distL="0" distR="0" wp14:anchorId="46B43E1D" wp14:editId="53C63CC5">
            <wp:extent cx="4651704" cy="2958860"/>
            <wp:effectExtent l="0" t="0" r="0" b="0"/>
            <wp:docPr id="3049500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50059" name="Picture 304950059"/>
                    <pic:cNvPicPr/>
                  </pic:nvPicPr>
                  <pic:blipFill>
                    <a:blip r:embed="rId63">
                      <a:extLst>
                        <a:ext uri="{28A0092B-C50C-407E-A947-70E740481C1C}">
                          <a14:useLocalDpi xmlns:a14="http://schemas.microsoft.com/office/drawing/2010/main"/>
                        </a:ext>
                      </a:extLst>
                    </a:blip>
                    <a:stretch>
                      <a:fillRect/>
                    </a:stretch>
                  </pic:blipFill>
                  <pic:spPr>
                    <a:xfrm>
                      <a:off x="0" y="0"/>
                      <a:ext cx="4663552" cy="2966396"/>
                    </a:xfrm>
                    <a:prstGeom prst="rect">
                      <a:avLst/>
                    </a:prstGeom>
                  </pic:spPr>
                </pic:pic>
              </a:graphicData>
            </a:graphic>
          </wp:inline>
        </w:drawing>
      </w:r>
    </w:p>
    <w:p w14:paraId="32A37156" w14:textId="7716348B" w:rsidR="00960D92" w:rsidRDefault="00960D92" w:rsidP="00960D92">
      <w:r>
        <w:t>Fig 17.0 - Pagina Creazione Password</w:t>
      </w:r>
    </w:p>
    <w:p w14:paraId="433FB540" w14:textId="77777777" w:rsidR="00960D92" w:rsidRDefault="00960D92" w:rsidP="00960D92"/>
    <w:p w14:paraId="51985E43" w14:textId="77777777" w:rsidR="00960D92" w:rsidRDefault="00960D92" w:rsidP="00960D92">
      <w:r>
        <w:rPr>
          <w:noProof/>
        </w:rPr>
        <w:lastRenderedPageBreak/>
        <w:drawing>
          <wp:inline distT="0" distB="0" distL="0" distR="0" wp14:anchorId="526AAB11" wp14:editId="6B070586">
            <wp:extent cx="4620048" cy="2924354"/>
            <wp:effectExtent l="0" t="0" r="9525" b="0"/>
            <wp:docPr id="4932744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74450" name="Picture 493274450"/>
                    <pic:cNvPicPr/>
                  </pic:nvPicPr>
                  <pic:blipFill>
                    <a:blip r:embed="rId64">
                      <a:extLst>
                        <a:ext uri="{28A0092B-C50C-407E-A947-70E740481C1C}">
                          <a14:useLocalDpi xmlns:a14="http://schemas.microsoft.com/office/drawing/2010/main"/>
                        </a:ext>
                      </a:extLst>
                    </a:blip>
                    <a:stretch>
                      <a:fillRect/>
                    </a:stretch>
                  </pic:blipFill>
                  <pic:spPr>
                    <a:xfrm>
                      <a:off x="0" y="0"/>
                      <a:ext cx="4629871" cy="2930572"/>
                    </a:xfrm>
                    <a:prstGeom prst="rect">
                      <a:avLst/>
                    </a:prstGeom>
                  </pic:spPr>
                </pic:pic>
              </a:graphicData>
            </a:graphic>
          </wp:inline>
        </w:drawing>
      </w:r>
    </w:p>
    <w:p w14:paraId="7E193D40" w14:textId="076BE762" w:rsidR="00960D92" w:rsidRDefault="00960D92" w:rsidP="00960D92">
      <w:r>
        <w:t>Fig 18.0 - Gestione Prenotazioni</w:t>
      </w:r>
    </w:p>
    <w:p w14:paraId="294FBAC2" w14:textId="77777777" w:rsidR="00960D92" w:rsidRDefault="00960D92" w:rsidP="00960D92"/>
    <w:p w14:paraId="333C837F" w14:textId="77777777" w:rsidR="00960D92" w:rsidRDefault="00960D92" w:rsidP="00960D92">
      <w:r>
        <w:rPr>
          <w:noProof/>
        </w:rPr>
        <w:drawing>
          <wp:inline distT="0" distB="0" distL="0" distR="0" wp14:anchorId="45BCE59F" wp14:editId="2E40CE70">
            <wp:extent cx="4606506" cy="2944439"/>
            <wp:effectExtent l="0" t="0" r="3810" b="8890"/>
            <wp:docPr id="5343296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29691" name="Picture 534329691"/>
                    <pic:cNvPicPr/>
                  </pic:nvPicPr>
                  <pic:blipFill>
                    <a:blip r:embed="rId65">
                      <a:extLst>
                        <a:ext uri="{28A0092B-C50C-407E-A947-70E740481C1C}">
                          <a14:useLocalDpi xmlns:a14="http://schemas.microsoft.com/office/drawing/2010/main"/>
                        </a:ext>
                      </a:extLst>
                    </a:blip>
                    <a:stretch>
                      <a:fillRect/>
                    </a:stretch>
                  </pic:blipFill>
                  <pic:spPr>
                    <a:xfrm>
                      <a:off x="0" y="0"/>
                      <a:ext cx="4616579" cy="2950877"/>
                    </a:xfrm>
                    <a:prstGeom prst="rect">
                      <a:avLst/>
                    </a:prstGeom>
                  </pic:spPr>
                </pic:pic>
              </a:graphicData>
            </a:graphic>
          </wp:inline>
        </w:drawing>
      </w:r>
    </w:p>
    <w:p w14:paraId="72BC7DB7" w14:textId="073C66B3" w:rsidR="00960D92" w:rsidRDefault="00960D92" w:rsidP="00960D92">
      <w:r>
        <w:t>Fig 18.1 - Cancellazione Prenotazione Con Successo</w:t>
      </w:r>
    </w:p>
    <w:p w14:paraId="442FBC22" w14:textId="77777777" w:rsidR="00960D92" w:rsidRDefault="00960D92" w:rsidP="00960D92"/>
    <w:p w14:paraId="4B4D49F7" w14:textId="77777777" w:rsidR="00960D92" w:rsidRDefault="00960D92" w:rsidP="00960D92">
      <w:r>
        <w:rPr>
          <w:noProof/>
        </w:rPr>
        <w:lastRenderedPageBreak/>
        <w:drawing>
          <wp:inline distT="0" distB="0" distL="0" distR="0" wp14:anchorId="7C3A77F5" wp14:editId="041B61BA">
            <wp:extent cx="4543210" cy="2889849"/>
            <wp:effectExtent l="0" t="0" r="0" b="6350"/>
            <wp:docPr id="18536969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96945" name="Picture 1853696945"/>
                    <pic:cNvPicPr/>
                  </pic:nvPicPr>
                  <pic:blipFill>
                    <a:blip r:embed="rId66">
                      <a:extLst>
                        <a:ext uri="{28A0092B-C50C-407E-A947-70E740481C1C}">
                          <a14:useLocalDpi xmlns:a14="http://schemas.microsoft.com/office/drawing/2010/main"/>
                        </a:ext>
                      </a:extLst>
                    </a:blip>
                    <a:stretch>
                      <a:fillRect/>
                    </a:stretch>
                  </pic:blipFill>
                  <pic:spPr>
                    <a:xfrm>
                      <a:off x="0" y="0"/>
                      <a:ext cx="4560070" cy="2900573"/>
                    </a:xfrm>
                    <a:prstGeom prst="rect">
                      <a:avLst/>
                    </a:prstGeom>
                  </pic:spPr>
                </pic:pic>
              </a:graphicData>
            </a:graphic>
          </wp:inline>
        </w:drawing>
      </w:r>
    </w:p>
    <w:p w14:paraId="7651387E" w14:textId="2980BFDD" w:rsidR="00960D92" w:rsidRDefault="00960D92" w:rsidP="00960D92">
      <w:r>
        <w:t>Fig 19.0 - Gestione Prestiti</w:t>
      </w:r>
    </w:p>
    <w:p w14:paraId="24F1394E" w14:textId="77777777" w:rsidR="00960D92" w:rsidRDefault="00960D92" w:rsidP="00960D92"/>
    <w:p w14:paraId="7E9AAC6A" w14:textId="77777777" w:rsidR="00960D92" w:rsidRDefault="00960D92" w:rsidP="00960D92">
      <w:r>
        <w:rPr>
          <w:noProof/>
        </w:rPr>
        <w:drawing>
          <wp:inline distT="0" distB="0" distL="0" distR="0" wp14:anchorId="5822433E" wp14:editId="5BF3BCD3">
            <wp:extent cx="4542790" cy="2903712"/>
            <wp:effectExtent l="0" t="0" r="0" b="0"/>
            <wp:docPr id="647064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64998" name="Picture 647064998"/>
                    <pic:cNvPicPr/>
                  </pic:nvPicPr>
                  <pic:blipFill>
                    <a:blip r:embed="rId67">
                      <a:extLst>
                        <a:ext uri="{28A0092B-C50C-407E-A947-70E740481C1C}">
                          <a14:useLocalDpi xmlns:a14="http://schemas.microsoft.com/office/drawing/2010/main"/>
                        </a:ext>
                      </a:extLst>
                    </a:blip>
                    <a:stretch>
                      <a:fillRect/>
                    </a:stretch>
                  </pic:blipFill>
                  <pic:spPr>
                    <a:xfrm>
                      <a:off x="0" y="0"/>
                      <a:ext cx="4552879" cy="2910161"/>
                    </a:xfrm>
                    <a:prstGeom prst="rect">
                      <a:avLst/>
                    </a:prstGeom>
                  </pic:spPr>
                </pic:pic>
              </a:graphicData>
            </a:graphic>
          </wp:inline>
        </w:drawing>
      </w:r>
    </w:p>
    <w:p w14:paraId="55301ECE" w14:textId="309FD427" w:rsidR="00960D92" w:rsidRDefault="00960D92" w:rsidP="00960D92">
      <w:r>
        <w:t>Fig 20.0 - Pagina Copie Edizione</w:t>
      </w:r>
    </w:p>
    <w:p w14:paraId="321AAAE4" w14:textId="77777777" w:rsidR="00960D92" w:rsidRDefault="00960D92" w:rsidP="00960D92"/>
    <w:p w14:paraId="5DFD292F" w14:textId="77777777" w:rsidR="00960D92" w:rsidRDefault="00960D92" w:rsidP="00960D92">
      <w:r>
        <w:rPr>
          <w:noProof/>
        </w:rPr>
        <w:lastRenderedPageBreak/>
        <w:drawing>
          <wp:inline distT="0" distB="0" distL="0" distR="0" wp14:anchorId="3A92E5A7" wp14:editId="54088F87">
            <wp:extent cx="4765928" cy="3053751"/>
            <wp:effectExtent l="0" t="0" r="0" b="0"/>
            <wp:docPr id="6466219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21976" name="Picture 646621976"/>
                    <pic:cNvPicPr/>
                  </pic:nvPicPr>
                  <pic:blipFill>
                    <a:blip r:embed="rId68">
                      <a:extLst>
                        <a:ext uri="{28A0092B-C50C-407E-A947-70E740481C1C}">
                          <a14:useLocalDpi xmlns:a14="http://schemas.microsoft.com/office/drawing/2010/main"/>
                        </a:ext>
                      </a:extLst>
                    </a:blip>
                    <a:stretch>
                      <a:fillRect/>
                    </a:stretch>
                  </pic:blipFill>
                  <pic:spPr>
                    <a:xfrm>
                      <a:off x="0" y="0"/>
                      <a:ext cx="4782350" cy="3064273"/>
                    </a:xfrm>
                    <a:prstGeom prst="rect">
                      <a:avLst/>
                    </a:prstGeom>
                  </pic:spPr>
                </pic:pic>
              </a:graphicData>
            </a:graphic>
          </wp:inline>
        </w:drawing>
      </w:r>
    </w:p>
    <w:p w14:paraId="441AAF71" w14:textId="67771212" w:rsidR="00960D92" w:rsidRDefault="00960D92" w:rsidP="00960D92">
      <w:r>
        <w:t>Fig 21.0 - Registrazione di un prestito</w:t>
      </w:r>
    </w:p>
    <w:p w14:paraId="4EC947E2" w14:textId="77777777" w:rsidR="00960D92" w:rsidRDefault="00960D92" w:rsidP="00960D92"/>
    <w:p w14:paraId="62AFC244" w14:textId="77777777" w:rsidR="00960D92" w:rsidRDefault="00960D92" w:rsidP="00960D92">
      <w:r>
        <w:rPr>
          <w:noProof/>
        </w:rPr>
        <w:drawing>
          <wp:inline distT="0" distB="0" distL="0" distR="0" wp14:anchorId="5F44FF88" wp14:editId="3AED5497">
            <wp:extent cx="4744529" cy="3040040"/>
            <wp:effectExtent l="0" t="0" r="0" b="8255"/>
            <wp:docPr id="2887612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61288" name="Picture 288761288"/>
                    <pic:cNvPicPr/>
                  </pic:nvPicPr>
                  <pic:blipFill>
                    <a:blip r:embed="rId69">
                      <a:extLst>
                        <a:ext uri="{28A0092B-C50C-407E-A947-70E740481C1C}">
                          <a14:useLocalDpi xmlns:a14="http://schemas.microsoft.com/office/drawing/2010/main"/>
                        </a:ext>
                      </a:extLst>
                    </a:blip>
                    <a:stretch>
                      <a:fillRect/>
                    </a:stretch>
                  </pic:blipFill>
                  <pic:spPr>
                    <a:xfrm>
                      <a:off x="0" y="0"/>
                      <a:ext cx="4752511" cy="3045154"/>
                    </a:xfrm>
                    <a:prstGeom prst="rect">
                      <a:avLst/>
                    </a:prstGeom>
                  </pic:spPr>
                </pic:pic>
              </a:graphicData>
            </a:graphic>
          </wp:inline>
        </w:drawing>
      </w:r>
    </w:p>
    <w:p w14:paraId="1AD78E08" w14:textId="3DD2FFE5" w:rsidR="00960D92" w:rsidRDefault="00960D92" w:rsidP="00960D92">
      <w:r>
        <w:t>Fig 22.0 - Registrazione Prestito di una copia prenotata</w:t>
      </w:r>
    </w:p>
    <w:p w14:paraId="5A709615" w14:textId="77777777" w:rsidR="00960D92" w:rsidRDefault="00960D92" w:rsidP="00960D92"/>
    <w:p w14:paraId="4C45EECB" w14:textId="07F5D583" w:rsidR="00960D92" w:rsidRDefault="00960D92" w:rsidP="00960D92">
      <w:r>
        <w:rPr>
          <w:noProof/>
        </w:rPr>
        <w:lastRenderedPageBreak/>
        <w:drawing>
          <wp:inline distT="0" distB="0" distL="0" distR="0" wp14:anchorId="64C6F822" wp14:editId="46E3FDE8">
            <wp:extent cx="4865299" cy="3087159"/>
            <wp:effectExtent l="0" t="0" r="0" b="0"/>
            <wp:docPr id="15701411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41137" name="Picture 1570141137"/>
                    <pic:cNvPicPr/>
                  </pic:nvPicPr>
                  <pic:blipFill>
                    <a:blip r:embed="rId70">
                      <a:extLst>
                        <a:ext uri="{28A0092B-C50C-407E-A947-70E740481C1C}">
                          <a14:useLocalDpi xmlns:a14="http://schemas.microsoft.com/office/drawing/2010/main"/>
                        </a:ext>
                      </a:extLst>
                    </a:blip>
                    <a:stretch>
                      <a:fillRect/>
                    </a:stretch>
                  </pic:blipFill>
                  <pic:spPr>
                    <a:xfrm>
                      <a:off x="0" y="0"/>
                      <a:ext cx="4877098" cy="3094646"/>
                    </a:xfrm>
                    <a:prstGeom prst="rect">
                      <a:avLst/>
                    </a:prstGeom>
                  </pic:spPr>
                </pic:pic>
              </a:graphicData>
            </a:graphic>
          </wp:inline>
        </w:drawing>
      </w:r>
    </w:p>
    <w:p w14:paraId="2C3A80EB" w14:textId="3C8A97DF" w:rsidR="00960D92" w:rsidRDefault="00960D92" w:rsidP="00960D92">
      <w:r>
        <w:t>Fig 23.0 - Registrando Restituzione Prestito</w:t>
      </w:r>
    </w:p>
    <w:p w14:paraId="286DF869" w14:textId="41116922" w:rsidR="00960D92" w:rsidRPr="00836424" w:rsidRDefault="00960D92" w:rsidP="00960D92"/>
    <w:p w14:paraId="54B5CD41" w14:textId="3078A7B2" w:rsidR="001D590D" w:rsidRPr="00836424" w:rsidRDefault="00836424" w:rsidP="00960D92">
      <w:pPr>
        <w:rPr>
          <w:rFonts w:asciiTheme="minorHAnsi" w:hAnsiTheme="minorHAnsi"/>
          <w:b/>
          <w:bCs/>
          <w:sz w:val="28"/>
          <w:szCs w:val="28"/>
        </w:rPr>
      </w:pPr>
      <w:r>
        <w:rPr>
          <w:rFonts w:asciiTheme="minorHAnsi" w:hAnsiTheme="minorHAnsi"/>
          <w:b/>
          <w:bCs/>
          <w:noProof/>
          <w:sz w:val="28"/>
          <w:szCs w:val="28"/>
          <w:lang w:val="en-US"/>
        </w:rPr>
        <w:drawing>
          <wp:anchor distT="0" distB="0" distL="114300" distR="114300" simplePos="0" relativeHeight="251687936" behindDoc="0" locked="0" layoutInCell="1" allowOverlap="1" wp14:anchorId="76F304A9" wp14:editId="1FC63148">
            <wp:simplePos x="0" y="0"/>
            <wp:positionH relativeFrom="margin">
              <wp:align>left</wp:align>
            </wp:positionH>
            <wp:positionV relativeFrom="paragraph">
              <wp:posOffset>3642360</wp:posOffset>
            </wp:positionV>
            <wp:extent cx="5201285" cy="4373245"/>
            <wp:effectExtent l="0" t="0" r="0" b="8255"/>
            <wp:wrapSquare wrapText="bothSides"/>
            <wp:docPr id="190258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01285" cy="4373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590D" w:rsidRPr="00836424">
        <w:rPr>
          <w:rFonts w:asciiTheme="minorHAnsi" w:hAnsiTheme="minorHAnsi"/>
          <w:b/>
          <w:bCs/>
          <w:sz w:val="28"/>
          <w:szCs w:val="28"/>
        </w:rPr>
        <w:t>NAVIGATION PATH</w:t>
      </w:r>
    </w:p>
    <w:p w14:paraId="7E7D19A6" w14:textId="0EBAD48C" w:rsidR="001D590D" w:rsidRPr="00836424" w:rsidRDefault="001D590D" w:rsidP="00960D92">
      <w:pPr>
        <w:rPr>
          <w:rFonts w:asciiTheme="minorHAnsi" w:hAnsiTheme="minorHAnsi"/>
          <w:b/>
          <w:bCs/>
          <w:sz w:val="28"/>
          <w:szCs w:val="28"/>
        </w:rPr>
      </w:pPr>
    </w:p>
    <w:p w14:paraId="49AC7922" w14:textId="77777777" w:rsidR="001D590D" w:rsidRPr="00836424" w:rsidRDefault="001D590D" w:rsidP="00960D92"/>
    <w:p w14:paraId="7C557818" w14:textId="44C0C3FF" w:rsidR="00BF72B2" w:rsidRPr="00BF72B2" w:rsidRDefault="00544DFB" w:rsidP="00BF72B2">
      <w:pPr>
        <w:pStyle w:val="Title"/>
        <w:numPr>
          <w:ilvl w:val="0"/>
          <w:numId w:val="5"/>
        </w:numPr>
        <w:spacing w:line="360" w:lineRule="auto"/>
        <w:ind w:left="426"/>
        <w:jc w:val="both"/>
        <w:rPr>
          <w:rFonts w:asciiTheme="minorHAnsi" w:hAnsiTheme="minorHAnsi"/>
        </w:rPr>
      </w:pPr>
      <w:bookmarkStart w:id="45" w:name="_Toc243846672"/>
      <w:r>
        <w:rPr>
          <w:rFonts w:asciiTheme="minorHAnsi" w:hAnsiTheme="minorHAnsi"/>
        </w:rPr>
        <w:lastRenderedPageBreak/>
        <w:t>Glossary</w:t>
      </w:r>
      <w:bookmarkEnd w:id="45"/>
    </w:p>
    <w:tbl>
      <w:tblPr>
        <w:tblStyle w:val="GridTable4"/>
        <w:tblW w:w="9907" w:type="dxa"/>
        <w:tblLook w:val="04A0" w:firstRow="1" w:lastRow="0" w:firstColumn="1" w:lastColumn="0" w:noHBand="0" w:noVBand="1"/>
      </w:tblPr>
      <w:tblGrid>
        <w:gridCol w:w="3124"/>
        <w:gridCol w:w="6783"/>
      </w:tblGrid>
      <w:tr w:rsidR="00BF72B2" w:rsidRPr="00EC4A1F" w14:paraId="695936BF" w14:textId="77777777" w:rsidTr="00F75018">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124" w:type="dxa"/>
          </w:tcPr>
          <w:p w14:paraId="282BF62F" w14:textId="77777777" w:rsidR="00BF72B2" w:rsidRPr="00EC4A1F" w:rsidRDefault="00BF72B2" w:rsidP="00F75018">
            <w:pPr>
              <w:jc w:val="center"/>
              <w:rPr>
                <w:rFonts w:asciiTheme="minorHAnsi" w:hAnsiTheme="minorHAnsi"/>
              </w:rPr>
            </w:pPr>
            <w:r w:rsidRPr="00EC4A1F">
              <w:rPr>
                <w:rFonts w:asciiTheme="minorHAnsi" w:hAnsiTheme="minorHAnsi"/>
              </w:rPr>
              <w:t>Nome</w:t>
            </w:r>
          </w:p>
        </w:tc>
        <w:tc>
          <w:tcPr>
            <w:tcW w:w="6783" w:type="dxa"/>
          </w:tcPr>
          <w:p w14:paraId="39902145" w14:textId="77777777" w:rsidR="00BF72B2" w:rsidRPr="00EC4A1F" w:rsidRDefault="00BF72B2" w:rsidP="00F7501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EC4A1F">
              <w:rPr>
                <w:rFonts w:asciiTheme="minorHAnsi" w:hAnsiTheme="minorHAnsi"/>
              </w:rPr>
              <w:t>Descrizione</w:t>
            </w:r>
          </w:p>
        </w:tc>
      </w:tr>
      <w:tr w:rsidR="00BF72B2" w:rsidRPr="00EC4A1F" w14:paraId="4C2D590F" w14:textId="77777777" w:rsidTr="00F75018">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124" w:type="dxa"/>
          </w:tcPr>
          <w:p w14:paraId="1E961FB2" w14:textId="77777777" w:rsidR="00BF72B2" w:rsidRPr="00EC4A1F" w:rsidRDefault="00BF72B2" w:rsidP="00F75018">
            <w:pPr>
              <w:jc w:val="center"/>
              <w:rPr>
                <w:rFonts w:asciiTheme="minorHAnsi" w:hAnsiTheme="minorHAnsi"/>
              </w:rPr>
            </w:pPr>
            <w:r>
              <w:rPr>
                <w:rFonts w:asciiTheme="minorHAnsi" w:hAnsiTheme="minorHAnsi"/>
              </w:rPr>
              <w:t>Lettore</w:t>
            </w:r>
          </w:p>
        </w:tc>
        <w:tc>
          <w:tcPr>
            <w:tcW w:w="6783" w:type="dxa"/>
          </w:tcPr>
          <w:p w14:paraId="004AAF22" w14:textId="77777777" w:rsidR="00BF72B2" w:rsidRPr="00EC4A1F" w:rsidRDefault="00BF72B2" w:rsidP="00F75018">
            <w:pPr>
              <w:jc w:val="both"/>
              <w:cnfStyle w:val="000000100000" w:firstRow="0" w:lastRow="0" w:firstColumn="0" w:lastColumn="0" w:oddVBand="0" w:evenVBand="0" w:oddHBand="1" w:evenHBand="0" w:firstRowFirstColumn="0" w:firstRowLastColumn="0" w:lastRowFirstColumn="0" w:lastRowLastColumn="0"/>
            </w:pPr>
            <w:r w:rsidRPr="15E2CEE1">
              <w:rPr>
                <w:rFonts w:asciiTheme="minorHAnsi" w:hAnsiTheme="minorHAnsi"/>
              </w:rPr>
              <w:t>La persona interessata ad usufruire dei servizi che il Sistema offre. Interagisce con il Sistema tramite l’interfaccia web e l’Operatore</w:t>
            </w:r>
          </w:p>
        </w:tc>
      </w:tr>
      <w:tr w:rsidR="00BF72B2" w:rsidRPr="00EC4A1F" w14:paraId="62157D4C" w14:textId="77777777" w:rsidTr="00F75018">
        <w:trPr>
          <w:trHeight w:val="293"/>
        </w:trPr>
        <w:tc>
          <w:tcPr>
            <w:cnfStyle w:val="001000000000" w:firstRow="0" w:lastRow="0" w:firstColumn="1" w:lastColumn="0" w:oddVBand="0" w:evenVBand="0" w:oddHBand="0" w:evenHBand="0" w:firstRowFirstColumn="0" w:firstRowLastColumn="0" w:lastRowFirstColumn="0" w:lastRowLastColumn="0"/>
            <w:tcW w:w="3124" w:type="dxa"/>
          </w:tcPr>
          <w:p w14:paraId="02BE66A7" w14:textId="77777777" w:rsidR="00BF72B2" w:rsidRDefault="00BF72B2" w:rsidP="00F75018">
            <w:pPr>
              <w:jc w:val="center"/>
              <w:rPr>
                <w:rFonts w:asciiTheme="minorHAnsi" w:hAnsiTheme="minorHAnsi"/>
              </w:rPr>
            </w:pPr>
            <w:r>
              <w:rPr>
                <w:rFonts w:asciiTheme="minorHAnsi" w:hAnsiTheme="minorHAnsi"/>
              </w:rPr>
              <w:t>Operatore</w:t>
            </w:r>
          </w:p>
        </w:tc>
        <w:tc>
          <w:tcPr>
            <w:tcW w:w="6783" w:type="dxa"/>
          </w:tcPr>
          <w:p w14:paraId="5D74BA21" w14:textId="77777777" w:rsidR="00BF72B2" w:rsidRPr="00EC4A1F" w:rsidRDefault="00BF72B2" w:rsidP="00F75018">
            <w:pPr>
              <w:jc w:val="both"/>
              <w:cnfStyle w:val="000000000000" w:firstRow="0" w:lastRow="0" w:firstColumn="0" w:lastColumn="0" w:oddVBand="0" w:evenVBand="0" w:oddHBand="0" w:evenHBand="0" w:firstRowFirstColumn="0" w:firstRowLastColumn="0" w:lastRowFirstColumn="0" w:lastRowLastColumn="0"/>
            </w:pPr>
            <w:r w:rsidRPr="15E2CEE1">
              <w:rPr>
                <w:rFonts w:asciiTheme="minorHAnsi" w:hAnsiTheme="minorHAnsi"/>
              </w:rPr>
              <w:t xml:space="preserve">Una persona che media fra il Sistema ed il Lettore. Usufruisce delle funzioni che il Sistema le offre tramite l’interfaccia al fine di gestire ottimamente il funzionamento del servizio. Questa persona ha conoscenze maggiori del sistema </w:t>
            </w:r>
          </w:p>
        </w:tc>
      </w:tr>
      <w:tr w:rsidR="00BF72B2" w:rsidRPr="00EC4A1F" w14:paraId="5F464256" w14:textId="77777777" w:rsidTr="00F75018">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124" w:type="dxa"/>
          </w:tcPr>
          <w:p w14:paraId="6D74C05F" w14:textId="77777777" w:rsidR="00BF72B2" w:rsidRPr="00EC4A1F" w:rsidRDefault="00BF72B2" w:rsidP="00F75018">
            <w:pPr>
              <w:jc w:val="center"/>
              <w:rPr>
                <w:rFonts w:asciiTheme="minorHAnsi" w:hAnsiTheme="minorHAnsi"/>
              </w:rPr>
            </w:pPr>
            <w:r>
              <w:rPr>
                <w:rFonts w:asciiTheme="minorHAnsi" w:hAnsiTheme="minorHAnsi"/>
              </w:rPr>
              <w:t>Edizione</w:t>
            </w:r>
          </w:p>
        </w:tc>
        <w:tc>
          <w:tcPr>
            <w:tcW w:w="6783" w:type="dxa"/>
          </w:tcPr>
          <w:p w14:paraId="3304EEB4" w14:textId="77777777" w:rsidR="00BF72B2" w:rsidRPr="00EC4A1F" w:rsidRDefault="00BF72B2" w:rsidP="00F75018">
            <w:pPr>
              <w:jc w:val="both"/>
              <w:cnfStyle w:val="000000100000" w:firstRow="0" w:lastRow="0" w:firstColumn="0" w:lastColumn="0" w:oddVBand="0" w:evenVBand="0" w:oddHBand="1" w:evenHBand="0" w:firstRowFirstColumn="0" w:firstRowLastColumn="0" w:lastRowFirstColumn="0" w:lastRowLastColumn="0"/>
            </w:pPr>
            <w:r w:rsidRPr="15E2CEE1">
              <w:rPr>
                <w:rFonts w:asciiTheme="minorHAnsi" w:hAnsiTheme="minorHAnsi"/>
              </w:rPr>
              <w:t>L'insieme delle Copie stampate che derivano da una determinata composizione del testo.</w:t>
            </w:r>
          </w:p>
        </w:tc>
      </w:tr>
      <w:tr w:rsidR="00BF72B2" w:rsidRPr="00EC4A1F" w14:paraId="0BF6EF1A" w14:textId="77777777" w:rsidTr="00F75018">
        <w:trPr>
          <w:trHeight w:val="293"/>
        </w:trPr>
        <w:tc>
          <w:tcPr>
            <w:cnfStyle w:val="001000000000" w:firstRow="0" w:lastRow="0" w:firstColumn="1" w:lastColumn="0" w:oddVBand="0" w:evenVBand="0" w:oddHBand="0" w:evenHBand="0" w:firstRowFirstColumn="0" w:firstRowLastColumn="0" w:lastRowFirstColumn="0" w:lastRowLastColumn="0"/>
            <w:tcW w:w="3124" w:type="dxa"/>
          </w:tcPr>
          <w:p w14:paraId="256BBA01" w14:textId="77777777" w:rsidR="00BF72B2" w:rsidRPr="00EC4A1F" w:rsidRDefault="00BF72B2" w:rsidP="00F75018">
            <w:pPr>
              <w:jc w:val="center"/>
              <w:rPr>
                <w:rFonts w:asciiTheme="minorHAnsi" w:hAnsiTheme="minorHAnsi"/>
              </w:rPr>
            </w:pPr>
            <w:r>
              <w:rPr>
                <w:rFonts w:asciiTheme="minorHAnsi" w:hAnsiTheme="minorHAnsi"/>
              </w:rPr>
              <w:t>Copia</w:t>
            </w:r>
          </w:p>
        </w:tc>
        <w:tc>
          <w:tcPr>
            <w:tcW w:w="6783" w:type="dxa"/>
          </w:tcPr>
          <w:p w14:paraId="30CB8D42" w14:textId="77777777" w:rsidR="00BF72B2" w:rsidRPr="00EC4A1F" w:rsidRDefault="00BF72B2" w:rsidP="00F75018">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15E2CEE1">
              <w:rPr>
                <w:rFonts w:asciiTheme="minorHAnsi" w:hAnsiTheme="minorHAnsi"/>
              </w:rPr>
              <w:t xml:space="preserve">Una rappresentazione fisica, identificata e tracciata di un'Edizione. Può essere mantenuto dalla Biblioteca o essere in prestito ad un Lettore. </w:t>
            </w:r>
          </w:p>
        </w:tc>
      </w:tr>
      <w:tr w:rsidR="00BF72B2" w:rsidRPr="00EC4A1F" w14:paraId="696210CC" w14:textId="77777777" w:rsidTr="00F75018">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124" w:type="dxa"/>
          </w:tcPr>
          <w:p w14:paraId="1B3F6EEC" w14:textId="77777777" w:rsidR="00BF72B2" w:rsidRPr="00EC4A1F" w:rsidRDefault="00BF72B2" w:rsidP="00F75018">
            <w:pPr>
              <w:jc w:val="center"/>
              <w:rPr>
                <w:rFonts w:asciiTheme="minorHAnsi" w:hAnsiTheme="minorHAnsi"/>
              </w:rPr>
            </w:pPr>
            <w:r>
              <w:rPr>
                <w:rFonts w:asciiTheme="minorHAnsi" w:hAnsiTheme="minorHAnsi"/>
              </w:rPr>
              <w:t>Prenotazione</w:t>
            </w:r>
          </w:p>
        </w:tc>
        <w:tc>
          <w:tcPr>
            <w:tcW w:w="6783" w:type="dxa"/>
          </w:tcPr>
          <w:p w14:paraId="6B8F093B" w14:textId="77777777" w:rsidR="00BF72B2" w:rsidRPr="00EC4A1F" w:rsidRDefault="00BF72B2" w:rsidP="00F75018">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15E2CEE1">
              <w:rPr>
                <w:rFonts w:asciiTheme="minorHAnsi" w:hAnsiTheme="minorHAnsi"/>
              </w:rPr>
              <w:t>Un evento su richiesta di un Lettore dove una Copia viene riservata al Lettore prenotante in attesa del suo Prestito a quest’ultimo.</w:t>
            </w:r>
          </w:p>
        </w:tc>
      </w:tr>
      <w:tr w:rsidR="00BF72B2" w:rsidRPr="00EC4A1F" w14:paraId="2EFD0CA3" w14:textId="77777777" w:rsidTr="00F75018">
        <w:trPr>
          <w:trHeight w:val="293"/>
        </w:trPr>
        <w:tc>
          <w:tcPr>
            <w:cnfStyle w:val="001000000000" w:firstRow="0" w:lastRow="0" w:firstColumn="1" w:lastColumn="0" w:oddVBand="0" w:evenVBand="0" w:oddHBand="0" w:evenHBand="0" w:firstRowFirstColumn="0" w:firstRowLastColumn="0" w:lastRowFirstColumn="0" w:lastRowLastColumn="0"/>
            <w:tcW w:w="3124" w:type="dxa"/>
          </w:tcPr>
          <w:p w14:paraId="722B3F64" w14:textId="77777777" w:rsidR="00BF72B2" w:rsidRPr="00EC4A1F" w:rsidRDefault="00BF72B2" w:rsidP="00F75018">
            <w:pPr>
              <w:jc w:val="center"/>
              <w:rPr>
                <w:rFonts w:asciiTheme="minorHAnsi" w:hAnsiTheme="minorHAnsi"/>
              </w:rPr>
            </w:pPr>
            <w:r>
              <w:rPr>
                <w:rFonts w:asciiTheme="minorHAnsi" w:hAnsiTheme="minorHAnsi"/>
              </w:rPr>
              <w:t>Prestito</w:t>
            </w:r>
          </w:p>
        </w:tc>
        <w:tc>
          <w:tcPr>
            <w:tcW w:w="6783" w:type="dxa"/>
          </w:tcPr>
          <w:p w14:paraId="002BE501" w14:textId="77777777" w:rsidR="00BF72B2" w:rsidRPr="00EC4A1F" w:rsidRDefault="00BF72B2" w:rsidP="00F75018">
            <w:pPr>
              <w:cnfStyle w:val="000000000000" w:firstRow="0" w:lastRow="0" w:firstColumn="0" w:lastColumn="0" w:oddVBand="0" w:evenVBand="0" w:oddHBand="0" w:evenHBand="0" w:firstRowFirstColumn="0" w:firstRowLastColumn="0" w:lastRowFirstColumn="0" w:lastRowLastColumn="0"/>
            </w:pPr>
            <w:r w:rsidRPr="15E2CEE1">
              <w:rPr>
                <w:rFonts w:asciiTheme="minorHAnsi" w:hAnsiTheme="minorHAnsi"/>
              </w:rPr>
              <w:t>L’affidamento di una Copia ad un Lettore. Durante questo periodo la Copia non potrà essere né prestata né prenotata.</w:t>
            </w:r>
          </w:p>
        </w:tc>
      </w:tr>
      <w:tr w:rsidR="00BF72B2" w:rsidRPr="00EC4A1F" w14:paraId="461AD5D6" w14:textId="77777777" w:rsidTr="00F75018">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124" w:type="dxa"/>
          </w:tcPr>
          <w:p w14:paraId="3CDAA8AD" w14:textId="77777777" w:rsidR="00BF72B2" w:rsidRPr="00EC4A1F" w:rsidRDefault="00BF72B2" w:rsidP="00F75018">
            <w:pPr>
              <w:jc w:val="center"/>
              <w:rPr>
                <w:rFonts w:asciiTheme="minorHAnsi" w:hAnsiTheme="minorHAnsi"/>
              </w:rPr>
            </w:pPr>
            <w:r>
              <w:rPr>
                <w:rFonts w:asciiTheme="minorHAnsi" w:hAnsiTheme="minorHAnsi"/>
              </w:rPr>
              <w:t>Restituzione</w:t>
            </w:r>
          </w:p>
        </w:tc>
        <w:tc>
          <w:tcPr>
            <w:tcW w:w="6783" w:type="dxa"/>
          </w:tcPr>
          <w:p w14:paraId="2B85C672" w14:textId="77777777" w:rsidR="00BF72B2" w:rsidRPr="00EC4A1F" w:rsidRDefault="00BF72B2" w:rsidP="00F75018">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15E2CEE1">
              <w:rPr>
                <w:rFonts w:asciiTheme="minorHAnsi" w:hAnsiTheme="minorHAnsi"/>
              </w:rPr>
              <w:t>Il ritorno, da parte del Lettore, di una Copia a lui data in prestito, alla Biblioteca. Questo evento termina lo stato di Prestito per la Copia.</w:t>
            </w:r>
          </w:p>
        </w:tc>
      </w:tr>
      <w:tr w:rsidR="00BF72B2" w:rsidRPr="00EC4A1F" w14:paraId="7BB4CE3B" w14:textId="77777777" w:rsidTr="00F75018">
        <w:trPr>
          <w:trHeight w:val="293"/>
        </w:trPr>
        <w:tc>
          <w:tcPr>
            <w:cnfStyle w:val="001000000000" w:firstRow="0" w:lastRow="0" w:firstColumn="1" w:lastColumn="0" w:oddVBand="0" w:evenVBand="0" w:oddHBand="0" w:evenHBand="0" w:firstRowFirstColumn="0" w:firstRowLastColumn="0" w:lastRowFirstColumn="0" w:lastRowLastColumn="0"/>
            <w:tcW w:w="3124" w:type="dxa"/>
          </w:tcPr>
          <w:p w14:paraId="0E8A4517" w14:textId="77777777" w:rsidR="00BF72B2" w:rsidRPr="00EC4A1F" w:rsidRDefault="00BF72B2" w:rsidP="00F75018">
            <w:pPr>
              <w:jc w:val="center"/>
              <w:rPr>
                <w:rFonts w:asciiTheme="minorHAnsi" w:hAnsiTheme="minorHAnsi"/>
              </w:rPr>
            </w:pPr>
            <w:r>
              <w:rPr>
                <w:rFonts w:asciiTheme="minorHAnsi" w:hAnsiTheme="minorHAnsi"/>
              </w:rPr>
              <w:t>Sospensione</w:t>
            </w:r>
          </w:p>
        </w:tc>
        <w:tc>
          <w:tcPr>
            <w:tcW w:w="6783" w:type="dxa"/>
          </w:tcPr>
          <w:p w14:paraId="69894EBB" w14:textId="77777777" w:rsidR="00BF72B2" w:rsidRPr="00EC4A1F" w:rsidRDefault="00BF72B2" w:rsidP="00F75018">
            <w:pPr>
              <w:jc w:val="both"/>
              <w:cnfStyle w:val="000000000000" w:firstRow="0" w:lastRow="0" w:firstColumn="0" w:lastColumn="0" w:oddVBand="0" w:evenVBand="0" w:oddHBand="0" w:evenHBand="0" w:firstRowFirstColumn="0" w:firstRowLastColumn="0" w:lastRowFirstColumn="0" w:lastRowLastColumn="0"/>
            </w:pPr>
            <w:r w:rsidRPr="15E2CEE1">
              <w:rPr>
                <w:rFonts w:asciiTheme="minorHAnsi" w:hAnsiTheme="minorHAnsi"/>
              </w:rPr>
              <w:t>Un evento riguardante un Lettore. Durante l’evento il Lettore non potrà prenotare e prendere in prestito Copie.</w:t>
            </w:r>
          </w:p>
          <w:p w14:paraId="539E51CC" w14:textId="77777777" w:rsidR="00BF72B2" w:rsidRPr="00EC4A1F" w:rsidRDefault="00BF72B2" w:rsidP="00F75018">
            <w:pPr>
              <w:jc w:val="both"/>
              <w:cnfStyle w:val="000000000000" w:firstRow="0" w:lastRow="0" w:firstColumn="0" w:lastColumn="0" w:oddVBand="0" w:evenVBand="0" w:oddHBand="0" w:evenHBand="0" w:firstRowFirstColumn="0" w:firstRowLastColumn="0" w:lastRowFirstColumn="0" w:lastRowLastColumn="0"/>
            </w:pPr>
            <w:r w:rsidRPr="15E2CEE1">
              <w:rPr>
                <w:rFonts w:asciiTheme="minorHAnsi" w:hAnsiTheme="minorHAnsi"/>
              </w:rPr>
              <w:t>Allo scaturirsi dell’evento tutte le prenotazioni attive del Lettore saranno cancellate.</w:t>
            </w:r>
          </w:p>
        </w:tc>
      </w:tr>
      <w:tr w:rsidR="00BF72B2" w:rsidRPr="00EC4A1F" w14:paraId="66DE6338" w14:textId="77777777" w:rsidTr="00F75018">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124" w:type="dxa"/>
          </w:tcPr>
          <w:p w14:paraId="6258A671" w14:textId="77777777" w:rsidR="00BF72B2" w:rsidRDefault="00BF72B2" w:rsidP="00F75018">
            <w:pPr>
              <w:jc w:val="center"/>
              <w:rPr>
                <w:rFonts w:asciiTheme="minorHAnsi" w:hAnsiTheme="minorHAnsi"/>
              </w:rPr>
            </w:pPr>
            <w:r>
              <w:rPr>
                <w:rFonts w:asciiTheme="minorHAnsi" w:hAnsiTheme="minorHAnsi"/>
              </w:rPr>
              <w:t>Catalogo</w:t>
            </w:r>
          </w:p>
        </w:tc>
        <w:tc>
          <w:tcPr>
            <w:tcW w:w="6783" w:type="dxa"/>
          </w:tcPr>
          <w:p w14:paraId="7DF62460" w14:textId="77777777" w:rsidR="00BF72B2" w:rsidRPr="00EC4A1F" w:rsidRDefault="00BF72B2" w:rsidP="00F75018">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15E2CEE1">
              <w:rPr>
                <w:rFonts w:asciiTheme="minorHAnsi" w:hAnsiTheme="minorHAnsi"/>
              </w:rPr>
              <w:t>La lista di Edizioni (e delle rispettive Copie) presenti nel Sistema.</w:t>
            </w:r>
          </w:p>
        </w:tc>
      </w:tr>
      <w:tr w:rsidR="00BF72B2" w14:paraId="026C9CC1" w14:textId="77777777" w:rsidTr="00F75018">
        <w:trPr>
          <w:trHeight w:val="293"/>
        </w:trPr>
        <w:tc>
          <w:tcPr>
            <w:cnfStyle w:val="001000000000" w:firstRow="0" w:lastRow="0" w:firstColumn="1" w:lastColumn="0" w:oddVBand="0" w:evenVBand="0" w:oddHBand="0" w:evenHBand="0" w:firstRowFirstColumn="0" w:firstRowLastColumn="0" w:lastRowFirstColumn="0" w:lastRowLastColumn="0"/>
            <w:tcW w:w="3124" w:type="dxa"/>
          </w:tcPr>
          <w:p w14:paraId="7C914E5B" w14:textId="77777777" w:rsidR="00BF72B2" w:rsidRDefault="00BF72B2" w:rsidP="00F75018">
            <w:pPr>
              <w:jc w:val="center"/>
            </w:pPr>
            <w:r w:rsidRPr="15E2CEE1">
              <w:rPr>
                <w:rFonts w:asciiTheme="minorHAnsi" w:hAnsiTheme="minorHAnsi"/>
              </w:rPr>
              <w:t>Biblioteca</w:t>
            </w:r>
          </w:p>
        </w:tc>
        <w:tc>
          <w:tcPr>
            <w:tcW w:w="6783" w:type="dxa"/>
          </w:tcPr>
          <w:p w14:paraId="6D77F24A" w14:textId="77777777" w:rsidR="00BF72B2" w:rsidRDefault="00BF72B2" w:rsidP="00F75018">
            <w:pPr>
              <w:jc w:val="both"/>
              <w:cnfStyle w:val="000000000000" w:firstRow="0" w:lastRow="0" w:firstColumn="0" w:lastColumn="0" w:oddVBand="0" w:evenVBand="0" w:oddHBand="0" w:evenHBand="0" w:firstRowFirstColumn="0" w:firstRowLastColumn="0" w:lastRowFirstColumn="0" w:lastRowLastColumn="0"/>
            </w:pPr>
            <w:r w:rsidRPr="15E2CEE1">
              <w:rPr>
                <w:rFonts w:asciiTheme="minorHAnsi" w:hAnsiTheme="minorHAnsi"/>
              </w:rPr>
              <w:t xml:space="preserve">La struttura fisica dove: </w:t>
            </w:r>
          </w:p>
          <w:p w14:paraId="2D96FD31" w14:textId="77777777" w:rsidR="00BF72B2" w:rsidRDefault="00BF72B2">
            <w:pPr>
              <w:pStyle w:val="ListParagraph"/>
              <w:numPr>
                <w:ilvl w:val="0"/>
                <w:numId w:val="52"/>
              </w:num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15E2CEE1">
              <w:rPr>
                <w:rFonts w:asciiTheme="minorHAnsi" w:hAnsiTheme="minorHAnsi"/>
              </w:rPr>
              <w:t>Vengono conservate le Copie disponibili,</w:t>
            </w:r>
          </w:p>
          <w:p w14:paraId="147C0178" w14:textId="77777777" w:rsidR="00BF72B2" w:rsidRDefault="00BF72B2">
            <w:pPr>
              <w:pStyle w:val="ListParagraph"/>
              <w:numPr>
                <w:ilvl w:val="0"/>
                <w:numId w:val="52"/>
              </w:num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15E2CEE1">
              <w:rPr>
                <w:rFonts w:asciiTheme="minorHAnsi" w:hAnsiTheme="minorHAnsi"/>
              </w:rPr>
              <w:t>Vengono prese in prestito le Copie dai Lettori,</w:t>
            </w:r>
          </w:p>
          <w:p w14:paraId="745102B3" w14:textId="77777777" w:rsidR="00BF72B2" w:rsidRDefault="00BF72B2">
            <w:pPr>
              <w:pStyle w:val="ListParagraph"/>
              <w:numPr>
                <w:ilvl w:val="0"/>
                <w:numId w:val="52"/>
              </w:num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15E2CEE1">
              <w:rPr>
                <w:rFonts w:asciiTheme="minorHAnsi" w:hAnsiTheme="minorHAnsi"/>
              </w:rPr>
              <w:t>Vengono restituite le Copie prese in prestito dai Lettori,</w:t>
            </w:r>
          </w:p>
          <w:p w14:paraId="62E19060" w14:textId="77777777" w:rsidR="00BF72B2" w:rsidRDefault="00BF72B2">
            <w:pPr>
              <w:pStyle w:val="ListParagraph"/>
              <w:numPr>
                <w:ilvl w:val="0"/>
                <w:numId w:val="52"/>
              </w:num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15E2CEE1">
              <w:rPr>
                <w:rFonts w:asciiTheme="minorHAnsi" w:hAnsiTheme="minorHAnsi"/>
              </w:rPr>
              <w:t>Lavorano gli Operatori per servire i Lettori.</w:t>
            </w:r>
          </w:p>
        </w:tc>
      </w:tr>
    </w:tbl>
    <w:p w14:paraId="27E21AD4" w14:textId="77777777" w:rsidR="00BF72B2" w:rsidRPr="00BF72B2" w:rsidRDefault="00BF72B2" w:rsidP="00BF72B2"/>
    <w:sectPr w:rsidR="00BF72B2" w:rsidRPr="00BF72B2" w:rsidSect="00B51734">
      <w:footnotePr>
        <w:pos w:val="beneathText"/>
      </w:footnotePr>
      <w:pgSz w:w="11905" w:h="16837"/>
      <w:pgMar w:top="1560" w:right="1134" w:bottom="1798" w:left="1134" w:header="1134" w:footer="1134" w:gutter="0"/>
      <w:cols w:space="720"/>
      <w:formProt w:val="0"/>
      <w:docGrid w:linePitch="312"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F24D7" w14:textId="77777777" w:rsidR="00FE5FBC" w:rsidRDefault="00FE5FBC">
      <w:r>
        <w:separator/>
      </w:r>
    </w:p>
  </w:endnote>
  <w:endnote w:type="continuationSeparator" w:id="0">
    <w:p w14:paraId="7E29109E" w14:textId="77777777" w:rsidR="00FE5FBC" w:rsidRDefault="00FE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3212"/>
      <w:gridCol w:w="3212"/>
      <w:gridCol w:w="3213"/>
    </w:tblGrid>
    <w:tr w:rsidR="008B36D5" w14:paraId="7AFFFE30" w14:textId="77777777">
      <w:trPr>
        <w:trHeight w:val="293"/>
      </w:trPr>
      <w:tc>
        <w:tcPr>
          <w:tcW w:w="3212" w:type="dxa"/>
          <w:vMerge w:val="restart"/>
          <w:tcBorders>
            <w:top w:val="single" w:sz="1" w:space="0" w:color="000000"/>
            <w:left w:val="single" w:sz="1" w:space="0" w:color="000000"/>
            <w:bottom w:val="single" w:sz="1" w:space="0" w:color="000000"/>
          </w:tcBorders>
        </w:tcPr>
        <w:p w14:paraId="05218A12" w14:textId="77777777" w:rsidR="008B36D5" w:rsidRPr="00325F0B" w:rsidRDefault="008B36D5">
          <w:pPr>
            <w:pStyle w:val="Contenutotabella"/>
            <w:rPr>
              <w:rFonts w:asciiTheme="minorHAnsi" w:hAnsiTheme="minorHAnsi"/>
            </w:rPr>
          </w:pPr>
        </w:p>
      </w:tc>
      <w:tc>
        <w:tcPr>
          <w:tcW w:w="3212" w:type="dxa"/>
          <w:vMerge w:val="restart"/>
          <w:tcBorders>
            <w:top w:val="single" w:sz="1" w:space="0" w:color="000000"/>
            <w:left w:val="single" w:sz="1" w:space="0" w:color="000000"/>
            <w:bottom w:val="single" w:sz="1" w:space="0" w:color="000000"/>
          </w:tcBorders>
        </w:tcPr>
        <w:p w14:paraId="72BA74C1" w14:textId="77777777" w:rsidR="008B36D5" w:rsidRPr="00325F0B" w:rsidRDefault="008B36D5">
          <w:pPr>
            <w:pStyle w:val="Contenutotabella"/>
            <w:jc w:val="center"/>
            <w:rPr>
              <w:rFonts w:asciiTheme="minorHAnsi" w:hAnsiTheme="minorHAnsi"/>
              <w:sz w:val="20"/>
            </w:rPr>
          </w:pPr>
          <w:r w:rsidRPr="00325F0B">
            <w:rPr>
              <w:rFonts w:asciiTheme="minorHAnsi" w:hAnsiTheme="minorHAnsi"/>
              <w:sz w:val="20"/>
            </w:rPr>
            <w:t>Ingegneria del Software</w:t>
          </w:r>
        </w:p>
      </w:tc>
      <w:tc>
        <w:tcPr>
          <w:tcW w:w="3213" w:type="dxa"/>
          <w:vMerge w:val="restart"/>
          <w:tcBorders>
            <w:top w:val="single" w:sz="1" w:space="0" w:color="000000"/>
            <w:left w:val="single" w:sz="1" w:space="0" w:color="000000"/>
            <w:bottom w:val="single" w:sz="1" w:space="0" w:color="000000"/>
            <w:right w:val="single" w:sz="1" w:space="0" w:color="000000"/>
          </w:tcBorders>
        </w:tcPr>
        <w:p w14:paraId="761E145C" w14:textId="77777777" w:rsidR="008B36D5" w:rsidRPr="00325F0B" w:rsidRDefault="008B36D5">
          <w:pPr>
            <w:pStyle w:val="Contenutotabella"/>
            <w:jc w:val="right"/>
            <w:rPr>
              <w:rFonts w:asciiTheme="minorHAnsi" w:hAnsiTheme="minorHAnsi"/>
            </w:rPr>
          </w:pPr>
          <w:r w:rsidRPr="00325F0B">
            <w:rPr>
              <w:rFonts w:asciiTheme="minorHAnsi" w:hAnsiTheme="minorHAnsi"/>
              <w:sz w:val="20"/>
            </w:rPr>
            <w:t xml:space="preserve">Pagina </w:t>
          </w:r>
          <w:r w:rsidRPr="00325F0B">
            <w:rPr>
              <w:rFonts w:asciiTheme="minorHAnsi" w:hAnsiTheme="minorHAnsi"/>
              <w:sz w:val="20"/>
            </w:rPr>
            <w:fldChar w:fldCharType="begin"/>
          </w:r>
          <w:r w:rsidRPr="00325F0B">
            <w:rPr>
              <w:rFonts w:asciiTheme="minorHAnsi" w:hAnsiTheme="minorHAnsi"/>
              <w:sz w:val="20"/>
            </w:rPr>
            <w:instrText xml:space="preserve"> PAGE \*Arabic </w:instrText>
          </w:r>
          <w:r w:rsidRPr="00325F0B">
            <w:rPr>
              <w:rFonts w:asciiTheme="minorHAnsi" w:hAnsiTheme="minorHAnsi"/>
              <w:sz w:val="20"/>
            </w:rPr>
            <w:fldChar w:fldCharType="separate"/>
          </w:r>
          <w:r w:rsidR="002713D8" w:rsidRPr="00325F0B">
            <w:rPr>
              <w:rFonts w:asciiTheme="minorHAnsi" w:hAnsiTheme="minorHAnsi"/>
              <w:noProof/>
              <w:sz w:val="20"/>
            </w:rPr>
            <w:t>2</w:t>
          </w:r>
          <w:r w:rsidRPr="00325F0B">
            <w:rPr>
              <w:rFonts w:asciiTheme="minorHAnsi" w:hAnsiTheme="minorHAnsi"/>
              <w:sz w:val="20"/>
            </w:rPr>
            <w:fldChar w:fldCharType="end"/>
          </w:r>
          <w:r w:rsidRPr="00325F0B">
            <w:rPr>
              <w:rFonts w:asciiTheme="minorHAnsi" w:hAnsiTheme="minorHAnsi"/>
              <w:sz w:val="20"/>
            </w:rPr>
            <w:t xml:space="preserve"> di </w:t>
          </w:r>
          <w:r w:rsidRPr="00325F0B">
            <w:rPr>
              <w:rFonts w:asciiTheme="minorHAnsi" w:hAnsiTheme="minorHAnsi"/>
              <w:sz w:val="20"/>
            </w:rPr>
            <w:fldChar w:fldCharType="begin"/>
          </w:r>
          <w:r w:rsidRPr="00325F0B">
            <w:rPr>
              <w:rFonts w:asciiTheme="minorHAnsi" w:hAnsiTheme="minorHAnsi"/>
              <w:sz w:val="20"/>
            </w:rPr>
            <w:instrText xml:space="preserve"> NUMPAGES \*Arabic </w:instrText>
          </w:r>
          <w:r w:rsidRPr="00325F0B">
            <w:rPr>
              <w:rFonts w:asciiTheme="minorHAnsi" w:hAnsiTheme="minorHAnsi"/>
              <w:sz w:val="20"/>
            </w:rPr>
            <w:fldChar w:fldCharType="separate"/>
          </w:r>
          <w:r w:rsidR="002713D8" w:rsidRPr="00325F0B">
            <w:rPr>
              <w:rFonts w:asciiTheme="minorHAnsi" w:hAnsiTheme="minorHAnsi"/>
              <w:noProof/>
              <w:sz w:val="20"/>
            </w:rPr>
            <w:t>4</w:t>
          </w:r>
          <w:r w:rsidRPr="00325F0B">
            <w:rPr>
              <w:rFonts w:asciiTheme="minorHAnsi" w:hAnsiTheme="minorHAnsi"/>
              <w:sz w:val="20"/>
            </w:rPr>
            <w:fldChar w:fldCharType="end"/>
          </w:r>
        </w:p>
      </w:tc>
    </w:tr>
  </w:tbl>
  <w:p w14:paraId="49C75F83" w14:textId="77777777" w:rsidR="008B36D5" w:rsidRDefault="008B36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D6E70" w14:textId="77777777" w:rsidR="008B36D5" w:rsidRDefault="008B36D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C75C9" w14:textId="77777777" w:rsidR="00FE5FBC" w:rsidRDefault="00FE5FBC">
      <w:r>
        <w:separator/>
      </w:r>
    </w:p>
  </w:footnote>
  <w:footnote w:type="continuationSeparator" w:id="0">
    <w:p w14:paraId="722BBB60" w14:textId="77777777" w:rsidR="00FE5FBC" w:rsidRDefault="00FE5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8B36D5" w14:paraId="58721BB7" w14:textId="77777777">
      <w:trPr>
        <w:trHeight w:val="244"/>
      </w:trPr>
      <w:tc>
        <w:tcPr>
          <w:tcW w:w="6745" w:type="dxa"/>
          <w:vMerge w:val="restart"/>
          <w:tcBorders>
            <w:top w:val="single" w:sz="1" w:space="0" w:color="000000"/>
            <w:left w:val="single" w:sz="1" w:space="0" w:color="000000"/>
            <w:bottom w:val="single" w:sz="1" w:space="0" w:color="000000"/>
          </w:tcBorders>
        </w:tcPr>
        <w:p w14:paraId="25DFF9CF" w14:textId="60A48F14" w:rsidR="008B36D5" w:rsidRPr="00325F0B" w:rsidRDefault="008B36D5" w:rsidP="00093D9B">
          <w:pPr>
            <w:pStyle w:val="Intestazionetabella"/>
            <w:jc w:val="left"/>
            <w:rPr>
              <w:rFonts w:asciiTheme="minorHAnsi" w:hAnsiTheme="minorHAnsi"/>
              <w:b w:val="0"/>
              <w:sz w:val="20"/>
            </w:rPr>
          </w:pPr>
          <w:r w:rsidRPr="00325F0B">
            <w:rPr>
              <w:rFonts w:asciiTheme="minorHAnsi" w:hAnsiTheme="minorHAnsi"/>
              <w:b w:val="0"/>
              <w:sz w:val="20"/>
            </w:rPr>
            <w:t xml:space="preserve">Progetto: </w:t>
          </w:r>
          <w:r w:rsidR="00A14F33" w:rsidRPr="00325F0B">
            <w:rPr>
              <w:rFonts w:asciiTheme="minorHAnsi" w:hAnsiTheme="minorHAnsi"/>
              <w:b w:val="0"/>
              <w:sz w:val="20"/>
            </w:rPr>
            <w:t>NovaBiblioteca</w:t>
          </w:r>
        </w:p>
      </w:tc>
      <w:tc>
        <w:tcPr>
          <w:tcW w:w="2892" w:type="dxa"/>
          <w:vMerge w:val="restart"/>
          <w:tcBorders>
            <w:top w:val="single" w:sz="1" w:space="0" w:color="000000"/>
            <w:left w:val="single" w:sz="1" w:space="0" w:color="000000"/>
            <w:bottom w:val="single" w:sz="1" w:space="0" w:color="000000"/>
            <w:right w:val="single" w:sz="1" w:space="0" w:color="000000"/>
          </w:tcBorders>
        </w:tcPr>
        <w:p w14:paraId="1C7F3DC9" w14:textId="6C7D63E5" w:rsidR="008B36D5" w:rsidRPr="00325F0B" w:rsidRDefault="008B36D5">
          <w:pPr>
            <w:pStyle w:val="Intestazionetabella"/>
            <w:jc w:val="left"/>
            <w:rPr>
              <w:rFonts w:asciiTheme="minorHAnsi" w:hAnsiTheme="minorHAnsi"/>
              <w:b w:val="0"/>
              <w:sz w:val="20"/>
            </w:rPr>
          </w:pPr>
          <w:r w:rsidRPr="00325F0B">
            <w:rPr>
              <w:rFonts w:asciiTheme="minorHAnsi" w:hAnsiTheme="minorHAnsi"/>
              <w:b w:val="0"/>
              <w:sz w:val="20"/>
            </w:rPr>
            <w:t xml:space="preserve">Versione: </w:t>
          </w:r>
          <w:r w:rsidR="00A14F33" w:rsidRPr="00325F0B">
            <w:rPr>
              <w:rFonts w:asciiTheme="minorHAnsi" w:hAnsiTheme="minorHAnsi"/>
              <w:b w:val="0"/>
              <w:sz w:val="20"/>
            </w:rPr>
            <w:t>0.</w:t>
          </w:r>
          <w:r w:rsidR="0006203F">
            <w:rPr>
              <w:rFonts w:asciiTheme="minorHAnsi" w:hAnsiTheme="minorHAnsi"/>
              <w:b w:val="0"/>
              <w:sz w:val="20"/>
            </w:rPr>
            <w:t>2</w:t>
          </w:r>
        </w:p>
      </w:tc>
    </w:tr>
    <w:tr w:rsidR="008B36D5" w14:paraId="64BE1445" w14:textId="77777777">
      <w:trPr>
        <w:trHeight w:val="244"/>
      </w:trPr>
      <w:tc>
        <w:tcPr>
          <w:tcW w:w="6745" w:type="dxa"/>
          <w:vMerge w:val="restart"/>
          <w:tcBorders>
            <w:left w:val="single" w:sz="1" w:space="0" w:color="000000"/>
            <w:bottom w:val="single" w:sz="1" w:space="0" w:color="000000"/>
          </w:tcBorders>
        </w:tcPr>
        <w:p w14:paraId="2C9E1133" w14:textId="5265BF61" w:rsidR="008B36D5" w:rsidRPr="00325F0B" w:rsidRDefault="008B36D5" w:rsidP="00093D9B">
          <w:pPr>
            <w:pStyle w:val="Contenutotabella"/>
            <w:rPr>
              <w:rFonts w:asciiTheme="minorHAnsi" w:hAnsiTheme="minorHAnsi"/>
              <w:sz w:val="20"/>
            </w:rPr>
          </w:pPr>
          <w:r w:rsidRPr="00325F0B">
            <w:rPr>
              <w:rFonts w:asciiTheme="minorHAnsi" w:hAnsiTheme="minorHAnsi"/>
              <w:sz w:val="20"/>
            </w:rPr>
            <w:t xml:space="preserve">Documento: </w:t>
          </w:r>
          <w:r w:rsidR="00315958">
            <w:rPr>
              <w:rFonts w:asciiTheme="minorHAnsi" w:hAnsiTheme="minorHAnsi"/>
              <w:sz w:val="20"/>
            </w:rPr>
            <w:t>Requirements Analysis Document</w:t>
          </w:r>
        </w:p>
      </w:tc>
      <w:tc>
        <w:tcPr>
          <w:tcW w:w="2892" w:type="dxa"/>
          <w:vMerge w:val="restart"/>
          <w:tcBorders>
            <w:left w:val="single" w:sz="1" w:space="0" w:color="000000"/>
            <w:bottom w:val="single" w:sz="1" w:space="0" w:color="000000"/>
            <w:right w:val="single" w:sz="1" w:space="0" w:color="000000"/>
          </w:tcBorders>
        </w:tcPr>
        <w:p w14:paraId="4706A393" w14:textId="323F8100" w:rsidR="008B36D5" w:rsidRPr="00325F0B" w:rsidRDefault="004D1EA6">
          <w:pPr>
            <w:pStyle w:val="Contenutotabella"/>
            <w:rPr>
              <w:rFonts w:asciiTheme="minorHAnsi" w:hAnsiTheme="minorHAnsi"/>
              <w:sz w:val="20"/>
            </w:rPr>
          </w:pPr>
          <w:r w:rsidRPr="00325F0B">
            <w:rPr>
              <w:rFonts w:asciiTheme="minorHAnsi" w:hAnsiTheme="minorHAnsi"/>
              <w:sz w:val="20"/>
            </w:rPr>
            <w:t xml:space="preserve">Data: </w:t>
          </w:r>
          <w:r w:rsidR="005B3A3D">
            <w:rPr>
              <w:rFonts w:asciiTheme="minorHAnsi" w:hAnsiTheme="minorHAnsi"/>
              <w:sz w:val="20"/>
            </w:rPr>
            <w:t>2</w:t>
          </w:r>
          <w:r w:rsidR="0006203F">
            <w:rPr>
              <w:rFonts w:asciiTheme="minorHAnsi" w:hAnsiTheme="minorHAnsi"/>
              <w:sz w:val="20"/>
            </w:rPr>
            <w:t>8</w:t>
          </w:r>
          <w:r w:rsidR="005B3A3D">
            <w:rPr>
              <w:rFonts w:asciiTheme="minorHAnsi" w:hAnsiTheme="minorHAnsi"/>
              <w:sz w:val="20"/>
            </w:rPr>
            <w:t>/</w:t>
          </w:r>
          <w:r w:rsidR="00A14F33" w:rsidRPr="00325F0B">
            <w:rPr>
              <w:rFonts w:asciiTheme="minorHAnsi" w:hAnsiTheme="minorHAnsi"/>
              <w:sz w:val="20"/>
            </w:rPr>
            <w:t>10</w:t>
          </w:r>
          <w:r w:rsidR="008B36D5" w:rsidRPr="00325F0B">
            <w:rPr>
              <w:rFonts w:asciiTheme="minorHAnsi" w:hAnsiTheme="minorHAnsi"/>
              <w:sz w:val="20"/>
            </w:rPr>
            <w:t>/</w:t>
          </w:r>
          <w:r w:rsidR="00A14F33" w:rsidRPr="00325F0B">
            <w:rPr>
              <w:rFonts w:asciiTheme="minorHAnsi" w:hAnsiTheme="minorHAnsi"/>
              <w:sz w:val="20"/>
            </w:rPr>
            <w:t>2026</w:t>
          </w:r>
        </w:p>
      </w:tc>
    </w:tr>
  </w:tbl>
  <w:p w14:paraId="6B1C7B0C" w14:textId="77777777" w:rsidR="008B36D5" w:rsidRDefault="008B36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33FB7" w14:textId="77777777" w:rsidR="008B36D5" w:rsidRDefault="008B36D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5"/>
    <w:lvl w:ilvl="0">
      <w:start w:val="1"/>
      <w:numFmt w:val="bullet"/>
      <w:lvlText w:val=""/>
      <w:lvlJc w:val="left"/>
      <w:pPr>
        <w:tabs>
          <w:tab w:val="num" w:pos="0"/>
        </w:tabs>
        <w:ind w:left="720" w:hanging="360"/>
      </w:pPr>
      <w:rPr>
        <w:rFonts w:ascii="Wingdings" w:hAnsi="Wingdings"/>
      </w:rPr>
    </w:lvl>
  </w:abstractNum>
  <w:abstractNum w:abstractNumId="1" w15:restartNumberingAfterBreak="0">
    <w:nsid w:val="00000003"/>
    <w:multiLevelType w:val="singleLevel"/>
    <w:tmpl w:val="00000003"/>
    <w:name w:val="WW8Num9"/>
    <w:lvl w:ilvl="0">
      <w:start w:val="1"/>
      <w:numFmt w:val="bullet"/>
      <w:lvlText w:val=""/>
      <w:lvlJc w:val="left"/>
      <w:pPr>
        <w:tabs>
          <w:tab w:val="num" w:pos="0"/>
        </w:tabs>
        <w:ind w:left="720" w:hanging="360"/>
      </w:pPr>
      <w:rPr>
        <w:rFonts w:ascii="Wingdings" w:hAnsi="Wingdings"/>
      </w:rPr>
    </w:lvl>
  </w:abstractNum>
  <w:abstractNum w:abstractNumId="2" w15:restartNumberingAfterBreak="0">
    <w:nsid w:val="00000004"/>
    <w:multiLevelType w:val="singleLevel"/>
    <w:tmpl w:val="00000004"/>
    <w:name w:val="372837248"/>
    <w:lvl w:ilvl="0">
      <w:numFmt w:val="bullet"/>
      <w:lvlText w:val="-"/>
      <w:lvlJc w:val="left"/>
      <w:pPr>
        <w:tabs>
          <w:tab w:val="num" w:pos="0"/>
        </w:tabs>
        <w:ind w:left="1068" w:hanging="360"/>
      </w:pPr>
      <w:rPr>
        <w:rFonts w:ascii="Century Gothic" w:hAnsi="Century Gothic" w:cs="Times New Roman"/>
      </w:rPr>
    </w:lvl>
  </w:abstractNum>
  <w:abstractNum w:abstractNumId="3" w15:restartNumberingAfterBreak="0">
    <w:nsid w:val="00000005"/>
    <w:multiLevelType w:val="singleLevel"/>
    <w:tmpl w:val="00000005"/>
    <w:name w:val="372837388"/>
    <w:lvl w:ilvl="0">
      <w:numFmt w:val="bullet"/>
      <w:lvlText w:val="-"/>
      <w:lvlJc w:val="left"/>
      <w:pPr>
        <w:tabs>
          <w:tab w:val="num" w:pos="0"/>
        </w:tabs>
        <w:ind w:left="3198" w:hanging="360"/>
      </w:pPr>
      <w:rPr>
        <w:rFonts w:ascii="Century Gothic" w:hAnsi="Century Gothic" w:cs="Times New Roman"/>
      </w:rPr>
    </w:lvl>
  </w:abstractNum>
  <w:abstractNum w:abstractNumId="4" w15:restartNumberingAfterBreak="0">
    <w:nsid w:val="01EC694B"/>
    <w:multiLevelType w:val="multilevel"/>
    <w:tmpl w:val="BCBCE79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5" w15:restartNumberingAfterBreak="0">
    <w:nsid w:val="024A0CB0"/>
    <w:multiLevelType w:val="multilevel"/>
    <w:tmpl w:val="2EDADBD0"/>
    <w:lvl w:ilvl="0">
      <w:numFmt w:val="bullet"/>
      <w:lvlText w:val="-"/>
      <w:lvlJc w:val="left"/>
      <w:pPr>
        <w:ind w:left="1068" w:hanging="360"/>
      </w:pPr>
      <w:rPr>
        <w:rFonts w:ascii="Aptos" w:eastAsiaTheme="minorHAnsi" w:hAnsi="Aptos" w:cstheme="minorBidi"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6" w15:restartNumberingAfterBreak="0">
    <w:nsid w:val="034F29CF"/>
    <w:multiLevelType w:val="hybridMultilevel"/>
    <w:tmpl w:val="119E2A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51D6C35"/>
    <w:multiLevelType w:val="multilevel"/>
    <w:tmpl w:val="BCBCE79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8" w15:restartNumberingAfterBreak="0">
    <w:nsid w:val="0C943BA3"/>
    <w:multiLevelType w:val="multilevel"/>
    <w:tmpl w:val="BCBCE79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9" w15:restartNumberingAfterBreak="0">
    <w:nsid w:val="0CE30B61"/>
    <w:multiLevelType w:val="hybridMultilevel"/>
    <w:tmpl w:val="119E2A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02A3C9A"/>
    <w:multiLevelType w:val="multilevel"/>
    <w:tmpl w:val="BCBCE79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1" w15:restartNumberingAfterBreak="0">
    <w:nsid w:val="146D44E1"/>
    <w:multiLevelType w:val="multilevel"/>
    <w:tmpl w:val="BCBCE79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2" w15:restartNumberingAfterBreak="0">
    <w:nsid w:val="14CF0887"/>
    <w:multiLevelType w:val="multilevel"/>
    <w:tmpl w:val="BCBCE79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3" w15:restartNumberingAfterBreak="0">
    <w:nsid w:val="15A87742"/>
    <w:multiLevelType w:val="hybridMultilevel"/>
    <w:tmpl w:val="119E2A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7001144"/>
    <w:multiLevelType w:val="hybridMultilevel"/>
    <w:tmpl w:val="72BABDB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17303659"/>
    <w:multiLevelType w:val="hybridMultilevel"/>
    <w:tmpl w:val="5FF489AA"/>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81A44E8"/>
    <w:multiLevelType w:val="hybridMultilevel"/>
    <w:tmpl w:val="119E2A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9C674F4"/>
    <w:multiLevelType w:val="multilevel"/>
    <w:tmpl w:val="7BB67466"/>
    <w:lvl w:ilvl="0">
      <w:start w:val="3"/>
      <w:numFmt w:val="decimal"/>
      <w:lvlText w:val="%1."/>
      <w:lvlJc w:val="left"/>
      <w:pPr>
        <w:ind w:left="644" w:hanging="360"/>
      </w:pPr>
      <w:rPr>
        <w:rFonts w:hint="default"/>
      </w:rPr>
    </w:lvl>
    <w:lvl w:ilvl="1">
      <w:numFmt w:val="bullet"/>
      <w:lvlText w:val="-"/>
      <w:lvlJc w:val="left"/>
      <w:pPr>
        <w:ind w:left="1429" w:hanging="360"/>
      </w:pPr>
      <w:rPr>
        <w:rFonts w:ascii="Aptos" w:eastAsiaTheme="minorHAnsi" w:hAnsi="Aptos" w:cstheme="minorBidi"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18" w15:restartNumberingAfterBreak="0">
    <w:nsid w:val="19EC2D93"/>
    <w:multiLevelType w:val="hybridMultilevel"/>
    <w:tmpl w:val="5FF489AA"/>
    <w:lvl w:ilvl="0" w:tplc="0410000F">
      <w:start w:val="1"/>
      <w:numFmt w:val="decimal"/>
      <w:lvlText w:val="%1."/>
      <w:lvlJc w:val="left"/>
      <w:pPr>
        <w:ind w:left="720" w:hanging="360"/>
      </w:pPr>
      <w:rPr>
        <w:rFonts w:hint="default"/>
      </w:rPr>
    </w:lvl>
    <w:lvl w:ilvl="1" w:tplc="04100001">
      <w:start w:val="1"/>
      <w:numFmt w:val="bullet"/>
      <w:lvlText w:val=""/>
      <w:lvlJc w:val="left"/>
      <w:pPr>
        <w:ind w:left="1440" w:hanging="360"/>
      </w:pPr>
      <w:rPr>
        <w:rFonts w:ascii="Symbol" w:hAnsi="Symbol" w:hint="default"/>
      </w:r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1A2FD67D"/>
    <w:multiLevelType w:val="hybridMultilevel"/>
    <w:tmpl w:val="B9BE572A"/>
    <w:lvl w:ilvl="0" w:tplc="3D044CB8">
      <w:start w:val="1"/>
      <w:numFmt w:val="bullet"/>
      <w:lvlText w:val=""/>
      <w:lvlJc w:val="left"/>
      <w:pPr>
        <w:ind w:left="720" w:hanging="360"/>
      </w:pPr>
      <w:rPr>
        <w:rFonts w:ascii="Symbol" w:hAnsi="Symbol" w:hint="default"/>
      </w:rPr>
    </w:lvl>
    <w:lvl w:ilvl="1" w:tplc="BFC6C54C">
      <w:start w:val="1"/>
      <w:numFmt w:val="bullet"/>
      <w:lvlText w:val="o"/>
      <w:lvlJc w:val="left"/>
      <w:pPr>
        <w:ind w:left="1440" w:hanging="360"/>
      </w:pPr>
      <w:rPr>
        <w:rFonts w:ascii="Courier New" w:hAnsi="Courier New" w:hint="default"/>
      </w:rPr>
    </w:lvl>
    <w:lvl w:ilvl="2" w:tplc="854C458A">
      <w:start w:val="1"/>
      <w:numFmt w:val="bullet"/>
      <w:lvlText w:val=""/>
      <w:lvlJc w:val="left"/>
      <w:pPr>
        <w:ind w:left="2160" w:hanging="360"/>
      </w:pPr>
      <w:rPr>
        <w:rFonts w:ascii="Wingdings" w:hAnsi="Wingdings" w:hint="default"/>
      </w:rPr>
    </w:lvl>
    <w:lvl w:ilvl="3" w:tplc="0AA2423C">
      <w:start w:val="1"/>
      <w:numFmt w:val="bullet"/>
      <w:lvlText w:val=""/>
      <w:lvlJc w:val="left"/>
      <w:pPr>
        <w:ind w:left="2880" w:hanging="360"/>
      </w:pPr>
      <w:rPr>
        <w:rFonts w:ascii="Symbol" w:hAnsi="Symbol" w:hint="default"/>
      </w:rPr>
    </w:lvl>
    <w:lvl w:ilvl="4" w:tplc="630EAB9E">
      <w:start w:val="1"/>
      <w:numFmt w:val="bullet"/>
      <w:lvlText w:val="o"/>
      <w:lvlJc w:val="left"/>
      <w:pPr>
        <w:ind w:left="3600" w:hanging="360"/>
      </w:pPr>
      <w:rPr>
        <w:rFonts w:ascii="Courier New" w:hAnsi="Courier New" w:hint="default"/>
      </w:rPr>
    </w:lvl>
    <w:lvl w:ilvl="5" w:tplc="3EA495B2">
      <w:start w:val="1"/>
      <w:numFmt w:val="bullet"/>
      <w:lvlText w:val=""/>
      <w:lvlJc w:val="left"/>
      <w:pPr>
        <w:ind w:left="4320" w:hanging="360"/>
      </w:pPr>
      <w:rPr>
        <w:rFonts w:ascii="Wingdings" w:hAnsi="Wingdings" w:hint="default"/>
      </w:rPr>
    </w:lvl>
    <w:lvl w:ilvl="6" w:tplc="5FE2F100">
      <w:start w:val="1"/>
      <w:numFmt w:val="bullet"/>
      <w:lvlText w:val=""/>
      <w:lvlJc w:val="left"/>
      <w:pPr>
        <w:ind w:left="5040" w:hanging="360"/>
      </w:pPr>
      <w:rPr>
        <w:rFonts w:ascii="Symbol" w:hAnsi="Symbol" w:hint="default"/>
      </w:rPr>
    </w:lvl>
    <w:lvl w:ilvl="7" w:tplc="105AD22E">
      <w:start w:val="1"/>
      <w:numFmt w:val="bullet"/>
      <w:lvlText w:val="o"/>
      <w:lvlJc w:val="left"/>
      <w:pPr>
        <w:ind w:left="5760" w:hanging="360"/>
      </w:pPr>
      <w:rPr>
        <w:rFonts w:ascii="Courier New" w:hAnsi="Courier New" w:hint="default"/>
      </w:rPr>
    </w:lvl>
    <w:lvl w:ilvl="8" w:tplc="DC8216AC">
      <w:start w:val="1"/>
      <w:numFmt w:val="bullet"/>
      <w:lvlText w:val=""/>
      <w:lvlJc w:val="left"/>
      <w:pPr>
        <w:ind w:left="6480" w:hanging="360"/>
      </w:pPr>
      <w:rPr>
        <w:rFonts w:ascii="Wingdings" w:hAnsi="Wingdings" w:hint="default"/>
      </w:rPr>
    </w:lvl>
  </w:abstractNum>
  <w:abstractNum w:abstractNumId="20" w15:restartNumberingAfterBreak="0">
    <w:nsid w:val="1D7FC9C9"/>
    <w:multiLevelType w:val="multilevel"/>
    <w:tmpl w:val="40C2ADEC"/>
    <w:lvl w:ilvl="0">
      <w:start w:val="3"/>
      <w:numFmt w:val="bullet"/>
      <w:lvlText w:val="-"/>
      <w:lvlJc w:val="left"/>
      <w:pPr>
        <w:ind w:left="709" w:hanging="360"/>
      </w:pPr>
      <w:rPr>
        <w:rFonts w:ascii="Aptos" w:eastAsiaTheme="minorHAnsi" w:hAnsi="Aptos" w:cstheme="minorBidi" w:hint="default"/>
      </w:r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1" w15:restartNumberingAfterBreak="0">
    <w:nsid w:val="1DDE17E0"/>
    <w:multiLevelType w:val="multilevel"/>
    <w:tmpl w:val="2B060D34"/>
    <w:lvl w:ilvl="0">
      <w:start w:val="3"/>
      <w:numFmt w:val="decimal"/>
      <w:lvlText w:val="%1."/>
      <w:lvlJc w:val="left"/>
      <w:pPr>
        <w:ind w:left="644" w:hanging="360"/>
      </w:pPr>
      <w:rPr>
        <w:rFonts w:hint="default"/>
      </w:rPr>
    </w:lvl>
    <w:lvl w:ilvl="1">
      <w:numFmt w:val="bullet"/>
      <w:lvlText w:val="-"/>
      <w:lvlJc w:val="left"/>
      <w:pPr>
        <w:ind w:left="1429" w:hanging="360"/>
      </w:pPr>
      <w:rPr>
        <w:rFonts w:ascii="Aptos" w:eastAsiaTheme="minorHAnsi" w:hAnsi="Aptos" w:cstheme="minorBidi"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22" w15:restartNumberingAfterBreak="0">
    <w:nsid w:val="1EB636BE"/>
    <w:multiLevelType w:val="hybridMultilevel"/>
    <w:tmpl w:val="708C4F1E"/>
    <w:lvl w:ilvl="0" w:tplc="CBBEAE30">
      <w:start w:val="1"/>
      <w:numFmt w:val="bullet"/>
      <w:lvlText w:val=""/>
      <w:lvlJc w:val="left"/>
      <w:pPr>
        <w:ind w:left="720" w:hanging="360"/>
      </w:pPr>
      <w:rPr>
        <w:rFonts w:ascii="Symbol" w:hAnsi="Symbol" w:hint="default"/>
      </w:rPr>
    </w:lvl>
    <w:lvl w:ilvl="1" w:tplc="EB5CCDCE">
      <w:start w:val="1"/>
      <w:numFmt w:val="bullet"/>
      <w:lvlText w:val="o"/>
      <w:lvlJc w:val="left"/>
      <w:pPr>
        <w:ind w:left="1440" w:hanging="360"/>
      </w:pPr>
      <w:rPr>
        <w:rFonts w:ascii="Courier New" w:hAnsi="Courier New" w:hint="default"/>
      </w:rPr>
    </w:lvl>
    <w:lvl w:ilvl="2" w:tplc="CEC4E450">
      <w:start w:val="1"/>
      <w:numFmt w:val="bullet"/>
      <w:lvlText w:val=""/>
      <w:lvlJc w:val="left"/>
      <w:pPr>
        <w:ind w:left="2160" w:hanging="360"/>
      </w:pPr>
      <w:rPr>
        <w:rFonts w:ascii="Wingdings" w:hAnsi="Wingdings" w:hint="default"/>
      </w:rPr>
    </w:lvl>
    <w:lvl w:ilvl="3" w:tplc="807EC35E">
      <w:start w:val="1"/>
      <w:numFmt w:val="bullet"/>
      <w:lvlText w:val=""/>
      <w:lvlJc w:val="left"/>
      <w:pPr>
        <w:ind w:left="2880" w:hanging="360"/>
      </w:pPr>
      <w:rPr>
        <w:rFonts w:ascii="Symbol" w:hAnsi="Symbol" w:hint="default"/>
      </w:rPr>
    </w:lvl>
    <w:lvl w:ilvl="4" w:tplc="A3EE7F4A">
      <w:start w:val="1"/>
      <w:numFmt w:val="bullet"/>
      <w:lvlText w:val="o"/>
      <w:lvlJc w:val="left"/>
      <w:pPr>
        <w:ind w:left="3600" w:hanging="360"/>
      </w:pPr>
      <w:rPr>
        <w:rFonts w:ascii="Courier New" w:hAnsi="Courier New" w:hint="default"/>
      </w:rPr>
    </w:lvl>
    <w:lvl w:ilvl="5" w:tplc="D29AFBF4">
      <w:start w:val="1"/>
      <w:numFmt w:val="bullet"/>
      <w:lvlText w:val=""/>
      <w:lvlJc w:val="left"/>
      <w:pPr>
        <w:ind w:left="4320" w:hanging="360"/>
      </w:pPr>
      <w:rPr>
        <w:rFonts w:ascii="Wingdings" w:hAnsi="Wingdings" w:hint="default"/>
      </w:rPr>
    </w:lvl>
    <w:lvl w:ilvl="6" w:tplc="7534BC20">
      <w:start w:val="1"/>
      <w:numFmt w:val="bullet"/>
      <w:lvlText w:val=""/>
      <w:lvlJc w:val="left"/>
      <w:pPr>
        <w:ind w:left="5040" w:hanging="360"/>
      </w:pPr>
      <w:rPr>
        <w:rFonts w:ascii="Symbol" w:hAnsi="Symbol" w:hint="default"/>
      </w:rPr>
    </w:lvl>
    <w:lvl w:ilvl="7" w:tplc="9F8AFEC8">
      <w:start w:val="1"/>
      <w:numFmt w:val="bullet"/>
      <w:lvlText w:val="o"/>
      <w:lvlJc w:val="left"/>
      <w:pPr>
        <w:ind w:left="5760" w:hanging="360"/>
      </w:pPr>
      <w:rPr>
        <w:rFonts w:ascii="Courier New" w:hAnsi="Courier New" w:hint="default"/>
      </w:rPr>
    </w:lvl>
    <w:lvl w:ilvl="8" w:tplc="CCA0B64C">
      <w:start w:val="1"/>
      <w:numFmt w:val="bullet"/>
      <w:lvlText w:val=""/>
      <w:lvlJc w:val="left"/>
      <w:pPr>
        <w:ind w:left="6480" w:hanging="360"/>
      </w:pPr>
      <w:rPr>
        <w:rFonts w:ascii="Wingdings" w:hAnsi="Wingdings" w:hint="default"/>
      </w:rPr>
    </w:lvl>
  </w:abstractNum>
  <w:abstractNum w:abstractNumId="23" w15:restartNumberingAfterBreak="0">
    <w:nsid w:val="1F8433D7"/>
    <w:multiLevelType w:val="multilevel"/>
    <w:tmpl w:val="03B49136"/>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i w:val="0"/>
        <w:iCs w:val="0"/>
      </w:rPr>
    </w:lvl>
    <w:lvl w:ilvl="2">
      <w:start w:val="1"/>
      <w:numFmt w:val="decimal"/>
      <w:pStyle w:val="Heading3"/>
      <w:suff w:val="space"/>
      <w:lvlText w:val="%1.%2.%3."/>
      <w:lvlJc w:val="left"/>
      <w:pPr>
        <w:ind w:left="1071"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281154F3"/>
    <w:multiLevelType w:val="multilevel"/>
    <w:tmpl w:val="BCBCE79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5" w15:restartNumberingAfterBreak="0">
    <w:nsid w:val="29295052"/>
    <w:multiLevelType w:val="hybridMultilevel"/>
    <w:tmpl w:val="4E38523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293B6AC2"/>
    <w:multiLevelType w:val="multilevel"/>
    <w:tmpl w:val="BCBCE79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7" w15:restartNumberingAfterBreak="0">
    <w:nsid w:val="2BED5D7D"/>
    <w:multiLevelType w:val="hybridMultilevel"/>
    <w:tmpl w:val="9AD8B90C"/>
    <w:lvl w:ilvl="0" w:tplc="00EC9C0A">
      <w:start w:val="3"/>
      <w:numFmt w:val="bullet"/>
      <w:lvlText w:val="-"/>
      <w:lvlJc w:val="left"/>
      <w:pPr>
        <w:ind w:left="1080" w:hanging="360"/>
      </w:pPr>
      <w:rPr>
        <w:rFonts w:ascii="Aptos" w:eastAsiaTheme="minorHAnsi" w:hAnsi="Aptos"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8" w15:restartNumberingAfterBreak="0">
    <w:nsid w:val="2EA70700"/>
    <w:multiLevelType w:val="hybridMultilevel"/>
    <w:tmpl w:val="3272852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01561E6"/>
    <w:multiLevelType w:val="hybridMultilevel"/>
    <w:tmpl w:val="8C8AFCD4"/>
    <w:lvl w:ilvl="0" w:tplc="F22E4FD8">
      <w:numFmt w:val="bullet"/>
      <w:lvlText w:val="-"/>
      <w:lvlJc w:val="left"/>
      <w:pPr>
        <w:ind w:left="720" w:hanging="360"/>
      </w:pPr>
      <w:rPr>
        <w:rFonts w:ascii="Aptos" w:eastAsia="Lucida Sans Unicode"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337837FD"/>
    <w:multiLevelType w:val="hybridMultilevel"/>
    <w:tmpl w:val="ADC840B0"/>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FBC69BF6">
      <w:start w:val="1"/>
      <w:numFmt w:val="decimal"/>
      <w:lvlText w:val="%3-"/>
      <w:lvlJc w:val="left"/>
      <w:pPr>
        <w:ind w:left="2340" w:hanging="360"/>
      </w:pPr>
      <w:rPr>
        <w:rFonts w:hint="default"/>
      </w:r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34A71A83"/>
    <w:multiLevelType w:val="hybridMultilevel"/>
    <w:tmpl w:val="9536D8B4"/>
    <w:lvl w:ilvl="0" w:tplc="4174542A">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35484487"/>
    <w:multiLevelType w:val="multilevel"/>
    <w:tmpl w:val="BCBCE79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33" w15:restartNumberingAfterBreak="0">
    <w:nsid w:val="363F0FE1"/>
    <w:multiLevelType w:val="hybridMultilevel"/>
    <w:tmpl w:val="C2607868"/>
    <w:lvl w:ilvl="0" w:tplc="A93ABBD8">
      <w:start w:val="1"/>
      <w:numFmt w:val="bullet"/>
      <w:lvlText w:val="-"/>
      <w:lvlJc w:val="left"/>
      <w:pPr>
        <w:ind w:left="720" w:hanging="360"/>
      </w:pPr>
      <w:rPr>
        <w:rFonts w:ascii="Aptos" w:hAnsi="Aptos" w:hint="default"/>
      </w:rPr>
    </w:lvl>
    <w:lvl w:ilvl="1" w:tplc="C044A31C">
      <w:start w:val="1"/>
      <w:numFmt w:val="bullet"/>
      <w:lvlText w:val="o"/>
      <w:lvlJc w:val="left"/>
      <w:pPr>
        <w:ind w:left="1440" w:hanging="360"/>
      </w:pPr>
      <w:rPr>
        <w:rFonts w:ascii="Courier New" w:hAnsi="Courier New" w:hint="default"/>
      </w:rPr>
    </w:lvl>
    <w:lvl w:ilvl="2" w:tplc="E6EA3062">
      <w:start w:val="1"/>
      <w:numFmt w:val="bullet"/>
      <w:lvlText w:val=""/>
      <w:lvlJc w:val="left"/>
      <w:pPr>
        <w:ind w:left="2160" w:hanging="360"/>
      </w:pPr>
      <w:rPr>
        <w:rFonts w:ascii="Wingdings" w:hAnsi="Wingdings" w:hint="default"/>
      </w:rPr>
    </w:lvl>
    <w:lvl w:ilvl="3" w:tplc="6D4C5B4C">
      <w:start w:val="1"/>
      <w:numFmt w:val="bullet"/>
      <w:lvlText w:val=""/>
      <w:lvlJc w:val="left"/>
      <w:pPr>
        <w:ind w:left="2880" w:hanging="360"/>
      </w:pPr>
      <w:rPr>
        <w:rFonts w:ascii="Symbol" w:hAnsi="Symbol" w:hint="default"/>
      </w:rPr>
    </w:lvl>
    <w:lvl w:ilvl="4" w:tplc="F11ECD1A">
      <w:start w:val="1"/>
      <w:numFmt w:val="bullet"/>
      <w:lvlText w:val="o"/>
      <w:lvlJc w:val="left"/>
      <w:pPr>
        <w:ind w:left="3600" w:hanging="360"/>
      </w:pPr>
      <w:rPr>
        <w:rFonts w:ascii="Courier New" w:hAnsi="Courier New" w:hint="default"/>
      </w:rPr>
    </w:lvl>
    <w:lvl w:ilvl="5" w:tplc="047A3576">
      <w:start w:val="1"/>
      <w:numFmt w:val="bullet"/>
      <w:lvlText w:val=""/>
      <w:lvlJc w:val="left"/>
      <w:pPr>
        <w:ind w:left="4320" w:hanging="360"/>
      </w:pPr>
      <w:rPr>
        <w:rFonts w:ascii="Wingdings" w:hAnsi="Wingdings" w:hint="default"/>
      </w:rPr>
    </w:lvl>
    <w:lvl w:ilvl="6" w:tplc="6106B100">
      <w:start w:val="1"/>
      <w:numFmt w:val="bullet"/>
      <w:lvlText w:val=""/>
      <w:lvlJc w:val="left"/>
      <w:pPr>
        <w:ind w:left="5040" w:hanging="360"/>
      </w:pPr>
      <w:rPr>
        <w:rFonts w:ascii="Symbol" w:hAnsi="Symbol" w:hint="default"/>
      </w:rPr>
    </w:lvl>
    <w:lvl w:ilvl="7" w:tplc="040C889E">
      <w:start w:val="1"/>
      <w:numFmt w:val="bullet"/>
      <w:lvlText w:val="o"/>
      <w:lvlJc w:val="left"/>
      <w:pPr>
        <w:ind w:left="5760" w:hanging="360"/>
      </w:pPr>
      <w:rPr>
        <w:rFonts w:ascii="Courier New" w:hAnsi="Courier New" w:hint="default"/>
      </w:rPr>
    </w:lvl>
    <w:lvl w:ilvl="8" w:tplc="AD702068">
      <w:start w:val="1"/>
      <w:numFmt w:val="bullet"/>
      <w:lvlText w:val=""/>
      <w:lvlJc w:val="left"/>
      <w:pPr>
        <w:ind w:left="6480" w:hanging="360"/>
      </w:pPr>
      <w:rPr>
        <w:rFonts w:ascii="Wingdings" w:hAnsi="Wingdings" w:hint="default"/>
      </w:rPr>
    </w:lvl>
  </w:abstractNum>
  <w:abstractNum w:abstractNumId="34" w15:restartNumberingAfterBreak="0">
    <w:nsid w:val="37DA68D9"/>
    <w:multiLevelType w:val="multilevel"/>
    <w:tmpl w:val="8834B7A6"/>
    <w:lvl w:ilvl="0">
      <w:start w:val="2"/>
      <w:numFmt w:val="decimal"/>
      <w:lvlText w:val="%1."/>
      <w:lvlJc w:val="left"/>
      <w:pPr>
        <w:ind w:left="644" w:hanging="360"/>
      </w:pPr>
      <w:rPr>
        <w:rFonts w:hint="default"/>
      </w:rPr>
    </w:lvl>
    <w:lvl w:ilvl="1">
      <w:numFmt w:val="bullet"/>
      <w:lvlText w:val="-"/>
      <w:lvlJc w:val="left"/>
      <w:pPr>
        <w:ind w:left="1429" w:hanging="360"/>
      </w:pPr>
      <w:rPr>
        <w:rFonts w:ascii="Aptos" w:eastAsiaTheme="minorHAnsi" w:hAnsi="Aptos" w:cstheme="minorBidi"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35" w15:restartNumberingAfterBreak="0">
    <w:nsid w:val="396E60DE"/>
    <w:multiLevelType w:val="multilevel"/>
    <w:tmpl w:val="BCBCE79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36" w15:restartNumberingAfterBreak="0">
    <w:nsid w:val="39E54E59"/>
    <w:multiLevelType w:val="multilevel"/>
    <w:tmpl w:val="BCBCE79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37" w15:restartNumberingAfterBreak="0">
    <w:nsid w:val="3C0D7716"/>
    <w:multiLevelType w:val="multilevel"/>
    <w:tmpl w:val="BCBCE79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38" w15:restartNumberingAfterBreak="0">
    <w:nsid w:val="4134CF1A"/>
    <w:multiLevelType w:val="hybridMultilevel"/>
    <w:tmpl w:val="66DEBF48"/>
    <w:lvl w:ilvl="0" w:tplc="E61C5D9A">
      <w:start w:val="1"/>
      <w:numFmt w:val="bullet"/>
      <w:lvlText w:val=""/>
      <w:lvlJc w:val="left"/>
      <w:pPr>
        <w:ind w:left="720" w:hanging="360"/>
      </w:pPr>
      <w:rPr>
        <w:rFonts w:ascii="Symbol" w:hAnsi="Symbol" w:hint="default"/>
      </w:rPr>
    </w:lvl>
    <w:lvl w:ilvl="1" w:tplc="53B4A4AE">
      <w:start w:val="1"/>
      <w:numFmt w:val="bullet"/>
      <w:lvlText w:val="o"/>
      <w:lvlJc w:val="left"/>
      <w:pPr>
        <w:ind w:left="1440" w:hanging="360"/>
      </w:pPr>
      <w:rPr>
        <w:rFonts w:ascii="Courier New" w:hAnsi="Courier New" w:hint="default"/>
      </w:rPr>
    </w:lvl>
    <w:lvl w:ilvl="2" w:tplc="51AA5EC8">
      <w:start w:val="1"/>
      <w:numFmt w:val="bullet"/>
      <w:lvlText w:val=""/>
      <w:lvlJc w:val="left"/>
      <w:pPr>
        <w:ind w:left="2160" w:hanging="360"/>
      </w:pPr>
      <w:rPr>
        <w:rFonts w:ascii="Wingdings" w:hAnsi="Wingdings" w:hint="default"/>
      </w:rPr>
    </w:lvl>
    <w:lvl w:ilvl="3" w:tplc="8536E78A">
      <w:start w:val="1"/>
      <w:numFmt w:val="bullet"/>
      <w:lvlText w:val=""/>
      <w:lvlJc w:val="left"/>
      <w:pPr>
        <w:ind w:left="2880" w:hanging="360"/>
      </w:pPr>
      <w:rPr>
        <w:rFonts w:ascii="Symbol" w:hAnsi="Symbol" w:hint="default"/>
      </w:rPr>
    </w:lvl>
    <w:lvl w:ilvl="4" w:tplc="5D4A3F66">
      <w:start w:val="1"/>
      <w:numFmt w:val="bullet"/>
      <w:lvlText w:val="o"/>
      <w:lvlJc w:val="left"/>
      <w:pPr>
        <w:ind w:left="3600" w:hanging="360"/>
      </w:pPr>
      <w:rPr>
        <w:rFonts w:ascii="Courier New" w:hAnsi="Courier New" w:hint="default"/>
      </w:rPr>
    </w:lvl>
    <w:lvl w:ilvl="5" w:tplc="BB0AE6DE">
      <w:start w:val="1"/>
      <w:numFmt w:val="bullet"/>
      <w:lvlText w:val=""/>
      <w:lvlJc w:val="left"/>
      <w:pPr>
        <w:ind w:left="4320" w:hanging="360"/>
      </w:pPr>
      <w:rPr>
        <w:rFonts w:ascii="Wingdings" w:hAnsi="Wingdings" w:hint="default"/>
      </w:rPr>
    </w:lvl>
    <w:lvl w:ilvl="6" w:tplc="96C6C8F0">
      <w:start w:val="1"/>
      <w:numFmt w:val="bullet"/>
      <w:lvlText w:val=""/>
      <w:lvlJc w:val="left"/>
      <w:pPr>
        <w:ind w:left="5040" w:hanging="360"/>
      </w:pPr>
      <w:rPr>
        <w:rFonts w:ascii="Symbol" w:hAnsi="Symbol" w:hint="default"/>
      </w:rPr>
    </w:lvl>
    <w:lvl w:ilvl="7" w:tplc="491ABAD0">
      <w:start w:val="1"/>
      <w:numFmt w:val="bullet"/>
      <w:lvlText w:val="o"/>
      <w:lvlJc w:val="left"/>
      <w:pPr>
        <w:ind w:left="5760" w:hanging="360"/>
      </w:pPr>
      <w:rPr>
        <w:rFonts w:ascii="Courier New" w:hAnsi="Courier New" w:hint="default"/>
      </w:rPr>
    </w:lvl>
    <w:lvl w:ilvl="8" w:tplc="662641F2">
      <w:start w:val="1"/>
      <w:numFmt w:val="bullet"/>
      <w:lvlText w:val=""/>
      <w:lvlJc w:val="left"/>
      <w:pPr>
        <w:ind w:left="6480" w:hanging="360"/>
      </w:pPr>
      <w:rPr>
        <w:rFonts w:ascii="Wingdings" w:hAnsi="Wingdings" w:hint="default"/>
      </w:rPr>
    </w:lvl>
  </w:abstractNum>
  <w:abstractNum w:abstractNumId="39" w15:restartNumberingAfterBreak="0">
    <w:nsid w:val="41F634D3"/>
    <w:multiLevelType w:val="multilevel"/>
    <w:tmpl w:val="BCBCE79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40" w15:restartNumberingAfterBreak="0">
    <w:nsid w:val="42F31A3D"/>
    <w:multiLevelType w:val="hybridMultilevel"/>
    <w:tmpl w:val="E5E62C26"/>
    <w:lvl w:ilvl="0" w:tplc="C24A36E8">
      <w:start w:val="1"/>
      <w:numFmt w:val="decimal"/>
      <w:lvlText w:val="%1."/>
      <w:lvlJc w:val="left"/>
      <w:pPr>
        <w:ind w:left="967" w:hanging="400"/>
      </w:pPr>
      <w:rPr>
        <w:rFonts w:hint="default"/>
      </w:rPr>
    </w:lvl>
    <w:lvl w:ilvl="1" w:tplc="04100019" w:tentative="1">
      <w:start w:val="1"/>
      <w:numFmt w:val="lowerLetter"/>
      <w:lvlText w:val="%2."/>
      <w:lvlJc w:val="left"/>
      <w:pPr>
        <w:ind w:left="1647" w:hanging="360"/>
      </w:pPr>
    </w:lvl>
    <w:lvl w:ilvl="2" w:tplc="0410001B" w:tentative="1">
      <w:start w:val="1"/>
      <w:numFmt w:val="lowerRoman"/>
      <w:lvlText w:val="%3."/>
      <w:lvlJc w:val="right"/>
      <w:pPr>
        <w:ind w:left="2367" w:hanging="180"/>
      </w:pPr>
    </w:lvl>
    <w:lvl w:ilvl="3" w:tplc="0410000F" w:tentative="1">
      <w:start w:val="1"/>
      <w:numFmt w:val="decimal"/>
      <w:lvlText w:val="%4."/>
      <w:lvlJc w:val="left"/>
      <w:pPr>
        <w:ind w:left="3087" w:hanging="360"/>
      </w:pPr>
    </w:lvl>
    <w:lvl w:ilvl="4" w:tplc="04100019" w:tentative="1">
      <w:start w:val="1"/>
      <w:numFmt w:val="lowerLetter"/>
      <w:lvlText w:val="%5."/>
      <w:lvlJc w:val="left"/>
      <w:pPr>
        <w:ind w:left="3807" w:hanging="360"/>
      </w:pPr>
    </w:lvl>
    <w:lvl w:ilvl="5" w:tplc="0410001B" w:tentative="1">
      <w:start w:val="1"/>
      <w:numFmt w:val="lowerRoman"/>
      <w:lvlText w:val="%6."/>
      <w:lvlJc w:val="right"/>
      <w:pPr>
        <w:ind w:left="4527" w:hanging="180"/>
      </w:pPr>
    </w:lvl>
    <w:lvl w:ilvl="6" w:tplc="0410000F" w:tentative="1">
      <w:start w:val="1"/>
      <w:numFmt w:val="decimal"/>
      <w:lvlText w:val="%7."/>
      <w:lvlJc w:val="left"/>
      <w:pPr>
        <w:ind w:left="5247" w:hanging="360"/>
      </w:pPr>
    </w:lvl>
    <w:lvl w:ilvl="7" w:tplc="04100019" w:tentative="1">
      <w:start w:val="1"/>
      <w:numFmt w:val="lowerLetter"/>
      <w:lvlText w:val="%8."/>
      <w:lvlJc w:val="left"/>
      <w:pPr>
        <w:ind w:left="5967" w:hanging="360"/>
      </w:pPr>
    </w:lvl>
    <w:lvl w:ilvl="8" w:tplc="0410001B" w:tentative="1">
      <w:start w:val="1"/>
      <w:numFmt w:val="lowerRoman"/>
      <w:lvlText w:val="%9."/>
      <w:lvlJc w:val="right"/>
      <w:pPr>
        <w:ind w:left="6687" w:hanging="180"/>
      </w:pPr>
    </w:lvl>
  </w:abstractNum>
  <w:abstractNum w:abstractNumId="41" w15:restartNumberingAfterBreak="0">
    <w:nsid w:val="43234944"/>
    <w:multiLevelType w:val="multilevel"/>
    <w:tmpl w:val="BCBCE79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42" w15:restartNumberingAfterBreak="0">
    <w:nsid w:val="476E7B9B"/>
    <w:multiLevelType w:val="hybridMultilevel"/>
    <w:tmpl w:val="A230BC2A"/>
    <w:lvl w:ilvl="0" w:tplc="825ECE4A">
      <w:numFmt w:val="bullet"/>
      <w:lvlText w:val="-"/>
      <w:lvlJc w:val="left"/>
      <w:pPr>
        <w:ind w:left="1069" w:hanging="360"/>
      </w:pPr>
      <w:rPr>
        <w:rFonts w:ascii="Aptos" w:eastAsiaTheme="minorHAnsi" w:hAnsi="Aptos" w:cstheme="minorBidi"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43" w15:restartNumberingAfterBreak="0">
    <w:nsid w:val="486F7B71"/>
    <w:multiLevelType w:val="hybridMultilevel"/>
    <w:tmpl w:val="119E2A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8C03565"/>
    <w:multiLevelType w:val="multilevel"/>
    <w:tmpl w:val="BCBCE79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45" w15:restartNumberingAfterBreak="0">
    <w:nsid w:val="4C830503"/>
    <w:multiLevelType w:val="hybridMultilevel"/>
    <w:tmpl w:val="119E2A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E3F1F87"/>
    <w:multiLevelType w:val="multilevel"/>
    <w:tmpl w:val="A8929512"/>
    <w:lvl w:ilvl="0">
      <w:start w:val="1"/>
      <w:numFmt w:val="decimal"/>
      <w:lvlText w:val="%1."/>
      <w:lvlJc w:val="left"/>
      <w:pPr>
        <w:ind w:left="644" w:hanging="360"/>
      </w:pPr>
      <w:rPr>
        <w:rFonts w:hint="default"/>
      </w:rPr>
    </w:lvl>
    <w:lvl w:ilvl="1">
      <w:numFmt w:val="bullet"/>
      <w:lvlText w:val="-"/>
      <w:lvlJc w:val="left"/>
      <w:pPr>
        <w:ind w:left="1429" w:hanging="360"/>
      </w:pPr>
      <w:rPr>
        <w:rFonts w:ascii="Aptos" w:eastAsiaTheme="minorHAnsi" w:hAnsi="Aptos" w:cstheme="minorBidi"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47" w15:restartNumberingAfterBreak="0">
    <w:nsid w:val="52012DE0"/>
    <w:multiLevelType w:val="hybridMultilevel"/>
    <w:tmpl w:val="119E2A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5FE429F"/>
    <w:multiLevelType w:val="multilevel"/>
    <w:tmpl w:val="BCBCE79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49" w15:restartNumberingAfterBreak="0">
    <w:nsid w:val="57CF6DC9"/>
    <w:multiLevelType w:val="multilevel"/>
    <w:tmpl w:val="BCBCE79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50" w15:restartNumberingAfterBreak="0">
    <w:nsid w:val="58835672"/>
    <w:multiLevelType w:val="multilevel"/>
    <w:tmpl w:val="BCBCE79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51" w15:restartNumberingAfterBreak="0">
    <w:nsid w:val="59A42BB6"/>
    <w:multiLevelType w:val="hybridMultilevel"/>
    <w:tmpl w:val="62E2E48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2" w15:restartNumberingAfterBreak="0">
    <w:nsid w:val="5C057583"/>
    <w:multiLevelType w:val="multilevel"/>
    <w:tmpl w:val="BCBCE79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53" w15:restartNumberingAfterBreak="0">
    <w:nsid w:val="5C365053"/>
    <w:multiLevelType w:val="multilevel"/>
    <w:tmpl w:val="BCBCE79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54" w15:restartNumberingAfterBreak="0">
    <w:nsid w:val="5C5D19F9"/>
    <w:multiLevelType w:val="multilevel"/>
    <w:tmpl w:val="BCBCE79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55" w15:restartNumberingAfterBreak="0">
    <w:nsid w:val="5F28471A"/>
    <w:multiLevelType w:val="hybridMultilevel"/>
    <w:tmpl w:val="119E2A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FDE17AB"/>
    <w:multiLevelType w:val="hybridMultilevel"/>
    <w:tmpl w:val="119E2A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22F7E77"/>
    <w:multiLevelType w:val="hybridMultilevel"/>
    <w:tmpl w:val="E35845CA"/>
    <w:lvl w:ilvl="0" w:tplc="667AEFB0">
      <w:numFmt w:val="bullet"/>
      <w:lvlText w:val="-"/>
      <w:lvlJc w:val="left"/>
      <w:pPr>
        <w:ind w:left="720" w:hanging="360"/>
      </w:pPr>
      <w:rPr>
        <w:rFonts w:ascii="Aptos" w:eastAsia="Lucida Sans Unicode" w:hAnsi="Aptos"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 w15:restartNumberingAfterBreak="0">
    <w:nsid w:val="67933679"/>
    <w:multiLevelType w:val="multilevel"/>
    <w:tmpl w:val="B6BA8AC6"/>
    <w:lvl w:ilvl="0">
      <w:numFmt w:val="bullet"/>
      <w:lvlText w:val="-"/>
      <w:lvlJc w:val="left"/>
      <w:pPr>
        <w:ind w:left="1068" w:hanging="360"/>
      </w:pPr>
      <w:rPr>
        <w:rFonts w:ascii="Aptos" w:eastAsiaTheme="minorHAnsi" w:hAnsi="Aptos" w:cstheme="minorBidi" w:hint="default"/>
      </w:rPr>
    </w:lvl>
    <w:lvl w:ilvl="1">
      <w:start w:val="1"/>
      <w:numFmt w:val="lowerLetter"/>
      <w:lvlText w:val="%2."/>
      <w:lvlJc w:val="left"/>
      <w:pPr>
        <w:ind w:left="1788" w:hanging="360"/>
      </w:pPr>
      <w:rPr>
        <w:rFonts w:hint="default"/>
      </w:rPr>
    </w:lvl>
    <w:lvl w:ilvl="2">
      <w:start w:val="1"/>
      <w:numFmt w:val="lowerRoman"/>
      <w:lvlText w:val="%3."/>
      <w:lvlJc w:val="right"/>
      <w:pPr>
        <w:ind w:left="2508" w:hanging="180"/>
      </w:pPr>
      <w:rPr>
        <w:rFonts w:hint="default"/>
      </w:rPr>
    </w:lvl>
    <w:lvl w:ilvl="3">
      <w:start w:val="1"/>
      <w:numFmt w:val="decimal"/>
      <w:lvlText w:val="%4."/>
      <w:lvlJc w:val="left"/>
      <w:pPr>
        <w:ind w:left="3228" w:hanging="360"/>
      </w:pPr>
      <w:rPr>
        <w:rFonts w:hint="default"/>
      </w:rPr>
    </w:lvl>
    <w:lvl w:ilvl="4">
      <w:start w:val="1"/>
      <w:numFmt w:val="lowerLetter"/>
      <w:lvlText w:val="%5."/>
      <w:lvlJc w:val="left"/>
      <w:pPr>
        <w:ind w:left="3948" w:hanging="360"/>
      </w:pPr>
      <w:rPr>
        <w:rFonts w:hint="default"/>
      </w:rPr>
    </w:lvl>
    <w:lvl w:ilvl="5">
      <w:start w:val="1"/>
      <w:numFmt w:val="lowerRoman"/>
      <w:lvlText w:val="%6."/>
      <w:lvlJc w:val="right"/>
      <w:pPr>
        <w:ind w:left="4668" w:hanging="180"/>
      </w:pPr>
      <w:rPr>
        <w:rFonts w:hint="default"/>
      </w:rPr>
    </w:lvl>
    <w:lvl w:ilvl="6">
      <w:start w:val="1"/>
      <w:numFmt w:val="decimal"/>
      <w:lvlText w:val="%7."/>
      <w:lvlJc w:val="left"/>
      <w:pPr>
        <w:ind w:left="5388" w:hanging="360"/>
      </w:pPr>
      <w:rPr>
        <w:rFonts w:hint="default"/>
      </w:rPr>
    </w:lvl>
    <w:lvl w:ilvl="7">
      <w:start w:val="1"/>
      <w:numFmt w:val="lowerLetter"/>
      <w:lvlText w:val="%8."/>
      <w:lvlJc w:val="left"/>
      <w:pPr>
        <w:ind w:left="6108" w:hanging="360"/>
      </w:pPr>
      <w:rPr>
        <w:rFonts w:hint="default"/>
      </w:rPr>
    </w:lvl>
    <w:lvl w:ilvl="8">
      <w:start w:val="1"/>
      <w:numFmt w:val="lowerRoman"/>
      <w:lvlText w:val="%9."/>
      <w:lvlJc w:val="right"/>
      <w:pPr>
        <w:ind w:left="6828" w:hanging="180"/>
      </w:pPr>
      <w:rPr>
        <w:rFonts w:hint="default"/>
      </w:rPr>
    </w:lvl>
  </w:abstractNum>
  <w:abstractNum w:abstractNumId="59" w15:restartNumberingAfterBreak="0">
    <w:nsid w:val="6AFF12DD"/>
    <w:multiLevelType w:val="hybridMultilevel"/>
    <w:tmpl w:val="119E2A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F092528"/>
    <w:multiLevelType w:val="hybridMultilevel"/>
    <w:tmpl w:val="7438017E"/>
    <w:lvl w:ilvl="0" w:tplc="7A8A6F46">
      <w:start w:val="1"/>
      <w:numFmt w:val="bullet"/>
      <w:lvlText w:val=""/>
      <w:lvlJc w:val="left"/>
      <w:pPr>
        <w:ind w:left="720" w:hanging="360"/>
      </w:pPr>
      <w:rPr>
        <w:rFonts w:ascii="Symbol" w:hAnsi="Symbol" w:hint="default"/>
      </w:rPr>
    </w:lvl>
    <w:lvl w:ilvl="1" w:tplc="6EB6D7A6">
      <w:start w:val="1"/>
      <w:numFmt w:val="bullet"/>
      <w:lvlText w:val="o"/>
      <w:lvlJc w:val="left"/>
      <w:pPr>
        <w:ind w:left="1440" w:hanging="360"/>
      </w:pPr>
      <w:rPr>
        <w:rFonts w:ascii="Courier New" w:hAnsi="Courier New" w:hint="default"/>
      </w:rPr>
    </w:lvl>
    <w:lvl w:ilvl="2" w:tplc="8C340AE0">
      <w:start w:val="1"/>
      <w:numFmt w:val="bullet"/>
      <w:lvlText w:val=""/>
      <w:lvlJc w:val="left"/>
      <w:pPr>
        <w:ind w:left="2160" w:hanging="360"/>
      </w:pPr>
      <w:rPr>
        <w:rFonts w:ascii="Wingdings" w:hAnsi="Wingdings" w:hint="default"/>
      </w:rPr>
    </w:lvl>
    <w:lvl w:ilvl="3" w:tplc="A7E0A74E">
      <w:start w:val="1"/>
      <w:numFmt w:val="bullet"/>
      <w:lvlText w:val=""/>
      <w:lvlJc w:val="left"/>
      <w:pPr>
        <w:ind w:left="2880" w:hanging="360"/>
      </w:pPr>
      <w:rPr>
        <w:rFonts w:ascii="Symbol" w:hAnsi="Symbol" w:hint="default"/>
      </w:rPr>
    </w:lvl>
    <w:lvl w:ilvl="4" w:tplc="CCE03782">
      <w:start w:val="1"/>
      <w:numFmt w:val="bullet"/>
      <w:lvlText w:val="o"/>
      <w:lvlJc w:val="left"/>
      <w:pPr>
        <w:ind w:left="3600" w:hanging="360"/>
      </w:pPr>
      <w:rPr>
        <w:rFonts w:ascii="Courier New" w:hAnsi="Courier New" w:hint="default"/>
      </w:rPr>
    </w:lvl>
    <w:lvl w:ilvl="5" w:tplc="F7204C88">
      <w:start w:val="1"/>
      <w:numFmt w:val="bullet"/>
      <w:lvlText w:val=""/>
      <w:lvlJc w:val="left"/>
      <w:pPr>
        <w:ind w:left="4320" w:hanging="360"/>
      </w:pPr>
      <w:rPr>
        <w:rFonts w:ascii="Wingdings" w:hAnsi="Wingdings" w:hint="default"/>
      </w:rPr>
    </w:lvl>
    <w:lvl w:ilvl="6" w:tplc="85E05ACA">
      <w:start w:val="1"/>
      <w:numFmt w:val="bullet"/>
      <w:lvlText w:val=""/>
      <w:lvlJc w:val="left"/>
      <w:pPr>
        <w:ind w:left="5040" w:hanging="360"/>
      </w:pPr>
      <w:rPr>
        <w:rFonts w:ascii="Symbol" w:hAnsi="Symbol" w:hint="default"/>
      </w:rPr>
    </w:lvl>
    <w:lvl w:ilvl="7" w:tplc="768C7638">
      <w:start w:val="1"/>
      <w:numFmt w:val="bullet"/>
      <w:lvlText w:val="o"/>
      <w:lvlJc w:val="left"/>
      <w:pPr>
        <w:ind w:left="5760" w:hanging="360"/>
      </w:pPr>
      <w:rPr>
        <w:rFonts w:ascii="Courier New" w:hAnsi="Courier New" w:hint="default"/>
      </w:rPr>
    </w:lvl>
    <w:lvl w:ilvl="8" w:tplc="A13C2AE2">
      <w:start w:val="1"/>
      <w:numFmt w:val="bullet"/>
      <w:lvlText w:val=""/>
      <w:lvlJc w:val="left"/>
      <w:pPr>
        <w:ind w:left="6480" w:hanging="360"/>
      </w:pPr>
      <w:rPr>
        <w:rFonts w:ascii="Wingdings" w:hAnsi="Wingdings" w:hint="default"/>
      </w:rPr>
    </w:lvl>
  </w:abstractNum>
  <w:abstractNum w:abstractNumId="61" w15:restartNumberingAfterBreak="0">
    <w:nsid w:val="6F7D6889"/>
    <w:multiLevelType w:val="multilevel"/>
    <w:tmpl w:val="BCBCE79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62" w15:restartNumberingAfterBreak="0">
    <w:nsid w:val="70374D1B"/>
    <w:multiLevelType w:val="multilevel"/>
    <w:tmpl w:val="BCBCE79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63" w15:restartNumberingAfterBreak="0">
    <w:nsid w:val="70A82ADF"/>
    <w:multiLevelType w:val="multilevel"/>
    <w:tmpl w:val="BCBCE79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64" w15:restartNumberingAfterBreak="0">
    <w:nsid w:val="74314063"/>
    <w:multiLevelType w:val="multilevel"/>
    <w:tmpl w:val="BCBCE79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65" w15:restartNumberingAfterBreak="0">
    <w:nsid w:val="79405FEA"/>
    <w:multiLevelType w:val="multilevel"/>
    <w:tmpl w:val="37589D72"/>
    <w:lvl w:ilvl="0">
      <w:start w:val="2"/>
      <w:numFmt w:val="decimal"/>
      <w:lvlText w:val="%1."/>
      <w:lvlJc w:val="left"/>
      <w:pPr>
        <w:ind w:left="709" w:hanging="360"/>
      </w:pPr>
      <w:rPr>
        <w:rFonts w:hint="default"/>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66" w15:restartNumberingAfterBreak="0">
    <w:nsid w:val="7C701CC8"/>
    <w:multiLevelType w:val="multilevel"/>
    <w:tmpl w:val="BCBCE79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67" w15:restartNumberingAfterBreak="0">
    <w:nsid w:val="7EF00DEA"/>
    <w:multiLevelType w:val="multilevel"/>
    <w:tmpl w:val="BCBCE79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num w:numId="1" w16cid:durableId="1735929182">
    <w:abstractNumId w:val="19"/>
  </w:num>
  <w:num w:numId="2" w16cid:durableId="941641874">
    <w:abstractNumId w:val="38"/>
  </w:num>
  <w:num w:numId="3" w16cid:durableId="1327005597">
    <w:abstractNumId w:val="22"/>
  </w:num>
  <w:num w:numId="4" w16cid:durableId="1176534514">
    <w:abstractNumId w:val="60"/>
  </w:num>
  <w:num w:numId="5" w16cid:durableId="644049740">
    <w:abstractNumId w:val="40"/>
  </w:num>
  <w:num w:numId="6" w16cid:durableId="1000691270">
    <w:abstractNumId w:val="23"/>
  </w:num>
  <w:num w:numId="7" w16cid:durableId="101699972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8529093">
    <w:abstractNumId w:val="57"/>
  </w:num>
  <w:num w:numId="9" w16cid:durableId="13771043">
    <w:abstractNumId w:val="29"/>
  </w:num>
  <w:num w:numId="10" w16cid:durableId="1222715115">
    <w:abstractNumId w:val="30"/>
  </w:num>
  <w:num w:numId="11" w16cid:durableId="659772123">
    <w:abstractNumId w:val="14"/>
  </w:num>
  <w:num w:numId="12" w16cid:durableId="994068644">
    <w:abstractNumId w:val="27"/>
  </w:num>
  <w:num w:numId="13" w16cid:durableId="722170864">
    <w:abstractNumId w:val="8"/>
  </w:num>
  <w:num w:numId="14" w16cid:durableId="1063065823">
    <w:abstractNumId w:val="48"/>
  </w:num>
  <w:num w:numId="15" w16cid:durableId="1892186575">
    <w:abstractNumId w:val="41"/>
  </w:num>
  <w:num w:numId="16" w16cid:durableId="1775709375">
    <w:abstractNumId w:val="67"/>
  </w:num>
  <w:num w:numId="17" w16cid:durableId="1294870951">
    <w:abstractNumId w:val="25"/>
  </w:num>
  <w:num w:numId="18" w16cid:durableId="1582979918">
    <w:abstractNumId w:val="20"/>
  </w:num>
  <w:num w:numId="19" w16cid:durableId="677318461">
    <w:abstractNumId w:val="10"/>
  </w:num>
  <w:num w:numId="20" w16cid:durableId="1121727194">
    <w:abstractNumId w:val="4"/>
  </w:num>
  <w:num w:numId="21" w16cid:durableId="782111121">
    <w:abstractNumId w:val="24"/>
  </w:num>
  <w:num w:numId="22" w16cid:durableId="1185825051">
    <w:abstractNumId w:val="51"/>
  </w:num>
  <w:num w:numId="23" w16cid:durableId="918830947">
    <w:abstractNumId w:val="53"/>
  </w:num>
  <w:num w:numId="24" w16cid:durableId="914898703">
    <w:abstractNumId w:val="11"/>
  </w:num>
  <w:num w:numId="25" w16cid:durableId="1501504133">
    <w:abstractNumId w:val="65"/>
  </w:num>
  <w:num w:numId="26" w16cid:durableId="1407996080">
    <w:abstractNumId w:val="42"/>
  </w:num>
  <w:num w:numId="27" w16cid:durableId="1248030581">
    <w:abstractNumId w:val="37"/>
  </w:num>
  <w:num w:numId="28" w16cid:durableId="2118913935">
    <w:abstractNumId w:val="21"/>
  </w:num>
  <w:num w:numId="29" w16cid:durableId="1309284589">
    <w:abstractNumId w:val="64"/>
  </w:num>
  <w:num w:numId="30" w16cid:durableId="2076273062">
    <w:abstractNumId w:val="17"/>
  </w:num>
  <w:num w:numId="31" w16cid:durableId="1674912210">
    <w:abstractNumId w:val="26"/>
  </w:num>
  <w:num w:numId="32" w16cid:durableId="1487939723">
    <w:abstractNumId w:val="18"/>
  </w:num>
  <w:num w:numId="33" w16cid:durableId="864441712">
    <w:abstractNumId w:val="15"/>
  </w:num>
  <w:num w:numId="34" w16cid:durableId="548341859">
    <w:abstractNumId w:val="58"/>
  </w:num>
  <w:num w:numId="35" w16cid:durableId="622342311">
    <w:abstractNumId w:val="61"/>
  </w:num>
  <w:num w:numId="36" w16cid:durableId="1886289631">
    <w:abstractNumId w:val="35"/>
  </w:num>
  <w:num w:numId="37" w16cid:durableId="1993556631">
    <w:abstractNumId w:val="63"/>
  </w:num>
  <w:num w:numId="38" w16cid:durableId="257715126">
    <w:abstractNumId w:val="44"/>
  </w:num>
  <w:num w:numId="39" w16cid:durableId="2083483584">
    <w:abstractNumId w:val="36"/>
  </w:num>
  <w:num w:numId="40" w16cid:durableId="860050945">
    <w:abstractNumId w:val="32"/>
  </w:num>
  <w:num w:numId="41" w16cid:durableId="1426149257">
    <w:abstractNumId w:val="62"/>
  </w:num>
  <w:num w:numId="42" w16cid:durableId="491796650">
    <w:abstractNumId w:val="54"/>
  </w:num>
  <w:num w:numId="43" w16cid:durableId="115485265">
    <w:abstractNumId w:val="52"/>
  </w:num>
  <w:num w:numId="44" w16cid:durableId="1861121929">
    <w:abstractNumId w:val="5"/>
  </w:num>
  <w:num w:numId="45" w16cid:durableId="1173256708">
    <w:abstractNumId w:val="39"/>
  </w:num>
  <w:num w:numId="46" w16cid:durableId="1450002811">
    <w:abstractNumId w:val="12"/>
  </w:num>
  <w:num w:numId="47" w16cid:durableId="1369641276">
    <w:abstractNumId w:val="66"/>
  </w:num>
  <w:num w:numId="48" w16cid:durableId="664776">
    <w:abstractNumId w:val="49"/>
  </w:num>
  <w:num w:numId="49" w16cid:durableId="1287155047">
    <w:abstractNumId w:val="28"/>
  </w:num>
  <w:num w:numId="50" w16cid:durableId="2053534155">
    <w:abstractNumId w:val="34"/>
  </w:num>
  <w:num w:numId="51" w16cid:durableId="809592266">
    <w:abstractNumId w:val="46"/>
  </w:num>
  <w:num w:numId="52" w16cid:durableId="329916628">
    <w:abstractNumId w:val="33"/>
  </w:num>
  <w:num w:numId="53" w16cid:durableId="1061901349">
    <w:abstractNumId w:val="16"/>
  </w:num>
  <w:num w:numId="54" w16cid:durableId="823858952">
    <w:abstractNumId w:val="47"/>
  </w:num>
  <w:num w:numId="55" w16cid:durableId="352878034">
    <w:abstractNumId w:val="31"/>
  </w:num>
  <w:num w:numId="56" w16cid:durableId="1664315735">
    <w:abstractNumId w:val="59"/>
  </w:num>
  <w:num w:numId="57" w16cid:durableId="851183525">
    <w:abstractNumId w:val="56"/>
  </w:num>
  <w:num w:numId="58" w16cid:durableId="1919441470">
    <w:abstractNumId w:val="55"/>
  </w:num>
  <w:num w:numId="59" w16cid:durableId="1854882212">
    <w:abstractNumId w:val="13"/>
  </w:num>
  <w:num w:numId="60" w16cid:durableId="1849366423">
    <w:abstractNumId w:val="45"/>
  </w:num>
  <w:num w:numId="61" w16cid:durableId="1696075619">
    <w:abstractNumId w:val="43"/>
  </w:num>
  <w:num w:numId="62" w16cid:durableId="1020476724">
    <w:abstractNumId w:val="9"/>
  </w:num>
  <w:num w:numId="63" w16cid:durableId="595138230">
    <w:abstractNumId w:val="6"/>
  </w:num>
  <w:num w:numId="64" w16cid:durableId="381944635">
    <w:abstractNumId w:val="50"/>
  </w:num>
  <w:num w:numId="65" w16cid:durableId="15691157">
    <w:abstractNumId w:val="7"/>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9"/>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5AE"/>
    <w:rsid w:val="00002E94"/>
    <w:rsid w:val="0000610A"/>
    <w:rsid w:val="00006DFA"/>
    <w:rsid w:val="00007265"/>
    <w:rsid w:val="000100CE"/>
    <w:rsid w:val="0001530A"/>
    <w:rsid w:val="00015A7D"/>
    <w:rsid w:val="00017330"/>
    <w:rsid w:val="00022623"/>
    <w:rsid w:val="00025F5D"/>
    <w:rsid w:val="000268AD"/>
    <w:rsid w:val="000314C6"/>
    <w:rsid w:val="000319AE"/>
    <w:rsid w:val="00036667"/>
    <w:rsid w:val="0004090B"/>
    <w:rsid w:val="000435CD"/>
    <w:rsid w:val="000459FC"/>
    <w:rsid w:val="00047DB1"/>
    <w:rsid w:val="0005071B"/>
    <w:rsid w:val="0005098A"/>
    <w:rsid w:val="000611B5"/>
    <w:rsid w:val="0006203F"/>
    <w:rsid w:val="000624A0"/>
    <w:rsid w:val="00070104"/>
    <w:rsid w:val="000732D8"/>
    <w:rsid w:val="00074132"/>
    <w:rsid w:val="0007431B"/>
    <w:rsid w:val="00074C74"/>
    <w:rsid w:val="00077678"/>
    <w:rsid w:val="00081F5A"/>
    <w:rsid w:val="000833EF"/>
    <w:rsid w:val="000836CA"/>
    <w:rsid w:val="00090241"/>
    <w:rsid w:val="000906F4"/>
    <w:rsid w:val="000911E1"/>
    <w:rsid w:val="00093D9B"/>
    <w:rsid w:val="000968BD"/>
    <w:rsid w:val="000A0D31"/>
    <w:rsid w:val="000A299F"/>
    <w:rsid w:val="000A3B97"/>
    <w:rsid w:val="000A3DEC"/>
    <w:rsid w:val="000A5632"/>
    <w:rsid w:val="000A6E5C"/>
    <w:rsid w:val="000C0055"/>
    <w:rsid w:val="000C18BD"/>
    <w:rsid w:val="000C1B84"/>
    <w:rsid w:val="000C2A28"/>
    <w:rsid w:val="000C3BD0"/>
    <w:rsid w:val="000C615F"/>
    <w:rsid w:val="000C7729"/>
    <w:rsid w:val="000D2800"/>
    <w:rsid w:val="000D442E"/>
    <w:rsid w:val="000D4BBE"/>
    <w:rsid w:val="000D5914"/>
    <w:rsid w:val="000E6DC2"/>
    <w:rsid w:val="000E7489"/>
    <w:rsid w:val="000E7C39"/>
    <w:rsid w:val="001000D3"/>
    <w:rsid w:val="00101D5E"/>
    <w:rsid w:val="00110C79"/>
    <w:rsid w:val="00111A77"/>
    <w:rsid w:val="00114E7F"/>
    <w:rsid w:val="001216E4"/>
    <w:rsid w:val="001235BF"/>
    <w:rsid w:val="00125C4E"/>
    <w:rsid w:val="00127746"/>
    <w:rsid w:val="00131383"/>
    <w:rsid w:val="001341B8"/>
    <w:rsid w:val="00136080"/>
    <w:rsid w:val="001417AC"/>
    <w:rsid w:val="001471D2"/>
    <w:rsid w:val="00147827"/>
    <w:rsid w:val="001504BD"/>
    <w:rsid w:val="001518D8"/>
    <w:rsid w:val="00152B3D"/>
    <w:rsid w:val="00155A6A"/>
    <w:rsid w:val="0015756A"/>
    <w:rsid w:val="001575FD"/>
    <w:rsid w:val="001618F1"/>
    <w:rsid w:val="00162714"/>
    <w:rsid w:val="0017082F"/>
    <w:rsid w:val="001709BF"/>
    <w:rsid w:val="00171369"/>
    <w:rsid w:val="001721D4"/>
    <w:rsid w:val="001750FE"/>
    <w:rsid w:val="001765AE"/>
    <w:rsid w:val="00177CA5"/>
    <w:rsid w:val="00180DD4"/>
    <w:rsid w:val="001824F7"/>
    <w:rsid w:val="00183D8B"/>
    <w:rsid w:val="001862FD"/>
    <w:rsid w:val="0018697F"/>
    <w:rsid w:val="0018791C"/>
    <w:rsid w:val="001901FF"/>
    <w:rsid w:val="00191135"/>
    <w:rsid w:val="00192325"/>
    <w:rsid w:val="0019427E"/>
    <w:rsid w:val="00194736"/>
    <w:rsid w:val="00194BD4"/>
    <w:rsid w:val="001A2B15"/>
    <w:rsid w:val="001A6E8C"/>
    <w:rsid w:val="001A7E72"/>
    <w:rsid w:val="001B141A"/>
    <w:rsid w:val="001B241E"/>
    <w:rsid w:val="001B31C8"/>
    <w:rsid w:val="001B500F"/>
    <w:rsid w:val="001B5A51"/>
    <w:rsid w:val="001B6463"/>
    <w:rsid w:val="001B6CE4"/>
    <w:rsid w:val="001B7419"/>
    <w:rsid w:val="001C1D53"/>
    <w:rsid w:val="001C5080"/>
    <w:rsid w:val="001C52AB"/>
    <w:rsid w:val="001D5389"/>
    <w:rsid w:val="001D5424"/>
    <w:rsid w:val="001D590D"/>
    <w:rsid w:val="001E09B1"/>
    <w:rsid w:val="001E0B59"/>
    <w:rsid w:val="001E1569"/>
    <w:rsid w:val="001E4D3E"/>
    <w:rsid w:val="001E5506"/>
    <w:rsid w:val="001E600E"/>
    <w:rsid w:val="001F00D0"/>
    <w:rsid w:val="001F5DF9"/>
    <w:rsid w:val="001F5F13"/>
    <w:rsid w:val="001F6121"/>
    <w:rsid w:val="001F65BC"/>
    <w:rsid w:val="001F6C1C"/>
    <w:rsid w:val="001F70B1"/>
    <w:rsid w:val="001F7999"/>
    <w:rsid w:val="00201688"/>
    <w:rsid w:val="00202063"/>
    <w:rsid w:val="002031A5"/>
    <w:rsid w:val="00203422"/>
    <w:rsid w:val="00210B5C"/>
    <w:rsid w:val="00215E6C"/>
    <w:rsid w:val="002176D9"/>
    <w:rsid w:val="002244C7"/>
    <w:rsid w:val="00246975"/>
    <w:rsid w:val="00251388"/>
    <w:rsid w:val="00254930"/>
    <w:rsid w:val="00255854"/>
    <w:rsid w:val="00255972"/>
    <w:rsid w:val="0025787C"/>
    <w:rsid w:val="00257C4E"/>
    <w:rsid w:val="002613CC"/>
    <w:rsid w:val="00261AB3"/>
    <w:rsid w:val="00270CE7"/>
    <w:rsid w:val="002713D8"/>
    <w:rsid w:val="002736F8"/>
    <w:rsid w:val="002747BD"/>
    <w:rsid w:val="00275B99"/>
    <w:rsid w:val="00275C42"/>
    <w:rsid w:val="002837FD"/>
    <w:rsid w:val="00283FB0"/>
    <w:rsid w:val="002921E0"/>
    <w:rsid w:val="00292664"/>
    <w:rsid w:val="002932FB"/>
    <w:rsid w:val="00295862"/>
    <w:rsid w:val="002A2127"/>
    <w:rsid w:val="002A3037"/>
    <w:rsid w:val="002A67A5"/>
    <w:rsid w:val="002A6C4F"/>
    <w:rsid w:val="002B1C63"/>
    <w:rsid w:val="002C1790"/>
    <w:rsid w:val="002C546A"/>
    <w:rsid w:val="002C631B"/>
    <w:rsid w:val="002C66A6"/>
    <w:rsid w:val="002E1A28"/>
    <w:rsid w:val="002E2B49"/>
    <w:rsid w:val="002F0876"/>
    <w:rsid w:val="002F0D9A"/>
    <w:rsid w:val="002F14C6"/>
    <w:rsid w:val="002F3C17"/>
    <w:rsid w:val="002F5046"/>
    <w:rsid w:val="002F7914"/>
    <w:rsid w:val="003023F5"/>
    <w:rsid w:val="0030295E"/>
    <w:rsid w:val="003051FB"/>
    <w:rsid w:val="003053DA"/>
    <w:rsid w:val="00311B66"/>
    <w:rsid w:val="003121EF"/>
    <w:rsid w:val="00315958"/>
    <w:rsid w:val="003161BE"/>
    <w:rsid w:val="003210BF"/>
    <w:rsid w:val="00321BBA"/>
    <w:rsid w:val="003227DA"/>
    <w:rsid w:val="0032380D"/>
    <w:rsid w:val="00325F0B"/>
    <w:rsid w:val="0032625D"/>
    <w:rsid w:val="00327569"/>
    <w:rsid w:val="00327613"/>
    <w:rsid w:val="0033098E"/>
    <w:rsid w:val="00332CC0"/>
    <w:rsid w:val="00333A91"/>
    <w:rsid w:val="00334C67"/>
    <w:rsid w:val="0033730A"/>
    <w:rsid w:val="003377D2"/>
    <w:rsid w:val="00337DB8"/>
    <w:rsid w:val="00337F3C"/>
    <w:rsid w:val="003405A1"/>
    <w:rsid w:val="00341938"/>
    <w:rsid w:val="0034362B"/>
    <w:rsid w:val="00346C66"/>
    <w:rsid w:val="00350B69"/>
    <w:rsid w:val="00350D51"/>
    <w:rsid w:val="0035532E"/>
    <w:rsid w:val="003602F0"/>
    <w:rsid w:val="00363498"/>
    <w:rsid w:val="00363EFE"/>
    <w:rsid w:val="00366255"/>
    <w:rsid w:val="003674A3"/>
    <w:rsid w:val="0037007E"/>
    <w:rsid w:val="003704DC"/>
    <w:rsid w:val="00371E73"/>
    <w:rsid w:val="00380AD3"/>
    <w:rsid w:val="003820C2"/>
    <w:rsid w:val="00383093"/>
    <w:rsid w:val="003844A1"/>
    <w:rsid w:val="003849EA"/>
    <w:rsid w:val="00387F45"/>
    <w:rsid w:val="00391F7A"/>
    <w:rsid w:val="00395180"/>
    <w:rsid w:val="00395751"/>
    <w:rsid w:val="00396373"/>
    <w:rsid w:val="00396726"/>
    <w:rsid w:val="003A6AA1"/>
    <w:rsid w:val="003B154C"/>
    <w:rsid w:val="003B1F49"/>
    <w:rsid w:val="003B34A2"/>
    <w:rsid w:val="003B6999"/>
    <w:rsid w:val="003C32F2"/>
    <w:rsid w:val="003C4A3C"/>
    <w:rsid w:val="003C635E"/>
    <w:rsid w:val="003C7EC5"/>
    <w:rsid w:val="003D1295"/>
    <w:rsid w:val="003D1909"/>
    <w:rsid w:val="003D35A0"/>
    <w:rsid w:val="003D37E1"/>
    <w:rsid w:val="003D6917"/>
    <w:rsid w:val="003E00FB"/>
    <w:rsid w:val="003E1078"/>
    <w:rsid w:val="003E3A82"/>
    <w:rsid w:val="003F042D"/>
    <w:rsid w:val="003F0597"/>
    <w:rsid w:val="003F0A50"/>
    <w:rsid w:val="003F53A4"/>
    <w:rsid w:val="00401587"/>
    <w:rsid w:val="00404173"/>
    <w:rsid w:val="004074F0"/>
    <w:rsid w:val="00407D2D"/>
    <w:rsid w:val="00415156"/>
    <w:rsid w:val="00415211"/>
    <w:rsid w:val="00416FE6"/>
    <w:rsid w:val="0041741D"/>
    <w:rsid w:val="004175DA"/>
    <w:rsid w:val="00422530"/>
    <w:rsid w:val="00422872"/>
    <w:rsid w:val="00424842"/>
    <w:rsid w:val="00424EC0"/>
    <w:rsid w:val="004253DB"/>
    <w:rsid w:val="0042622D"/>
    <w:rsid w:val="00426C71"/>
    <w:rsid w:val="004270B1"/>
    <w:rsid w:val="00427A29"/>
    <w:rsid w:val="00433A49"/>
    <w:rsid w:val="00434524"/>
    <w:rsid w:val="00440702"/>
    <w:rsid w:val="004416B9"/>
    <w:rsid w:val="004423E3"/>
    <w:rsid w:val="004468D2"/>
    <w:rsid w:val="0045623E"/>
    <w:rsid w:val="00456974"/>
    <w:rsid w:val="00460AD9"/>
    <w:rsid w:val="00463D96"/>
    <w:rsid w:val="004646F8"/>
    <w:rsid w:val="0046535A"/>
    <w:rsid w:val="004701B5"/>
    <w:rsid w:val="00473C1C"/>
    <w:rsid w:val="00473E1B"/>
    <w:rsid w:val="004759D1"/>
    <w:rsid w:val="004763B2"/>
    <w:rsid w:val="00476F95"/>
    <w:rsid w:val="00477337"/>
    <w:rsid w:val="00477B79"/>
    <w:rsid w:val="00477D6F"/>
    <w:rsid w:val="004851BF"/>
    <w:rsid w:val="0048677D"/>
    <w:rsid w:val="00490D83"/>
    <w:rsid w:val="00493A1C"/>
    <w:rsid w:val="0049426E"/>
    <w:rsid w:val="004974AB"/>
    <w:rsid w:val="004A0D9F"/>
    <w:rsid w:val="004A2A7A"/>
    <w:rsid w:val="004A3114"/>
    <w:rsid w:val="004A38CB"/>
    <w:rsid w:val="004A6919"/>
    <w:rsid w:val="004A789E"/>
    <w:rsid w:val="004B35C0"/>
    <w:rsid w:val="004B3DDE"/>
    <w:rsid w:val="004B5B6E"/>
    <w:rsid w:val="004B797C"/>
    <w:rsid w:val="004C2B6D"/>
    <w:rsid w:val="004C2F74"/>
    <w:rsid w:val="004C685D"/>
    <w:rsid w:val="004D129A"/>
    <w:rsid w:val="004D1EA6"/>
    <w:rsid w:val="004D6993"/>
    <w:rsid w:val="004E2343"/>
    <w:rsid w:val="004E3F07"/>
    <w:rsid w:val="0050125B"/>
    <w:rsid w:val="00501D13"/>
    <w:rsid w:val="00506D97"/>
    <w:rsid w:val="0051147D"/>
    <w:rsid w:val="005115F0"/>
    <w:rsid w:val="00511D3D"/>
    <w:rsid w:val="00513251"/>
    <w:rsid w:val="0051387F"/>
    <w:rsid w:val="00514C98"/>
    <w:rsid w:val="00515248"/>
    <w:rsid w:val="00522BF8"/>
    <w:rsid w:val="00522C29"/>
    <w:rsid w:val="00522DBD"/>
    <w:rsid w:val="005316D8"/>
    <w:rsid w:val="005354CD"/>
    <w:rsid w:val="00543FB7"/>
    <w:rsid w:val="00544DFB"/>
    <w:rsid w:val="00545FDE"/>
    <w:rsid w:val="005510AB"/>
    <w:rsid w:val="00552F28"/>
    <w:rsid w:val="00555533"/>
    <w:rsid w:val="00557557"/>
    <w:rsid w:val="00567395"/>
    <w:rsid w:val="0056774B"/>
    <w:rsid w:val="005709A0"/>
    <w:rsid w:val="00576EB5"/>
    <w:rsid w:val="00580FC0"/>
    <w:rsid w:val="00582446"/>
    <w:rsid w:val="0058439A"/>
    <w:rsid w:val="00587228"/>
    <w:rsid w:val="0058752E"/>
    <w:rsid w:val="00587D23"/>
    <w:rsid w:val="00593328"/>
    <w:rsid w:val="00596532"/>
    <w:rsid w:val="005A247D"/>
    <w:rsid w:val="005B0B74"/>
    <w:rsid w:val="005B3A3D"/>
    <w:rsid w:val="005B512E"/>
    <w:rsid w:val="005B5845"/>
    <w:rsid w:val="005C0DE6"/>
    <w:rsid w:val="005C210A"/>
    <w:rsid w:val="005C74A0"/>
    <w:rsid w:val="005C75D7"/>
    <w:rsid w:val="005D1EA3"/>
    <w:rsid w:val="005D27DB"/>
    <w:rsid w:val="005D4017"/>
    <w:rsid w:val="005D733E"/>
    <w:rsid w:val="005D7DD0"/>
    <w:rsid w:val="005E3FE4"/>
    <w:rsid w:val="005E4786"/>
    <w:rsid w:val="005E4D27"/>
    <w:rsid w:val="005F129A"/>
    <w:rsid w:val="005F4FB1"/>
    <w:rsid w:val="005F61F6"/>
    <w:rsid w:val="005F6700"/>
    <w:rsid w:val="005F71E0"/>
    <w:rsid w:val="0060022B"/>
    <w:rsid w:val="00601193"/>
    <w:rsid w:val="00601FAB"/>
    <w:rsid w:val="006040E4"/>
    <w:rsid w:val="006126D4"/>
    <w:rsid w:val="006156E9"/>
    <w:rsid w:val="00615B64"/>
    <w:rsid w:val="00615D9A"/>
    <w:rsid w:val="0062120C"/>
    <w:rsid w:val="00621ED4"/>
    <w:rsid w:val="006251AA"/>
    <w:rsid w:val="0062700A"/>
    <w:rsid w:val="006309A4"/>
    <w:rsid w:val="00630FC1"/>
    <w:rsid w:val="00632D34"/>
    <w:rsid w:val="00633C1B"/>
    <w:rsid w:val="00634282"/>
    <w:rsid w:val="006353D2"/>
    <w:rsid w:val="00637692"/>
    <w:rsid w:val="00637717"/>
    <w:rsid w:val="00654086"/>
    <w:rsid w:val="00660919"/>
    <w:rsid w:val="00664AFF"/>
    <w:rsid w:val="006655FA"/>
    <w:rsid w:val="00665913"/>
    <w:rsid w:val="0067440A"/>
    <w:rsid w:val="00675218"/>
    <w:rsid w:val="006807A9"/>
    <w:rsid w:val="00682ED6"/>
    <w:rsid w:val="00686BD3"/>
    <w:rsid w:val="00692D8A"/>
    <w:rsid w:val="006957D6"/>
    <w:rsid w:val="00695C63"/>
    <w:rsid w:val="0069679F"/>
    <w:rsid w:val="0069724E"/>
    <w:rsid w:val="006A2F6E"/>
    <w:rsid w:val="006A5AB4"/>
    <w:rsid w:val="006A781B"/>
    <w:rsid w:val="006A799A"/>
    <w:rsid w:val="006A7EEF"/>
    <w:rsid w:val="006B106B"/>
    <w:rsid w:val="006B1C90"/>
    <w:rsid w:val="006B7EED"/>
    <w:rsid w:val="006C0830"/>
    <w:rsid w:val="006C0CDF"/>
    <w:rsid w:val="006C2FEC"/>
    <w:rsid w:val="006C57F0"/>
    <w:rsid w:val="006C633B"/>
    <w:rsid w:val="006D3436"/>
    <w:rsid w:val="006D3AA9"/>
    <w:rsid w:val="006D42A9"/>
    <w:rsid w:val="006D4EC9"/>
    <w:rsid w:val="006D5C58"/>
    <w:rsid w:val="006D6A8E"/>
    <w:rsid w:val="006E2E25"/>
    <w:rsid w:val="006E4BDD"/>
    <w:rsid w:val="006E57DE"/>
    <w:rsid w:val="00703BE8"/>
    <w:rsid w:val="00715F82"/>
    <w:rsid w:val="0071770B"/>
    <w:rsid w:val="00717D42"/>
    <w:rsid w:val="00722EA1"/>
    <w:rsid w:val="0072424F"/>
    <w:rsid w:val="007254F0"/>
    <w:rsid w:val="00726928"/>
    <w:rsid w:val="00734809"/>
    <w:rsid w:val="00734B6E"/>
    <w:rsid w:val="00734DAA"/>
    <w:rsid w:val="00734F0B"/>
    <w:rsid w:val="00736AB2"/>
    <w:rsid w:val="007413DB"/>
    <w:rsid w:val="00742AB4"/>
    <w:rsid w:val="00743483"/>
    <w:rsid w:val="00743D28"/>
    <w:rsid w:val="0074415A"/>
    <w:rsid w:val="00747FB0"/>
    <w:rsid w:val="00754EFE"/>
    <w:rsid w:val="00755085"/>
    <w:rsid w:val="0075573A"/>
    <w:rsid w:val="00757CD8"/>
    <w:rsid w:val="00761158"/>
    <w:rsid w:val="00761B77"/>
    <w:rsid w:val="0076428D"/>
    <w:rsid w:val="00766868"/>
    <w:rsid w:val="00774C59"/>
    <w:rsid w:val="00775F88"/>
    <w:rsid w:val="00780279"/>
    <w:rsid w:val="007816A9"/>
    <w:rsid w:val="0078226D"/>
    <w:rsid w:val="007862D9"/>
    <w:rsid w:val="007871E9"/>
    <w:rsid w:val="007909D5"/>
    <w:rsid w:val="0079406F"/>
    <w:rsid w:val="007946D1"/>
    <w:rsid w:val="00796B6C"/>
    <w:rsid w:val="007A0138"/>
    <w:rsid w:val="007A177D"/>
    <w:rsid w:val="007A3EBB"/>
    <w:rsid w:val="007A5927"/>
    <w:rsid w:val="007A7DDC"/>
    <w:rsid w:val="007B1801"/>
    <w:rsid w:val="007B1F5B"/>
    <w:rsid w:val="007B2C70"/>
    <w:rsid w:val="007B7795"/>
    <w:rsid w:val="007C0BE4"/>
    <w:rsid w:val="007C2144"/>
    <w:rsid w:val="007C24BF"/>
    <w:rsid w:val="007C303B"/>
    <w:rsid w:val="007C6DA0"/>
    <w:rsid w:val="007D159F"/>
    <w:rsid w:val="007D528A"/>
    <w:rsid w:val="007D583A"/>
    <w:rsid w:val="007E659A"/>
    <w:rsid w:val="007F5918"/>
    <w:rsid w:val="007F7F2B"/>
    <w:rsid w:val="00801E1F"/>
    <w:rsid w:val="00803313"/>
    <w:rsid w:val="00804666"/>
    <w:rsid w:val="00810651"/>
    <w:rsid w:val="008107D6"/>
    <w:rsid w:val="008120BC"/>
    <w:rsid w:val="00812DBA"/>
    <w:rsid w:val="0081662A"/>
    <w:rsid w:val="00825F56"/>
    <w:rsid w:val="008268B1"/>
    <w:rsid w:val="00835856"/>
    <w:rsid w:val="00836424"/>
    <w:rsid w:val="00837FE8"/>
    <w:rsid w:val="00844D2A"/>
    <w:rsid w:val="00846E5E"/>
    <w:rsid w:val="00851E09"/>
    <w:rsid w:val="00855AE5"/>
    <w:rsid w:val="00855EF4"/>
    <w:rsid w:val="00860566"/>
    <w:rsid w:val="00860864"/>
    <w:rsid w:val="00861242"/>
    <w:rsid w:val="00861C5A"/>
    <w:rsid w:val="00862953"/>
    <w:rsid w:val="00862C6F"/>
    <w:rsid w:val="00863642"/>
    <w:rsid w:val="00871477"/>
    <w:rsid w:val="00871769"/>
    <w:rsid w:val="00877817"/>
    <w:rsid w:val="00877832"/>
    <w:rsid w:val="0088165A"/>
    <w:rsid w:val="0088285D"/>
    <w:rsid w:val="00883AE6"/>
    <w:rsid w:val="00883C00"/>
    <w:rsid w:val="00884AB3"/>
    <w:rsid w:val="00884E31"/>
    <w:rsid w:val="008853AA"/>
    <w:rsid w:val="00885A55"/>
    <w:rsid w:val="00887A8B"/>
    <w:rsid w:val="00892975"/>
    <w:rsid w:val="00894DB6"/>
    <w:rsid w:val="0089516F"/>
    <w:rsid w:val="00896C79"/>
    <w:rsid w:val="008A168E"/>
    <w:rsid w:val="008A7B13"/>
    <w:rsid w:val="008B2768"/>
    <w:rsid w:val="008B36D5"/>
    <w:rsid w:val="008C0EFB"/>
    <w:rsid w:val="008C6338"/>
    <w:rsid w:val="008D23F5"/>
    <w:rsid w:val="008D297C"/>
    <w:rsid w:val="008D5EF6"/>
    <w:rsid w:val="008D7404"/>
    <w:rsid w:val="008D7464"/>
    <w:rsid w:val="008F6144"/>
    <w:rsid w:val="008F6185"/>
    <w:rsid w:val="008F6B86"/>
    <w:rsid w:val="0090317D"/>
    <w:rsid w:val="00910462"/>
    <w:rsid w:val="00911FF7"/>
    <w:rsid w:val="009122BA"/>
    <w:rsid w:val="00915B0F"/>
    <w:rsid w:val="00921BAE"/>
    <w:rsid w:val="00924593"/>
    <w:rsid w:val="009250AF"/>
    <w:rsid w:val="009258E8"/>
    <w:rsid w:val="0093046D"/>
    <w:rsid w:val="009324F5"/>
    <w:rsid w:val="00932794"/>
    <w:rsid w:val="00933F64"/>
    <w:rsid w:val="009373AC"/>
    <w:rsid w:val="00940C0F"/>
    <w:rsid w:val="00946244"/>
    <w:rsid w:val="00946779"/>
    <w:rsid w:val="009503FB"/>
    <w:rsid w:val="0095275A"/>
    <w:rsid w:val="00955B65"/>
    <w:rsid w:val="00956990"/>
    <w:rsid w:val="00960D92"/>
    <w:rsid w:val="009679F7"/>
    <w:rsid w:val="00973716"/>
    <w:rsid w:val="00983CD9"/>
    <w:rsid w:val="009846B6"/>
    <w:rsid w:val="00991328"/>
    <w:rsid w:val="009939C2"/>
    <w:rsid w:val="00995BEF"/>
    <w:rsid w:val="00997F94"/>
    <w:rsid w:val="009A05DF"/>
    <w:rsid w:val="009A1924"/>
    <w:rsid w:val="009A2DE0"/>
    <w:rsid w:val="009A5454"/>
    <w:rsid w:val="009A7B15"/>
    <w:rsid w:val="009B2CD3"/>
    <w:rsid w:val="009B2CF5"/>
    <w:rsid w:val="009B4288"/>
    <w:rsid w:val="009B4515"/>
    <w:rsid w:val="009B73F5"/>
    <w:rsid w:val="009C206F"/>
    <w:rsid w:val="009C259A"/>
    <w:rsid w:val="009C4266"/>
    <w:rsid w:val="009C4A90"/>
    <w:rsid w:val="009C7DFA"/>
    <w:rsid w:val="009D1388"/>
    <w:rsid w:val="009D2368"/>
    <w:rsid w:val="009E00BC"/>
    <w:rsid w:val="009E325F"/>
    <w:rsid w:val="009E3CE2"/>
    <w:rsid w:val="009E42C1"/>
    <w:rsid w:val="009E4B6F"/>
    <w:rsid w:val="009F67E0"/>
    <w:rsid w:val="00A01D31"/>
    <w:rsid w:val="00A046F5"/>
    <w:rsid w:val="00A04A17"/>
    <w:rsid w:val="00A14F33"/>
    <w:rsid w:val="00A165D7"/>
    <w:rsid w:val="00A1686D"/>
    <w:rsid w:val="00A17589"/>
    <w:rsid w:val="00A24BF9"/>
    <w:rsid w:val="00A25A15"/>
    <w:rsid w:val="00A25EB1"/>
    <w:rsid w:val="00A324E3"/>
    <w:rsid w:val="00A32C1D"/>
    <w:rsid w:val="00A35C77"/>
    <w:rsid w:val="00A36CA9"/>
    <w:rsid w:val="00A43365"/>
    <w:rsid w:val="00A433C0"/>
    <w:rsid w:val="00A456D7"/>
    <w:rsid w:val="00A45C34"/>
    <w:rsid w:val="00A45E5A"/>
    <w:rsid w:val="00A5180A"/>
    <w:rsid w:val="00A55ED7"/>
    <w:rsid w:val="00A60443"/>
    <w:rsid w:val="00A6101C"/>
    <w:rsid w:val="00A61C88"/>
    <w:rsid w:val="00A61E17"/>
    <w:rsid w:val="00A62182"/>
    <w:rsid w:val="00A71FBB"/>
    <w:rsid w:val="00A72098"/>
    <w:rsid w:val="00A72BAE"/>
    <w:rsid w:val="00A72BD8"/>
    <w:rsid w:val="00A7345C"/>
    <w:rsid w:val="00A80375"/>
    <w:rsid w:val="00A80992"/>
    <w:rsid w:val="00A8211D"/>
    <w:rsid w:val="00A83AFD"/>
    <w:rsid w:val="00A8412D"/>
    <w:rsid w:val="00A86DB9"/>
    <w:rsid w:val="00A909A0"/>
    <w:rsid w:val="00A943E2"/>
    <w:rsid w:val="00A95AE1"/>
    <w:rsid w:val="00AA2C1A"/>
    <w:rsid w:val="00AA713C"/>
    <w:rsid w:val="00AB0CCF"/>
    <w:rsid w:val="00AB2B72"/>
    <w:rsid w:val="00AB3286"/>
    <w:rsid w:val="00AB4FBB"/>
    <w:rsid w:val="00AB5AD0"/>
    <w:rsid w:val="00AC5F3D"/>
    <w:rsid w:val="00AC5FF8"/>
    <w:rsid w:val="00AD1C4A"/>
    <w:rsid w:val="00AD3CF2"/>
    <w:rsid w:val="00AD65E5"/>
    <w:rsid w:val="00AD67EC"/>
    <w:rsid w:val="00AD785B"/>
    <w:rsid w:val="00AE2EB8"/>
    <w:rsid w:val="00AE5E6F"/>
    <w:rsid w:val="00AE68FC"/>
    <w:rsid w:val="00AF01E7"/>
    <w:rsid w:val="00AF0D8A"/>
    <w:rsid w:val="00AF25E4"/>
    <w:rsid w:val="00AF4A2D"/>
    <w:rsid w:val="00AF662D"/>
    <w:rsid w:val="00B0013D"/>
    <w:rsid w:val="00B008BB"/>
    <w:rsid w:val="00B00B26"/>
    <w:rsid w:val="00B02855"/>
    <w:rsid w:val="00B0509A"/>
    <w:rsid w:val="00B06398"/>
    <w:rsid w:val="00B06CE7"/>
    <w:rsid w:val="00B14B39"/>
    <w:rsid w:val="00B2367E"/>
    <w:rsid w:val="00B23DDD"/>
    <w:rsid w:val="00B24B7A"/>
    <w:rsid w:val="00B32363"/>
    <w:rsid w:val="00B3671D"/>
    <w:rsid w:val="00B51734"/>
    <w:rsid w:val="00B52CAC"/>
    <w:rsid w:val="00B57359"/>
    <w:rsid w:val="00B65E1B"/>
    <w:rsid w:val="00B669B2"/>
    <w:rsid w:val="00B7340E"/>
    <w:rsid w:val="00B76726"/>
    <w:rsid w:val="00B80526"/>
    <w:rsid w:val="00B81B26"/>
    <w:rsid w:val="00B82053"/>
    <w:rsid w:val="00B86562"/>
    <w:rsid w:val="00B8768D"/>
    <w:rsid w:val="00B90475"/>
    <w:rsid w:val="00BA21FB"/>
    <w:rsid w:val="00BA32F0"/>
    <w:rsid w:val="00BA42FD"/>
    <w:rsid w:val="00BA435F"/>
    <w:rsid w:val="00BA4ABF"/>
    <w:rsid w:val="00BA70E3"/>
    <w:rsid w:val="00BA7282"/>
    <w:rsid w:val="00BA7EE2"/>
    <w:rsid w:val="00BB1DBC"/>
    <w:rsid w:val="00BB35CB"/>
    <w:rsid w:val="00BB3A22"/>
    <w:rsid w:val="00BC40B4"/>
    <w:rsid w:val="00BC4603"/>
    <w:rsid w:val="00BC54C0"/>
    <w:rsid w:val="00BD45D8"/>
    <w:rsid w:val="00BD6E8E"/>
    <w:rsid w:val="00BE0CE0"/>
    <w:rsid w:val="00BE296B"/>
    <w:rsid w:val="00BE2AA4"/>
    <w:rsid w:val="00BE4197"/>
    <w:rsid w:val="00BE69D6"/>
    <w:rsid w:val="00BF69CD"/>
    <w:rsid w:val="00BF72B2"/>
    <w:rsid w:val="00C0315F"/>
    <w:rsid w:val="00C07E5B"/>
    <w:rsid w:val="00C104F6"/>
    <w:rsid w:val="00C13632"/>
    <w:rsid w:val="00C14246"/>
    <w:rsid w:val="00C169F3"/>
    <w:rsid w:val="00C16B20"/>
    <w:rsid w:val="00C20464"/>
    <w:rsid w:val="00C222D9"/>
    <w:rsid w:val="00C23698"/>
    <w:rsid w:val="00C23901"/>
    <w:rsid w:val="00C26425"/>
    <w:rsid w:val="00C2713E"/>
    <w:rsid w:val="00C277E5"/>
    <w:rsid w:val="00C3058A"/>
    <w:rsid w:val="00C30E4D"/>
    <w:rsid w:val="00C365B3"/>
    <w:rsid w:val="00C37587"/>
    <w:rsid w:val="00C40993"/>
    <w:rsid w:val="00C42E76"/>
    <w:rsid w:val="00C432F2"/>
    <w:rsid w:val="00C4389A"/>
    <w:rsid w:val="00C6577A"/>
    <w:rsid w:val="00C70E97"/>
    <w:rsid w:val="00C7275F"/>
    <w:rsid w:val="00C7557D"/>
    <w:rsid w:val="00C76EC3"/>
    <w:rsid w:val="00C81899"/>
    <w:rsid w:val="00C8337D"/>
    <w:rsid w:val="00C90727"/>
    <w:rsid w:val="00C95785"/>
    <w:rsid w:val="00C96EDB"/>
    <w:rsid w:val="00C9720E"/>
    <w:rsid w:val="00C977E0"/>
    <w:rsid w:val="00C97B34"/>
    <w:rsid w:val="00CA1EC0"/>
    <w:rsid w:val="00CA4145"/>
    <w:rsid w:val="00CA5090"/>
    <w:rsid w:val="00CA7623"/>
    <w:rsid w:val="00CB0252"/>
    <w:rsid w:val="00CB0D85"/>
    <w:rsid w:val="00CB36E4"/>
    <w:rsid w:val="00CC1650"/>
    <w:rsid w:val="00CC50A8"/>
    <w:rsid w:val="00CC6415"/>
    <w:rsid w:val="00CC6E08"/>
    <w:rsid w:val="00CD0E41"/>
    <w:rsid w:val="00CD267D"/>
    <w:rsid w:val="00CD3487"/>
    <w:rsid w:val="00CE2763"/>
    <w:rsid w:val="00CE7367"/>
    <w:rsid w:val="00CF0E17"/>
    <w:rsid w:val="00CF4736"/>
    <w:rsid w:val="00CF5124"/>
    <w:rsid w:val="00CF5407"/>
    <w:rsid w:val="00CF5CA7"/>
    <w:rsid w:val="00CF6435"/>
    <w:rsid w:val="00CF6FCD"/>
    <w:rsid w:val="00D01F8D"/>
    <w:rsid w:val="00D055E6"/>
    <w:rsid w:val="00D07498"/>
    <w:rsid w:val="00D079D8"/>
    <w:rsid w:val="00D07A77"/>
    <w:rsid w:val="00D10B99"/>
    <w:rsid w:val="00D1338A"/>
    <w:rsid w:val="00D1464E"/>
    <w:rsid w:val="00D15F88"/>
    <w:rsid w:val="00D16362"/>
    <w:rsid w:val="00D164B3"/>
    <w:rsid w:val="00D2226D"/>
    <w:rsid w:val="00D2233D"/>
    <w:rsid w:val="00D23EC6"/>
    <w:rsid w:val="00D30640"/>
    <w:rsid w:val="00D34703"/>
    <w:rsid w:val="00D3643C"/>
    <w:rsid w:val="00D44BC2"/>
    <w:rsid w:val="00D473A4"/>
    <w:rsid w:val="00D512FA"/>
    <w:rsid w:val="00D5320C"/>
    <w:rsid w:val="00D53C34"/>
    <w:rsid w:val="00D54A62"/>
    <w:rsid w:val="00D55A56"/>
    <w:rsid w:val="00D56995"/>
    <w:rsid w:val="00D62293"/>
    <w:rsid w:val="00D64D21"/>
    <w:rsid w:val="00D67880"/>
    <w:rsid w:val="00D71E44"/>
    <w:rsid w:val="00D84BC1"/>
    <w:rsid w:val="00D90006"/>
    <w:rsid w:val="00D910F0"/>
    <w:rsid w:val="00D926C1"/>
    <w:rsid w:val="00D94EE9"/>
    <w:rsid w:val="00D9597E"/>
    <w:rsid w:val="00D97711"/>
    <w:rsid w:val="00DA0CE7"/>
    <w:rsid w:val="00DA177E"/>
    <w:rsid w:val="00DA6AD0"/>
    <w:rsid w:val="00DB6794"/>
    <w:rsid w:val="00DC04CE"/>
    <w:rsid w:val="00DC0E5D"/>
    <w:rsid w:val="00DC4AB7"/>
    <w:rsid w:val="00DC6E58"/>
    <w:rsid w:val="00DD3FF9"/>
    <w:rsid w:val="00DD4F8F"/>
    <w:rsid w:val="00DD6563"/>
    <w:rsid w:val="00DE1384"/>
    <w:rsid w:val="00DE2E30"/>
    <w:rsid w:val="00DE6004"/>
    <w:rsid w:val="00DF0B3C"/>
    <w:rsid w:val="00DF10AD"/>
    <w:rsid w:val="00E01040"/>
    <w:rsid w:val="00E0128E"/>
    <w:rsid w:val="00E05233"/>
    <w:rsid w:val="00E065CD"/>
    <w:rsid w:val="00E06BD6"/>
    <w:rsid w:val="00E0740C"/>
    <w:rsid w:val="00E0780C"/>
    <w:rsid w:val="00E131D0"/>
    <w:rsid w:val="00E1472F"/>
    <w:rsid w:val="00E14B43"/>
    <w:rsid w:val="00E211E2"/>
    <w:rsid w:val="00E22067"/>
    <w:rsid w:val="00E226F4"/>
    <w:rsid w:val="00E228BB"/>
    <w:rsid w:val="00E24EA8"/>
    <w:rsid w:val="00E24EC7"/>
    <w:rsid w:val="00E25E87"/>
    <w:rsid w:val="00E27B28"/>
    <w:rsid w:val="00E33E86"/>
    <w:rsid w:val="00E35766"/>
    <w:rsid w:val="00E41808"/>
    <w:rsid w:val="00E428F5"/>
    <w:rsid w:val="00E52281"/>
    <w:rsid w:val="00E52556"/>
    <w:rsid w:val="00E543AE"/>
    <w:rsid w:val="00E613BD"/>
    <w:rsid w:val="00E61455"/>
    <w:rsid w:val="00E61763"/>
    <w:rsid w:val="00E63E83"/>
    <w:rsid w:val="00E72A76"/>
    <w:rsid w:val="00E73C47"/>
    <w:rsid w:val="00E75548"/>
    <w:rsid w:val="00E76875"/>
    <w:rsid w:val="00E76FA7"/>
    <w:rsid w:val="00E80857"/>
    <w:rsid w:val="00E819B3"/>
    <w:rsid w:val="00E81E47"/>
    <w:rsid w:val="00E90692"/>
    <w:rsid w:val="00E9085A"/>
    <w:rsid w:val="00E91179"/>
    <w:rsid w:val="00E91696"/>
    <w:rsid w:val="00E972E7"/>
    <w:rsid w:val="00EA4B93"/>
    <w:rsid w:val="00EB04B9"/>
    <w:rsid w:val="00EB4A26"/>
    <w:rsid w:val="00EB5662"/>
    <w:rsid w:val="00EB6187"/>
    <w:rsid w:val="00EC36EC"/>
    <w:rsid w:val="00EC3CD9"/>
    <w:rsid w:val="00EC4A1F"/>
    <w:rsid w:val="00EC6D2E"/>
    <w:rsid w:val="00ED2172"/>
    <w:rsid w:val="00ED3245"/>
    <w:rsid w:val="00ED5EE1"/>
    <w:rsid w:val="00EE10D9"/>
    <w:rsid w:val="00EE1FCA"/>
    <w:rsid w:val="00EE2F37"/>
    <w:rsid w:val="00EE3289"/>
    <w:rsid w:val="00EE5EB4"/>
    <w:rsid w:val="00EE6F3D"/>
    <w:rsid w:val="00EE7F25"/>
    <w:rsid w:val="00EF06AA"/>
    <w:rsid w:val="00EF0DEE"/>
    <w:rsid w:val="00EF17C8"/>
    <w:rsid w:val="00EF19B0"/>
    <w:rsid w:val="00EF3C2B"/>
    <w:rsid w:val="00F02B24"/>
    <w:rsid w:val="00F07CF8"/>
    <w:rsid w:val="00F10465"/>
    <w:rsid w:val="00F10DBB"/>
    <w:rsid w:val="00F11B73"/>
    <w:rsid w:val="00F14161"/>
    <w:rsid w:val="00F166DD"/>
    <w:rsid w:val="00F17E1D"/>
    <w:rsid w:val="00F20D06"/>
    <w:rsid w:val="00F21C0D"/>
    <w:rsid w:val="00F22292"/>
    <w:rsid w:val="00F23DAD"/>
    <w:rsid w:val="00F2682C"/>
    <w:rsid w:val="00F42503"/>
    <w:rsid w:val="00F42C56"/>
    <w:rsid w:val="00F4359E"/>
    <w:rsid w:val="00F444B7"/>
    <w:rsid w:val="00F45734"/>
    <w:rsid w:val="00F46380"/>
    <w:rsid w:val="00F4766C"/>
    <w:rsid w:val="00F47A84"/>
    <w:rsid w:val="00F47E5D"/>
    <w:rsid w:val="00F50CC8"/>
    <w:rsid w:val="00F54F87"/>
    <w:rsid w:val="00F5589D"/>
    <w:rsid w:val="00F56A62"/>
    <w:rsid w:val="00F57CE9"/>
    <w:rsid w:val="00F60A76"/>
    <w:rsid w:val="00F60D9C"/>
    <w:rsid w:val="00F66758"/>
    <w:rsid w:val="00F66ACD"/>
    <w:rsid w:val="00F676A9"/>
    <w:rsid w:val="00F73972"/>
    <w:rsid w:val="00F74200"/>
    <w:rsid w:val="00F76D53"/>
    <w:rsid w:val="00F8042E"/>
    <w:rsid w:val="00F82278"/>
    <w:rsid w:val="00F82576"/>
    <w:rsid w:val="00F84348"/>
    <w:rsid w:val="00F863CD"/>
    <w:rsid w:val="00F87C1E"/>
    <w:rsid w:val="00F914CC"/>
    <w:rsid w:val="00F93631"/>
    <w:rsid w:val="00F95660"/>
    <w:rsid w:val="00FA1B9B"/>
    <w:rsid w:val="00FA3E0C"/>
    <w:rsid w:val="00FA5BE1"/>
    <w:rsid w:val="00FA66D8"/>
    <w:rsid w:val="00FB10FA"/>
    <w:rsid w:val="00FB5421"/>
    <w:rsid w:val="00FC0181"/>
    <w:rsid w:val="00FC1ED9"/>
    <w:rsid w:val="00FC5EA1"/>
    <w:rsid w:val="00FD2125"/>
    <w:rsid w:val="00FD2763"/>
    <w:rsid w:val="00FD4A11"/>
    <w:rsid w:val="00FD5613"/>
    <w:rsid w:val="00FD7E85"/>
    <w:rsid w:val="00FE3471"/>
    <w:rsid w:val="00FE5FBC"/>
    <w:rsid w:val="00FF15C5"/>
    <w:rsid w:val="00FF3A8B"/>
    <w:rsid w:val="00FF43FD"/>
    <w:rsid w:val="00FF4F63"/>
    <w:rsid w:val="00FF7AE7"/>
    <w:rsid w:val="01D4B026"/>
    <w:rsid w:val="0201A66D"/>
    <w:rsid w:val="02022654"/>
    <w:rsid w:val="024BDE18"/>
    <w:rsid w:val="02FB42E2"/>
    <w:rsid w:val="0303F8AE"/>
    <w:rsid w:val="03D73174"/>
    <w:rsid w:val="06812226"/>
    <w:rsid w:val="07A4D0B2"/>
    <w:rsid w:val="095B2762"/>
    <w:rsid w:val="09F71CB4"/>
    <w:rsid w:val="0A8AAF61"/>
    <w:rsid w:val="0B7F71AE"/>
    <w:rsid w:val="0C4EAA7D"/>
    <w:rsid w:val="0CE1035B"/>
    <w:rsid w:val="0D0E2847"/>
    <w:rsid w:val="0DDBDA53"/>
    <w:rsid w:val="0F911923"/>
    <w:rsid w:val="0FE976A3"/>
    <w:rsid w:val="1064D8E2"/>
    <w:rsid w:val="10DD4044"/>
    <w:rsid w:val="1102C5C7"/>
    <w:rsid w:val="11C23952"/>
    <w:rsid w:val="13089FFF"/>
    <w:rsid w:val="131DBAE5"/>
    <w:rsid w:val="13F73236"/>
    <w:rsid w:val="1438E11B"/>
    <w:rsid w:val="15080FD8"/>
    <w:rsid w:val="1531534E"/>
    <w:rsid w:val="154A4F2D"/>
    <w:rsid w:val="16085C6A"/>
    <w:rsid w:val="16359ACF"/>
    <w:rsid w:val="17A5A247"/>
    <w:rsid w:val="19610FB8"/>
    <w:rsid w:val="1B1D98C8"/>
    <w:rsid w:val="1BD1B1D3"/>
    <w:rsid w:val="1C8F7149"/>
    <w:rsid w:val="1CC41FE4"/>
    <w:rsid w:val="1CD871C1"/>
    <w:rsid w:val="1D09D1A2"/>
    <w:rsid w:val="1D51238E"/>
    <w:rsid w:val="1DE0B8D3"/>
    <w:rsid w:val="1F01F4E3"/>
    <w:rsid w:val="1F7F21A4"/>
    <w:rsid w:val="1FDE449A"/>
    <w:rsid w:val="20384E72"/>
    <w:rsid w:val="21C3F195"/>
    <w:rsid w:val="2247E776"/>
    <w:rsid w:val="22D08EBC"/>
    <w:rsid w:val="22FD7B4D"/>
    <w:rsid w:val="23919700"/>
    <w:rsid w:val="23D32FE5"/>
    <w:rsid w:val="248BE320"/>
    <w:rsid w:val="252C351F"/>
    <w:rsid w:val="25589525"/>
    <w:rsid w:val="25FF9037"/>
    <w:rsid w:val="2708F272"/>
    <w:rsid w:val="27B07E65"/>
    <w:rsid w:val="281308EE"/>
    <w:rsid w:val="2949B65C"/>
    <w:rsid w:val="29A4D0E4"/>
    <w:rsid w:val="2A09315F"/>
    <w:rsid w:val="2A1A8212"/>
    <w:rsid w:val="2A2315B8"/>
    <w:rsid w:val="2B96CC84"/>
    <w:rsid w:val="2D2C6871"/>
    <w:rsid w:val="2D9B81E3"/>
    <w:rsid w:val="2E273939"/>
    <w:rsid w:val="2F76E848"/>
    <w:rsid w:val="303AE732"/>
    <w:rsid w:val="3071E90F"/>
    <w:rsid w:val="31086BA4"/>
    <w:rsid w:val="311CE76C"/>
    <w:rsid w:val="31238ECC"/>
    <w:rsid w:val="31582EEE"/>
    <w:rsid w:val="326C1E23"/>
    <w:rsid w:val="3405EA19"/>
    <w:rsid w:val="341235E1"/>
    <w:rsid w:val="344398EB"/>
    <w:rsid w:val="3596C82F"/>
    <w:rsid w:val="3619EE73"/>
    <w:rsid w:val="3680AC2C"/>
    <w:rsid w:val="3699A606"/>
    <w:rsid w:val="36FFE993"/>
    <w:rsid w:val="37F69236"/>
    <w:rsid w:val="3A22469A"/>
    <w:rsid w:val="3B09DB9C"/>
    <w:rsid w:val="3B3D4AE1"/>
    <w:rsid w:val="3BC77086"/>
    <w:rsid w:val="3C59C09D"/>
    <w:rsid w:val="3E221F8D"/>
    <w:rsid w:val="3E9E62A1"/>
    <w:rsid w:val="3F449AB5"/>
    <w:rsid w:val="3FA61A49"/>
    <w:rsid w:val="41118240"/>
    <w:rsid w:val="428A3980"/>
    <w:rsid w:val="42BE472E"/>
    <w:rsid w:val="42F335F3"/>
    <w:rsid w:val="4522A758"/>
    <w:rsid w:val="47B84B0E"/>
    <w:rsid w:val="480ED5CA"/>
    <w:rsid w:val="488D6723"/>
    <w:rsid w:val="489F20A5"/>
    <w:rsid w:val="48AFA168"/>
    <w:rsid w:val="49343FD1"/>
    <w:rsid w:val="4977774B"/>
    <w:rsid w:val="49DDEA86"/>
    <w:rsid w:val="4A71EB0E"/>
    <w:rsid w:val="4A94E98C"/>
    <w:rsid w:val="4AB7C03A"/>
    <w:rsid w:val="4BAB1387"/>
    <w:rsid w:val="4C2BAFDA"/>
    <w:rsid w:val="4C68B2C9"/>
    <w:rsid w:val="4D40E4D4"/>
    <w:rsid w:val="4D56EF28"/>
    <w:rsid w:val="4D79635D"/>
    <w:rsid w:val="4D7F5615"/>
    <w:rsid w:val="4E542A9E"/>
    <w:rsid w:val="4F3F6C23"/>
    <w:rsid w:val="529C77D4"/>
    <w:rsid w:val="53DDF20E"/>
    <w:rsid w:val="546CEFBC"/>
    <w:rsid w:val="54AD9AE3"/>
    <w:rsid w:val="5548568A"/>
    <w:rsid w:val="563C29B9"/>
    <w:rsid w:val="5646D3A7"/>
    <w:rsid w:val="56D2ADE7"/>
    <w:rsid w:val="56D5CC93"/>
    <w:rsid w:val="57967BB7"/>
    <w:rsid w:val="57F080E2"/>
    <w:rsid w:val="588FC235"/>
    <w:rsid w:val="59090478"/>
    <w:rsid w:val="595B3425"/>
    <w:rsid w:val="5B063D87"/>
    <w:rsid w:val="5BC50D2F"/>
    <w:rsid w:val="5BEDB5FB"/>
    <w:rsid w:val="5BFF0DDF"/>
    <w:rsid w:val="5C1B32FA"/>
    <w:rsid w:val="5E19ECE8"/>
    <w:rsid w:val="5ED0C196"/>
    <w:rsid w:val="5FB5622B"/>
    <w:rsid w:val="604D8026"/>
    <w:rsid w:val="619B0DE6"/>
    <w:rsid w:val="61DAA115"/>
    <w:rsid w:val="63A587F9"/>
    <w:rsid w:val="649D7394"/>
    <w:rsid w:val="65A8D4BD"/>
    <w:rsid w:val="65AEF5C9"/>
    <w:rsid w:val="65D05B6C"/>
    <w:rsid w:val="65DB899D"/>
    <w:rsid w:val="65E50B7F"/>
    <w:rsid w:val="660D841A"/>
    <w:rsid w:val="6716EF9F"/>
    <w:rsid w:val="674081A5"/>
    <w:rsid w:val="67FA45ED"/>
    <w:rsid w:val="689ACEC4"/>
    <w:rsid w:val="68C6FFDF"/>
    <w:rsid w:val="68DFD8CD"/>
    <w:rsid w:val="6A061B82"/>
    <w:rsid w:val="6BE248F4"/>
    <w:rsid w:val="6C730199"/>
    <w:rsid w:val="6E5FB4AB"/>
    <w:rsid w:val="6E937F38"/>
    <w:rsid w:val="6F2E5287"/>
    <w:rsid w:val="6F6FB8C1"/>
    <w:rsid w:val="701E27CA"/>
    <w:rsid w:val="703C4458"/>
    <w:rsid w:val="705C05A0"/>
    <w:rsid w:val="716126A4"/>
    <w:rsid w:val="723E8736"/>
    <w:rsid w:val="72BE241F"/>
    <w:rsid w:val="732FF098"/>
    <w:rsid w:val="736B6968"/>
    <w:rsid w:val="73ED2EEB"/>
    <w:rsid w:val="749CC842"/>
    <w:rsid w:val="74FC7E22"/>
    <w:rsid w:val="7539FF3A"/>
    <w:rsid w:val="75526DE1"/>
    <w:rsid w:val="75A8E103"/>
    <w:rsid w:val="7603728F"/>
    <w:rsid w:val="764463B8"/>
    <w:rsid w:val="76B96136"/>
    <w:rsid w:val="772622F2"/>
    <w:rsid w:val="782403AF"/>
    <w:rsid w:val="78862803"/>
    <w:rsid w:val="78974ACE"/>
    <w:rsid w:val="791CA522"/>
    <w:rsid w:val="7A26D985"/>
    <w:rsid w:val="7A4E4EFA"/>
    <w:rsid w:val="7B761FD5"/>
    <w:rsid w:val="7BA99718"/>
    <w:rsid w:val="7BCBD04F"/>
    <w:rsid w:val="7C4E2839"/>
    <w:rsid w:val="7E542D4C"/>
    <w:rsid w:val="7F85B9B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B71A89"/>
  <w14:defaultImageDpi w14:val="300"/>
  <w15:chartTrackingRefBased/>
  <w15:docId w15:val="{E728CD3E-8143-467C-BE71-EB88152E0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Lucida Sans Unicode"/>
      <w:kern w:val="1"/>
      <w:sz w:val="24"/>
      <w:szCs w:val="24"/>
    </w:rPr>
  </w:style>
  <w:style w:type="paragraph" w:styleId="Heading2">
    <w:name w:val="heading 2"/>
    <w:basedOn w:val="Normal"/>
    <w:next w:val="Normal"/>
    <w:qFormat/>
    <w:rsid w:val="003E00FB"/>
    <w:pPr>
      <w:numPr>
        <w:ilvl w:val="1"/>
        <w:numId w:val="6"/>
      </w:numPr>
      <w:outlineLvl w:val="1"/>
    </w:pPr>
    <w:rPr>
      <w:b/>
      <w:bCs/>
      <w:i/>
      <w:iCs/>
      <w:sz w:val="28"/>
      <w:szCs w:val="28"/>
    </w:rPr>
  </w:style>
  <w:style w:type="paragraph" w:styleId="Heading3">
    <w:name w:val="heading 3"/>
    <w:basedOn w:val="Normal"/>
    <w:next w:val="Normal"/>
    <w:link w:val="Heading3Char"/>
    <w:uiPriority w:val="9"/>
    <w:qFormat/>
    <w:rsid w:val="003E00FB"/>
    <w:pPr>
      <w:keepNext/>
      <w:numPr>
        <w:ilvl w:val="2"/>
        <w:numId w:val="6"/>
      </w:numPr>
      <w:spacing w:before="240" w:after="60"/>
      <w:outlineLvl w:val="2"/>
    </w:pPr>
    <w:rPr>
      <w:rFonts w:ascii="Calibri" w:eastAsia="MS Gothic" w:hAnsi="Calibr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1">
    <w:name w:val="WW8Num1z1"/>
    <w:rPr>
      <w:b/>
    </w:rPr>
  </w:style>
  <w:style w:type="character" w:customStyle="1" w:styleId="WW8Num3z0">
    <w:name w:val="WW8Num3z0"/>
    <w:rPr>
      <w:rFonts w:ascii="Times New Roman" w:hAnsi="Times New Roman" w:cs="Times New Roman"/>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rPr>
  </w:style>
  <w:style w:type="character" w:customStyle="1" w:styleId="WW8Num3z3">
    <w:name w:val="WW8Num3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Century Gothic" w:eastAsia="Calibri" w:hAnsi="Century Gothic"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1">
    <w:name w:val="WW8Num10z1"/>
    <w:rPr>
      <w:b/>
    </w:rPr>
  </w:style>
  <w:style w:type="character" w:customStyle="1" w:styleId="Carpredefinitoparagrafo2">
    <w:name w:val="Car. predefinito paragrafo2"/>
  </w:style>
  <w:style w:type="character" w:customStyle="1" w:styleId="Carpredefinitoparagrafo1">
    <w:name w:val="Car. predefinito paragrafo1"/>
  </w:style>
  <w:style w:type="character" w:customStyle="1" w:styleId="TestofumettoCarattere">
    <w:name w:val="Testo fumetto Carattere"/>
    <w:rPr>
      <w:rFonts w:ascii="Tahoma" w:eastAsia="Times New Roman" w:hAnsi="Tahoma" w:cs="Tahoma"/>
      <w:sz w:val="16"/>
      <w:szCs w:val="16"/>
    </w:rPr>
  </w:style>
  <w:style w:type="character" w:customStyle="1" w:styleId="Titolo2Carattere">
    <w:name w:val="Titolo 2 Carattere"/>
    <w:rPr>
      <w:rFonts w:ascii="Cambria" w:eastAsia="Times New Roman" w:hAnsi="Cambria" w:cs="Times New Roman"/>
      <w:b/>
      <w:bCs/>
      <w:i/>
      <w:iCs/>
      <w:sz w:val="28"/>
      <w:szCs w:val="28"/>
    </w:rPr>
  </w:style>
  <w:style w:type="character" w:customStyle="1" w:styleId="372836291z1">
    <w:name w:val="372836291z1"/>
    <w:rPr>
      <w:b/>
    </w:rPr>
  </w:style>
  <w:style w:type="character" w:customStyle="1" w:styleId="372836293z0">
    <w:name w:val="372836293z0"/>
    <w:rPr>
      <w:rFonts w:ascii="Times New Roman" w:hAnsi="Times New Roman" w:cs="Times New Roman"/>
    </w:rPr>
  </w:style>
  <w:style w:type="character" w:customStyle="1" w:styleId="372836293z1">
    <w:name w:val="372836293z1"/>
    <w:rPr>
      <w:rFonts w:ascii="Courier New" w:hAnsi="Courier New" w:cs="Courier New"/>
    </w:rPr>
  </w:style>
  <w:style w:type="character" w:customStyle="1" w:styleId="372836293z2">
    <w:name w:val="372836293z2"/>
    <w:rPr>
      <w:rFonts w:ascii="Wingdings" w:hAnsi="Wingdings"/>
    </w:rPr>
  </w:style>
  <w:style w:type="character" w:customStyle="1" w:styleId="372836293z3">
    <w:name w:val="372836293z3"/>
    <w:rPr>
      <w:rFonts w:ascii="Symbol" w:hAnsi="Symbol"/>
    </w:rPr>
  </w:style>
  <w:style w:type="character" w:customStyle="1" w:styleId="372836295z0">
    <w:name w:val="372836295z0"/>
    <w:rPr>
      <w:rFonts w:ascii="Wingdings" w:hAnsi="Wingdings"/>
    </w:rPr>
  </w:style>
  <w:style w:type="character" w:customStyle="1" w:styleId="372836295z1">
    <w:name w:val="372836295z1"/>
    <w:rPr>
      <w:rFonts w:ascii="Courier New" w:hAnsi="Courier New" w:cs="Courier New"/>
    </w:rPr>
  </w:style>
  <w:style w:type="character" w:customStyle="1" w:styleId="372836295z3">
    <w:name w:val="372836295z3"/>
    <w:rPr>
      <w:rFonts w:ascii="Symbol" w:hAnsi="Symbol"/>
    </w:rPr>
  </w:style>
  <w:style w:type="character" w:customStyle="1" w:styleId="372836296z0">
    <w:name w:val="372836296z0"/>
    <w:rPr>
      <w:rFonts w:ascii="Symbol" w:hAnsi="Symbol"/>
    </w:rPr>
  </w:style>
  <w:style w:type="character" w:customStyle="1" w:styleId="372836297z0">
    <w:name w:val="372836297z0"/>
    <w:rPr>
      <w:rFonts w:ascii="Symbol" w:hAnsi="Symbol"/>
    </w:rPr>
  </w:style>
  <w:style w:type="character" w:customStyle="1" w:styleId="372836298z0">
    <w:name w:val="372836298z0"/>
    <w:rPr>
      <w:rFonts w:ascii="Century Gothic" w:eastAsia="Calibri" w:hAnsi="Century Gothic" w:cs="Times New Roman"/>
    </w:rPr>
  </w:style>
  <w:style w:type="character" w:customStyle="1" w:styleId="372836298z1">
    <w:name w:val="372836298z1"/>
    <w:rPr>
      <w:rFonts w:ascii="Courier New" w:hAnsi="Courier New" w:cs="Courier New"/>
    </w:rPr>
  </w:style>
  <w:style w:type="character" w:customStyle="1" w:styleId="372836298z2">
    <w:name w:val="372836298z2"/>
    <w:rPr>
      <w:rFonts w:ascii="Wingdings" w:hAnsi="Wingdings"/>
    </w:rPr>
  </w:style>
  <w:style w:type="character" w:customStyle="1" w:styleId="372836298z3">
    <w:name w:val="372836298z3"/>
    <w:rPr>
      <w:rFonts w:ascii="Symbol" w:hAnsi="Symbol"/>
    </w:rPr>
  </w:style>
  <w:style w:type="character" w:customStyle="1" w:styleId="372836299z0">
    <w:name w:val="372836299z0"/>
    <w:rPr>
      <w:rFonts w:ascii="Wingdings" w:hAnsi="Wingdings"/>
    </w:rPr>
  </w:style>
  <w:style w:type="character" w:customStyle="1" w:styleId="372836299z1">
    <w:name w:val="372836299z1"/>
    <w:rPr>
      <w:rFonts w:ascii="Courier New" w:hAnsi="Courier New" w:cs="Courier New"/>
    </w:rPr>
  </w:style>
  <w:style w:type="character" w:customStyle="1" w:styleId="372836299z3">
    <w:name w:val="372836299z3"/>
    <w:rPr>
      <w:rFonts w:ascii="Symbol" w:hAnsi="Symbol"/>
    </w:rPr>
  </w:style>
  <w:style w:type="character" w:customStyle="1" w:styleId="3728362910z1">
    <w:name w:val="3728362910z1"/>
    <w:rPr>
      <w:b/>
    </w:rPr>
  </w:style>
  <w:style w:type="character" w:customStyle="1" w:styleId="372836371z1">
    <w:name w:val="372836371z1"/>
    <w:rPr>
      <w:b/>
    </w:rPr>
  </w:style>
  <w:style w:type="character" w:customStyle="1" w:styleId="372836373z0">
    <w:name w:val="372836373z0"/>
    <w:rPr>
      <w:rFonts w:ascii="Times New Roman" w:hAnsi="Times New Roman" w:cs="Times New Roman"/>
    </w:rPr>
  </w:style>
  <w:style w:type="character" w:customStyle="1" w:styleId="372836373z1">
    <w:name w:val="372836373z1"/>
    <w:rPr>
      <w:rFonts w:ascii="Courier New" w:hAnsi="Courier New" w:cs="Courier New"/>
    </w:rPr>
  </w:style>
  <w:style w:type="character" w:customStyle="1" w:styleId="372836373z2">
    <w:name w:val="372836373z2"/>
    <w:rPr>
      <w:rFonts w:ascii="Wingdings" w:hAnsi="Wingdings"/>
    </w:rPr>
  </w:style>
  <w:style w:type="character" w:customStyle="1" w:styleId="372836373z3">
    <w:name w:val="372836373z3"/>
    <w:rPr>
      <w:rFonts w:ascii="Symbol" w:hAnsi="Symbol"/>
    </w:rPr>
  </w:style>
  <w:style w:type="character" w:customStyle="1" w:styleId="372836375z0">
    <w:name w:val="372836375z0"/>
    <w:rPr>
      <w:rFonts w:ascii="Wingdings" w:hAnsi="Wingdings"/>
    </w:rPr>
  </w:style>
  <w:style w:type="character" w:customStyle="1" w:styleId="372836375z1">
    <w:name w:val="372836375z1"/>
    <w:rPr>
      <w:rFonts w:ascii="Courier New" w:hAnsi="Courier New" w:cs="Courier New"/>
    </w:rPr>
  </w:style>
  <w:style w:type="character" w:customStyle="1" w:styleId="372836375z3">
    <w:name w:val="372836375z3"/>
    <w:rPr>
      <w:rFonts w:ascii="Symbol" w:hAnsi="Symbol"/>
    </w:rPr>
  </w:style>
  <w:style w:type="character" w:customStyle="1" w:styleId="372836376z0">
    <w:name w:val="372836376z0"/>
    <w:rPr>
      <w:rFonts w:ascii="Symbol" w:hAnsi="Symbol"/>
    </w:rPr>
  </w:style>
  <w:style w:type="character" w:customStyle="1" w:styleId="372836377z0">
    <w:name w:val="372836377z0"/>
    <w:rPr>
      <w:rFonts w:ascii="Symbol" w:hAnsi="Symbol"/>
    </w:rPr>
  </w:style>
  <w:style w:type="character" w:customStyle="1" w:styleId="372836378z0">
    <w:name w:val="372836378z0"/>
    <w:rPr>
      <w:rFonts w:ascii="Century Gothic" w:eastAsia="Calibri" w:hAnsi="Century Gothic" w:cs="Times New Roman"/>
    </w:rPr>
  </w:style>
  <w:style w:type="character" w:customStyle="1" w:styleId="372836378z1">
    <w:name w:val="372836378z1"/>
    <w:rPr>
      <w:rFonts w:ascii="Courier New" w:hAnsi="Courier New" w:cs="Courier New"/>
    </w:rPr>
  </w:style>
  <w:style w:type="character" w:customStyle="1" w:styleId="372836378z2">
    <w:name w:val="372836378z2"/>
    <w:rPr>
      <w:rFonts w:ascii="Wingdings" w:hAnsi="Wingdings"/>
    </w:rPr>
  </w:style>
  <w:style w:type="character" w:customStyle="1" w:styleId="372836378z3">
    <w:name w:val="372836378z3"/>
    <w:rPr>
      <w:rFonts w:ascii="Symbol" w:hAnsi="Symbol"/>
    </w:rPr>
  </w:style>
  <w:style w:type="character" w:customStyle="1" w:styleId="372836379z0">
    <w:name w:val="372836379z0"/>
    <w:rPr>
      <w:rFonts w:ascii="Wingdings" w:hAnsi="Wingdings"/>
    </w:rPr>
  </w:style>
  <w:style w:type="character" w:customStyle="1" w:styleId="372836379z1">
    <w:name w:val="372836379z1"/>
    <w:rPr>
      <w:rFonts w:ascii="Courier New" w:hAnsi="Courier New" w:cs="Courier New"/>
    </w:rPr>
  </w:style>
  <w:style w:type="character" w:customStyle="1" w:styleId="372836379z3">
    <w:name w:val="372836379z3"/>
    <w:rPr>
      <w:rFonts w:ascii="Symbol" w:hAnsi="Symbol"/>
    </w:rPr>
  </w:style>
  <w:style w:type="character" w:customStyle="1" w:styleId="3728363710z1">
    <w:name w:val="3728363710z1"/>
    <w:rPr>
      <w:b/>
    </w:rPr>
  </w:style>
  <w:style w:type="character" w:customStyle="1" w:styleId="372836451z1">
    <w:name w:val="372836451z1"/>
    <w:rPr>
      <w:b/>
    </w:rPr>
  </w:style>
  <w:style w:type="character" w:customStyle="1" w:styleId="372836453z0">
    <w:name w:val="372836453z0"/>
    <w:rPr>
      <w:rFonts w:ascii="Times New Roman" w:hAnsi="Times New Roman" w:cs="Times New Roman"/>
    </w:rPr>
  </w:style>
  <w:style w:type="character" w:customStyle="1" w:styleId="372836453z1">
    <w:name w:val="372836453z1"/>
    <w:rPr>
      <w:rFonts w:ascii="Courier New" w:hAnsi="Courier New" w:cs="Courier New"/>
    </w:rPr>
  </w:style>
  <w:style w:type="character" w:customStyle="1" w:styleId="372836453z2">
    <w:name w:val="372836453z2"/>
    <w:rPr>
      <w:rFonts w:ascii="Wingdings" w:hAnsi="Wingdings"/>
    </w:rPr>
  </w:style>
  <w:style w:type="character" w:customStyle="1" w:styleId="372836453z3">
    <w:name w:val="372836453z3"/>
    <w:rPr>
      <w:rFonts w:ascii="Symbol" w:hAnsi="Symbol"/>
    </w:rPr>
  </w:style>
  <w:style w:type="character" w:customStyle="1" w:styleId="372836455z0">
    <w:name w:val="372836455z0"/>
    <w:rPr>
      <w:rFonts w:ascii="Wingdings" w:hAnsi="Wingdings"/>
    </w:rPr>
  </w:style>
  <w:style w:type="character" w:customStyle="1" w:styleId="372836455z1">
    <w:name w:val="372836455z1"/>
    <w:rPr>
      <w:rFonts w:ascii="Courier New" w:hAnsi="Courier New" w:cs="Courier New"/>
    </w:rPr>
  </w:style>
  <w:style w:type="character" w:customStyle="1" w:styleId="372836455z3">
    <w:name w:val="372836455z3"/>
    <w:rPr>
      <w:rFonts w:ascii="Symbol" w:hAnsi="Symbol"/>
    </w:rPr>
  </w:style>
  <w:style w:type="character" w:customStyle="1" w:styleId="372836456z0">
    <w:name w:val="372836456z0"/>
    <w:rPr>
      <w:rFonts w:ascii="Symbol" w:hAnsi="Symbol"/>
    </w:rPr>
  </w:style>
  <w:style w:type="character" w:customStyle="1" w:styleId="372836457z0">
    <w:name w:val="372836457z0"/>
    <w:rPr>
      <w:rFonts w:ascii="Symbol" w:hAnsi="Symbol"/>
    </w:rPr>
  </w:style>
  <w:style w:type="character" w:customStyle="1" w:styleId="372836458z0">
    <w:name w:val="372836458z0"/>
    <w:rPr>
      <w:rFonts w:ascii="Century Gothic" w:eastAsia="Calibri" w:hAnsi="Century Gothic" w:cs="Times New Roman"/>
    </w:rPr>
  </w:style>
  <w:style w:type="character" w:customStyle="1" w:styleId="372836458z1">
    <w:name w:val="372836458z1"/>
    <w:rPr>
      <w:rFonts w:ascii="Courier New" w:hAnsi="Courier New" w:cs="Courier New"/>
    </w:rPr>
  </w:style>
  <w:style w:type="character" w:customStyle="1" w:styleId="372836458z2">
    <w:name w:val="372836458z2"/>
    <w:rPr>
      <w:rFonts w:ascii="Wingdings" w:hAnsi="Wingdings"/>
    </w:rPr>
  </w:style>
  <w:style w:type="character" w:customStyle="1" w:styleId="372836458z3">
    <w:name w:val="372836458z3"/>
    <w:rPr>
      <w:rFonts w:ascii="Symbol" w:hAnsi="Symbol"/>
    </w:rPr>
  </w:style>
  <w:style w:type="character" w:customStyle="1" w:styleId="372836459z0">
    <w:name w:val="372836459z0"/>
    <w:rPr>
      <w:rFonts w:ascii="Wingdings" w:hAnsi="Wingdings"/>
    </w:rPr>
  </w:style>
  <w:style w:type="character" w:customStyle="1" w:styleId="372836459z1">
    <w:name w:val="372836459z1"/>
    <w:rPr>
      <w:rFonts w:ascii="Courier New" w:hAnsi="Courier New" w:cs="Courier New"/>
    </w:rPr>
  </w:style>
  <w:style w:type="character" w:customStyle="1" w:styleId="372836459z3">
    <w:name w:val="372836459z3"/>
    <w:rPr>
      <w:rFonts w:ascii="Symbol" w:hAnsi="Symbol"/>
    </w:rPr>
  </w:style>
  <w:style w:type="character" w:customStyle="1" w:styleId="3728364510z1">
    <w:name w:val="3728364510z1"/>
    <w:rPr>
      <w:b/>
    </w:rPr>
  </w:style>
  <w:style w:type="character" w:customStyle="1" w:styleId="372836631z1">
    <w:name w:val="372836631z1"/>
    <w:rPr>
      <w:b/>
    </w:rPr>
  </w:style>
  <w:style w:type="character" w:customStyle="1" w:styleId="372836633z0">
    <w:name w:val="372836633z0"/>
    <w:rPr>
      <w:rFonts w:ascii="Times New Roman" w:hAnsi="Times New Roman" w:cs="Times New Roman"/>
    </w:rPr>
  </w:style>
  <w:style w:type="character" w:customStyle="1" w:styleId="372836633z1">
    <w:name w:val="372836633z1"/>
    <w:rPr>
      <w:rFonts w:ascii="Courier New" w:hAnsi="Courier New" w:cs="Courier New"/>
    </w:rPr>
  </w:style>
  <w:style w:type="character" w:customStyle="1" w:styleId="372836633z2">
    <w:name w:val="372836633z2"/>
    <w:rPr>
      <w:rFonts w:ascii="Wingdings" w:hAnsi="Wingdings"/>
    </w:rPr>
  </w:style>
  <w:style w:type="character" w:customStyle="1" w:styleId="372836633z3">
    <w:name w:val="372836633z3"/>
    <w:rPr>
      <w:rFonts w:ascii="Symbol" w:hAnsi="Symbol"/>
    </w:rPr>
  </w:style>
  <w:style w:type="character" w:customStyle="1" w:styleId="372836635z0">
    <w:name w:val="372836635z0"/>
    <w:rPr>
      <w:rFonts w:ascii="Wingdings" w:hAnsi="Wingdings"/>
    </w:rPr>
  </w:style>
  <w:style w:type="character" w:customStyle="1" w:styleId="372836635z1">
    <w:name w:val="372836635z1"/>
    <w:rPr>
      <w:rFonts w:ascii="Courier New" w:hAnsi="Courier New" w:cs="Courier New"/>
    </w:rPr>
  </w:style>
  <w:style w:type="character" w:customStyle="1" w:styleId="372836635z3">
    <w:name w:val="372836635z3"/>
    <w:rPr>
      <w:rFonts w:ascii="Symbol" w:hAnsi="Symbol"/>
    </w:rPr>
  </w:style>
  <w:style w:type="character" w:customStyle="1" w:styleId="372836636z0">
    <w:name w:val="372836636z0"/>
    <w:rPr>
      <w:rFonts w:ascii="Symbol" w:hAnsi="Symbol"/>
    </w:rPr>
  </w:style>
  <w:style w:type="character" w:customStyle="1" w:styleId="372836637z0">
    <w:name w:val="372836637z0"/>
    <w:rPr>
      <w:rFonts w:ascii="Symbol" w:hAnsi="Symbol"/>
    </w:rPr>
  </w:style>
  <w:style w:type="character" w:customStyle="1" w:styleId="372836638z0">
    <w:name w:val="372836638z0"/>
    <w:rPr>
      <w:rFonts w:ascii="Century Gothic" w:eastAsia="Calibri" w:hAnsi="Century Gothic" w:cs="Times New Roman"/>
    </w:rPr>
  </w:style>
  <w:style w:type="character" w:customStyle="1" w:styleId="372836638z1">
    <w:name w:val="372836638z1"/>
    <w:rPr>
      <w:rFonts w:ascii="Courier New" w:hAnsi="Courier New" w:cs="Courier New"/>
    </w:rPr>
  </w:style>
  <w:style w:type="character" w:customStyle="1" w:styleId="372836638z2">
    <w:name w:val="372836638z2"/>
    <w:rPr>
      <w:rFonts w:ascii="Wingdings" w:hAnsi="Wingdings"/>
    </w:rPr>
  </w:style>
  <w:style w:type="character" w:customStyle="1" w:styleId="372836638z3">
    <w:name w:val="372836638z3"/>
    <w:rPr>
      <w:rFonts w:ascii="Symbol" w:hAnsi="Symbol"/>
    </w:rPr>
  </w:style>
  <w:style w:type="character" w:customStyle="1" w:styleId="372836639z0">
    <w:name w:val="372836639z0"/>
    <w:rPr>
      <w:rFonts w:ascii="Wingdings" w:hAnsi="Wingdings"/>
    </w:rPr>
  </w:style>
  <w:style w:type="character" w:customStyle="1" w:styleId="372836639z1">
    <w:name w:val="372836639z1"/>
    <w:rPr>
      <w:rFonts w:ascii="Courier New" w:hAnsi="Courier New" w:cs="Courier New"/>
    </w:rPr>
  </w:style>
  <w:style w:type="character" w:customStyle="1" w:styleId="372836639z3">
    <w:name w:val="372836639z3"/>
    <w:rPr>
      <w:rFonts w:ascii="Symbol" w:hAnsi="Symbol"/>
    </w:rPr>
  </w:style>
  <w:style w:type="character" w:customStyle="1" w:styleId="3728366310z1">
    <w:name w:val="3728366310z1"/>
    <w:rPr>
      <w:b/>
    </w:rPr>
  </w:style>
  <w:style w:type="character" w:customStyle="1" w:styleId="372836761z1">
    <w:name w:val="372836761z1"/>
    <w:rPr>
      <w:b/>
    </w:rPr>
  </w:style>
  <w:style w:type="character" w:customStyle="1" w:styleId="372836763z0">
    <w:name w:val="372836763z0"/>
    <w:rPr>
      <w:rFonts w:ascii="Times New Roman" w:hAnsi="Times New Roman" w:cs="Times New Roman"/>
    </w:rPr>
  </w:style>
  <w:style w:type="character" w:customStyle="1" w:styleId="372836763z1">
    <w:name w:val="372836763z1"/>
    <w:rPr>
      <w:rFonts w:ascii="Courier New" w:hAnsi="Courier New" w:cs="Courier New"/>
    </w:rPr>
  </w:style>
  <w:style w:type="character" w:customStyle="1" w:styleId="372836763z2">
    <w:name w:val="372836763z2"/>
    <w:rPr>
      <w:rFonts w:ascii="Wingdings" w:hAnsi="Wingdings"/>
    </w:rPr>
  </w:style>
  <w:style w:type="character" w:customStyle="1" w:styleId="372836763z3">
    <w:name w:val="372836763z3"/>
    <w:rPr>
      <w:rFonts w:ascii="Symbol" w:hAnsi="Symbol"/>
    </w:rPr>
  </w:style>
  <w:style w:type="character" w:customStyle="1" w:styleId="372836765z0">
    <w:name w:val="372836765z0"/>
    <w:rPr>
      <w:rFonts w:ascii="Wingdings" w:hAnsi="Wingdings"/>
    </w:rPr>
  </w:style>
  <w:style w:type="character" w:customStyle="1" w:styleId="372836765z1">
    <w:name w:val="372836765z1"/>
    <w:rPr>
      <w:rFonts w:ascii="Courier New" w:hAnsi="Courier New" w:cs="Courier New"/>
    </w:rPr>
  </w:style>
  <w:style w:type="character" w:customStyle="1" w:styleId="372836765z3">
    <w:name w:val="372836765z3"/>
    <w:rPr>
      <w:rFonts w:ascii="Symbol" w:hAnsi="Symbol"/>
    </w:rPr>
  </w:style>
  <w:style w:type="character" w:customStyle="1" w:styleId="372836766z0">
    <w:name w:val="372836766z0"/>
    <w:rPr>
      <w:rFonts w:ascii="Symbol" w:hAnsi="Symbol"/>
    </w:rPr>
  </w:style>
  <w:style w:type="character" w:customStyle="1" w:styleId="372836767z0">
    <w:name w:val="372836767z0"/>
    <w:rPr>
      <w:rFonts w:ascii="Symbol" w:hAnsi="Symbol"/>
    </w:rPr>
  </w:style>
  <w:style w:type="character" w:customStyle="1" w:styleId="372836768z0">
    <w:name w:val="372836768z0"/>
    <w:rPr>
      <w:rFonts w:ascii="Century Gothic" w:eastAsia="Calibri" w:hAnsi="Century Gothic" w:cs="Times New Roman"/>
    </w:rPr>
  </w:style>
  <w:style w:type="character" w:customStyle="1" w:styleId="372836768z1">
    <w:name w:val="372836768z1"/>
    <w:rPr>
      <w:rFonts w:ascii="Courier New" w:hAnsi="Courier New" w:cs="Courier New"/>
    </w:rPr>
  </w:style>
  <w:style w:type="character" w:customStyle="1" w:styleId="372836768z2">
    <w:name w:val="372836768z2"/>
    <w:rPr>
      <w:rFonts w:ascii="Wingdings" w:hAnsi="Wingdings"/>
    </w:rPr>
  </w:style>
  <w:style w:type="character" w:customStyle="1" w:styleId="372836768z3">
    <w:name w:val="372836768z3"/>
    <w:rPr>
      <w:rFonts w:ascii="Symbol" w:hAnsi="Symbol"/>
    </w:rPr>
  </w:style>
  <w:style w:type="character" w:customStyle="1" w:styleId="372836769z0">
    <w:name w:val="372836769z0"/>
    <w:rPr>
      <w:rFonts w:ascii="Wingdings" w:hAnsi="Wingdings"/>
    </w:rPr>
  </w:style>
  <w:style w:type="character" w:customStyle="1" w:styleId="372836769z1">
    <w:name w:val="372836769z1"/>
    <w:rPr>
      <w:rFonts w:ascii="Courier New" w:hAnsi="Courier New" w:cs="Courier New"/>
    </w:rPr>
  </w:style>
  <w:style w:type="character" w:customStyle="1" w:styleId="372836769z3">
    <w:name w:val="372836769z3"/>
    <w:rPr>
      <w:rFonts w:ascii="Symbol" w:hAnsi="Symbol"/>
    </w:rPr>
  </w:style>
  <w:style w:type="character" w:customStyle="1" w:styleId="3728367610z1">
    <w:name w:val="3728367610z1"/>
    <w:rPr>
      <w:b/>
    </w:rPr>
  </w:style>
  <w:style w:type="character" w:customStyle="1" w:styleId="372836841z1">
    <w:name w:val="372836841z1"/>
    <w:rPr>
      <w:b/>
    </w:rPr>
  </w:style>
  <w:style w:type="character" w:customStyle="1" w:styleId="372836843z0">
    <w:name w:val="372836843z0"/>
    <w:rPr>
      <w:rFonts w:ascii="Times New Roman" w:hAnsi="Times New Roman" w:cs="Times New Roman"/>
    </w:rPr>
  </w:style>
  <w:style w:type="character" w:customStyle="1" w:styleId="372836843z1">
    <w:name w:val="372836843z1"/>
    <w:rPr>
      <w:rFonts w:ascii="Courier New" w:hAnsi="Courier New" w:cs="Courier New"/>
    </w:rPr>
  </w:style>
  <w:style w:type="character" w:customStyle="1" w:styleId="372836843z2">
    <w:name w:val="372836843z2"/>
    <w:rPr>
      <w:rFonts w:ascii="Wingdings" w:hAnsi="Wingdings"/>
    </w:rPr>
  </w:style>
  <w:style w:type="character" w:customStyle="1" w:styleId="372836843z3">
    <w:name w:val="372836843z3"/>
    <w:rPr>
      <w:rFonts w:ascii="Symbol" w:hAnsi="Symbol"/>
    </w:rPr>
  </w:style>
  <w:style w:type="character" w:customStyle="1" w:styleId="372836845z0">
    <w:name w:val="372836845z0"/>
    <w:rPr>
      <w:rFonts w:ascii="Wingdings" w:hAnsi="Wingdings"/>
    </w:rPr>
  </w:style>
  <w:style w:type="character" w:customStyle="1" w:styleId="372836845z1">
    <w:name w:val="372836845z1"/>
    <w:rPr>
      <w:rFonts w:ascii="Courier New" w:hAnsi="Courier New" w:cs="Courier New"/>
    </w:rPr>
  </w:style>
  <w:style w:type="character" w:customStyle="1" w:styleId="372836845z3">
    <w:name w:val="372836845z3"/>
    <w:rPr>
      <w:rFonts w:ascii="Symbol" w:hAnsi="Symbol"/>
    </w:rPr>
  </w:style>
  <w:style w:type="character" w:customStyle="1" w:styleId="372836846z0">
    <w:name w:val="372836846z0"/>
    <w:rPr>
      <w:rFonts w:ascii="Symbol" w:hAnsi="Symbol"/>
    </w:rPr>
  </w:style>
  <w:style w:type="character" w:customStyle="1" w:styleId="372836847z0">
    <w:name w:val="372836847z0"/>
    <w:rPr>
      <w:rFonts w:ascii="Symbol" w:hAnsi="Symbol"/>
    </w:rPr>
  </w:style>
  <w:style w:type="character" w:customStyle="1" w:styleId="372836848z0">
    <w:name w:val="372836848z0"/>
    <w:rPr>
      <w:rFonts w:ascii="Century Gothic" w:eastAsia="Calibri" w:hAnsi="Century Gothic" w:cs="Times New Roman"/>
    </w:rPr>
  </w:style>
  <w:style w:type="character" w:customStyle="1" w:styleId="372836848z1">
    <w:name w:val="372836848z1"/>
    <w:rPr>
      <w:rFonts w:ascii="Courier New" w:hAnsi="Courier New" w:cs="Courier New"/>
    </w:rPr>
  </w:style>
  <w:style w:type="character" w:customStyle="1" w:styleId="372836848z2">
    <w:name w:val="372836848z2"/>
    <w:rPr>
      <w:rFonts w:ascii="Wingdings" w:hAnsi="Wingdings"/>
    </w:rPr>
  </w:style>
  <w:style w:type="character" w:customStyle="1" w:styleId="372836848z3">
    <w:name w:val="372836848z3"/>
    <w:rPr>
      <w:rFonts w:ascii="Symbol" w:hAnsi="Symbol"/>
    </w:rPr>
  </w:style>
  <w:style w:type="character" w:customStyle="1" w:styleId="372836849z0">
    <w:name w:val="372836849z0"/>
    <w:rPr>
      <w:rFonts w:ascii="Wingdings" w:hAnsi="Wingdings"/>
    </w:rPr>
  </w:style>
  <w:style w:type="character" w:customStyle="1" w:styleId="372836849z1">
    <w:name w:val="372836849z1"/>
    <w:rPr>
      <w:rFonts w:ascii="Courier New" w:hAnsi="Courier New" w:cs="Courier New"/>
    </w:rPr>
  </w:style>
  <w:style w:type="character" w:customStyle="1" w:styleId="372836849z3">
    <w:name w:val="372836849z3"/>
    <w:rPr>
      <w:rFonts w:ascii="Symbol" w:hAnsi="Symbol"/>
    </w:rPr>
  </w:style>
  <w:style w:type="character" w:customStyle="1" w:styleId="3728368410z1">
    <w:name w:val="3728368410z1"/>
    <w:rPr>
      <w:b/>
    </w:rPr>
  </w:style>
  <w:style w:type="character" w:customStyle="1" w:styleId="372836951z1">
    <w:name w:val="372836951z1"/>
    <w:rPr>
      <w:b/>
    </w:rPr>
  </w:style>
  <w:style w:type="character" w:customStyle="1" w:styleId="372836953z0">
    <w:name w:val="372836953z0"/>
    <w:rPr>
      <w:rFonts w:ascii="Times New Roman" w:hAnsi="Times New Roman" w:cs="Times New Roman"/>
    </w:rPr>
  </w:style>
  <w:style w:type="character" w:customStyle="1" w:styleId="372836953z1">
    <w:name w:val="372836953z1"/>
    <w:rPr>
      <w:rFonts w:ascii="Courier New" w:hAnsi="Courier New" w:cs="Courier New"/>
    </w:rPr>
  </w:style>
  <w:style w:type="character" w:customStyle="1" w:styleId="372836953z2">
    <w:name w:val="372836953z2"/>
    <w:rPr>
      <w:rFonts w:ascii="Wingdings" w:hAnsi="Wingdings"/>
    </w:rPr>
  </w:style>
  <w:style w:type="character" w:customStyle="1" w:styleId="372836953z3">
    <w:name w:val="372836953z3"/>
    <w:rPr>
      <w:rFonts w:ascii="Symbol" w:hAnsi="Symbol"/>
    </w:rPr>
  </w:style>
  <w:style w:type="character" w:customStyle="1" w:styleId="372836955z0">
    <w:name w:val="372836955z0"/>
    <w:rPr>
      <w:rFonts w:ascii="Wingdings" w:hAnsi="Wingdings"/>
    </w:rPr>
  </w:style>
  <w:style w:type="character" w:customStyle="1" w:styleId="372836955z1">
    <w:name w:val="372836955z1"/>
    <w:rPr>
      <w:rFonts w:ascii="Courier New" w:hAnsi="Courier New" w:cs="Courier New"/>
    </w:rPr>
  </w:style>
  <w:style w:type="character" w:customStyle="1" w:styleId="372836955z3">
    <w:name w:val="372836955z3"/>
    <w:rPr>
      <w:rFonts w:ascii="Symbol" w:hAnsi="Symbol"/>
    </w:rPr>
  </w:style>
  <w:style w:type="character" w:customStyle="1" w:styleId="372836956z0">
    <w:name w:val="372836956z0"/>
    <w:rPr>
      <w:rFonts w:ascii="Symbol" w:hAnsi="Symbol"/>
    </w:rPr>
  </w:style>
  <w:style w:type="character" w:customStyle="1" w:styleId="372836957z0">
    <w:name w:val="372836957z0"/>
    <w:rPr>
      <w:rFonts w:ascii="Symbol" w:hAnsi="Symbol"/>
    </w:rPr>
  </w:style>
  <w:style w:type="character" w:customStyle="1" w:styleId="372836958z0">
    <w:name w:val="372836958z0"/>
    <w:rPr>
      <w:rFonts w:ascii="Century Gothic" w:eastAsia="Calibri" w:hAnsi="Century Gothic" w:cs="Times New Roman"/>
    </w:rPr>
  </w:style>
  <w:style w:type="character" w:customStyle="1" w:styleId="372836958z1">
    <w:name w:val="372836958z1"/>
    <w:rPr>
      <w:rFonts w:ascii="Courier New" w:hAnsi="Courier New" w:cs="Courier New"/>
    </w:rPr>
  </w:style>
  <w:style w:type="character" w:customStyle="1" w:styleId="372836958z2">
    <w:name w:val="372836958z2"/>
    <w:rPr>
      <w:rFonts w:ascii="Wingdings" w:hAnsi="Wingdings"/>
    </w:rPr>
  </w:style>
  <w:style w:type="character" w:customStyle="1" w:styleId="372836958z3">
    <w:name w:val="372836958z3"/>
    <w:rPr>
      <w:rFonts w:ascii="Symbol" w:hAnsi="Symbol"/>
    </w:rPr>
  </w:style>
  <w:style w:type="character" w:customStyle="1" w:styleId="372836959z0">
    <w:name w:val="372836959z0"/>
    <w:rPr>
      <w:rFonts w:ascii="Wingdings" w:hAnsi="Wingdings"/>
    </w:rPr>
  </w:style>
  <w:style w:type="character" w:customStyle="1" w:styleId="372836959z1">
    <w:name w:val="372836959z1"/>
    <w:rPr>
      <w:rFonts w:ascii="Courier New" w:hAnsi="Courier New" w:cs="Courier New"/>
    </w:rPr>
  </w:style>
  <w:style w:type="character" w:customStyle="1" w:styleId="372836959z3">
    <w:name w:val="372836959z3"/>
    <w:rPr>
      <w:rFonts w:ascii="Symbol" w:hAnsi="Symbol"/>
    </w:rPr>
  </w:style>
  <w:style w:type="character" w:customStyle="1" w:styleId="3728369510z1">
    <w:name w:val="3728369510z1"/>
    <w:rPr>
      <w:b/>
    </w:rPr>
  </w:style>
  <w:style w:type="character" w:customStyle="1" w:styleId="372837041z1">
    <w:name w:val="372837041z1"/>
    <w:rPr>
      <w:b/>
    </w:rPr>
  </w:style>
  <w:style w:type="character" w:customStyle="1" w:styleId="372837043z0">
    <w:name w:val="372837043z0"/>
    <w:rPr>
      <w:rFonts w:ascii="Times New Roman" w:hAnsi="Times New Roman" w:cs="Times New Roman"/>
    </w:rPr>
  </w:style>
  <w:style w:type="character" w:customStyle="1" w:styleId="372837043z1">
    <w:name w:val="372837043z1"/>
    <w:rPr>
      <w:rFonts w:ascii="Courier New" w:hAnsi="Courier New" w:cs="Courier New"/>
    </w:rPr>
  </w:style>
  <w:style w:type="character" w:customStyle="1" w:styleId="372837043z2">
    <w:name w:val="372837043z2"/>
    <w:rPr>
      <w:rFonts w:ascii="Wingdings" w:hAnsi="Wingdings"/>
    </w:rPr>
  </w:style>
  <w:style w:type="character" w:customStyle="1" w:styleId="372837043z3">
    <w:name w:val="372837043z3"/>
    <w:rPr>
      <w:rFonts w:ascii="Symbol" w:hAnsi="Symbol"/>
    </w:rPr>
  </w:style>
  <w:style w:type="character" w:customStyle="1" w:styleId="372837045z0">
    <w:name w:val="372837045z0"/>
    <w:rPr>
      <w:rFonts w:ascii="Wingdings" w:hAnsi="Wingdings"/>
    </w:rPr>
  </w:style>
  <w:style w:type="character" w:customStyle="1" w:styleId="372837045z1">
    <w:name w:val="372837045z1"/>
    <w:rPr>
      <w:rFonts w:ascii="Courier New" w:hAnsi="Courier New" w:cs="Courier New"/>
    </w:rPr>
  </w:style>
  <w:style w:type="character" w:customStyle="1" w:styleId="372837045z3">
    <w:name w:val="372837045z3"/>
    <w:rPr>
      <w:rFonts w:ascii="Symbol" w:hAnsi="Symbol"/>
    </w:rPr>
  </w:style>
  <w:style w:type="character" w:customStyle="1" w:styleId="372837046z0">
    <w:name w:val="372837046z0"/>
    <w:rPr>
      <w:rFonts w:ascii="Symbol" w:hAnsi="Symbol"/>
    </w:rPr>
  </w:style>
  <w:style w:type="character" w:customStyle="1" w:styleId="372837047z0">
    <w:name w:val="372837047z0"/>
    <w:rPr>
      <w:rFonts w:ascii="Symbol" w:hAnsi="Symbol"/>
    </w:rPr>
  </w:style>
  <w:style w:type="character" w:customStyle="1" w:styleId="372837048z0">
    <w:name w:val="372837048z0"/>
    <w:rPr>
      <w:rFonts w:ascii="Century Gothic" w:eastAsia="Calibri" w:hAnsi="Century Gothic" w:cs="Times New Roman"/>
    </w:rPr>
  </w:style>
  <w:style w:type="character" w:customStyle="1" w:styleId="372837048z1">
    <w:name w:val="372837048z1"/>
    <w:rPr>
      <w:rFonts w:ascii="Courier New" w:hAnsi="Courier New" w:cs="Courier New"/>
    </w:rPr>
  </w:style>
  <w:style w:type="character" w:customStyle="1" w:styleId="372837048z2">
    <w:name w:val="372837048z2"/>
    <w:rPr>
      <w:rFonts w:ascii="Wingdings" w:hAnsi="Wingdings"/>
    </w:rPr>
  </w:style>
  <w:style w:type="character" w:customStyle="1" w:styleId="372837048z3">
    <w:name w:val="372837048z3"/>
    <w:rPr>
      <w:rFonts w:ascii="Symbol" w:hAnsi="Symbol"/>
    </w:rPr>
  </w:style>
  <w:style w:type="character" w:customStyle="1" w:styleId="372837049z0">
    <w:name w:val="372837049z0"/>
    <w:rPr>
      <w:rFonts w:ascii="Wingdings" w:hAnsi="Wingdings"/>
    </w:rPr>
  </w:style>
  <w:style w:type="character" w:customStyle="1" w:styleId="372837049z1">
    <w:name w:val="372837049z1"/>
    <w:rPr>
      <w:rFonts w:ascii="Courier New" w:hAnsi="Courier New" w:cs="Courier New"/>
    </w:rPr>
  </w:style>
  <w:style w:type="character" w:customStyle="1" w:styleId="372837049z3">
    <w:name w:val="372837049z3"/>
    <w:rPr>
      <w:rFonts w:ascii="Symbol" w:hAnsi="Symbol"/>
    </w:rPr>
  </w:style>
  <w:style w:type="character" w:customStyle="1" w:styleId="3728370410z1">
    <w:name w:val="3728370410z1"/>
    <w:rPr>
      <w:b/>
    </w:rPr>
  </w:style>
  <w:style w:type="character" w:customStyle="1" w:styleId="372837131z1">
    <w:name w:val="372837131z1"/>
    <w:rPr>
      <w:b/>
    </w:rPr>
  </w:style>
  <w:style w:type="character" w:customStyle="1" w:styleId="372837133z0">
    <w:name w:val="372837133z0"/>
    <w:rPr>
      <w:rFonts w:ascii="Times New Roman" w:hAnsi="Times New Roman" w:cs="Times New Roman"/>
    </w:rPr>
  </w:style>
  <w:style w:type="character" w:customStyle="1" w:styleId="372837133z1">
    <w:name w:val="372837133z1"/>
    <w:rPr>
      <w:rFonts w:ascii="Courier New" w:hAnsi="Courier New" w:cs="Courier New"/>
    </w:rPr>
  </w:style>
  <w:style w:type="character" w:customStyle="1" w:styleId="372837133z2">
    <w:name w:val="372837133z2"/>
    <w:rPr>
      <w:rFonts w:ascii="Wingdings" w:hAnsi="Wingdings"/>
    </w:rPr>
  </w:style>
  <w:style w:type="character" w:customStyle="1" w:styleId="372837133z3">
    <w:name w:val="372837133z3"/>
    <w:rPr>
      <w:rFonts w:ascii="Symbol" w:hAnsi="Symbol"/>
    </w:rPr>
  </w:style>
  <w:style w:type="character" w:customStyle="1" w:styleId="372837135z0">
    <w:name w:val="372837135z0"/>
    <w:rPr>
      <w:rFonts w:ascii="Wingdings" w:hAnsi="Wingdings"/>
    </w:rPr>
  </w:style>
  <w:style w:type="character" w:customStyle="1" w:styleId="372837135z1">
    <w:name w:val="372837135z1"/>
    <w:rPr>
      <w:rFonts w:ascii="Courier New" w:hAnsi="Courier New" w:cs="Courier New"/>
    </w:rPr>
  </w:style>
  <w:style w:type="character" w:customStyle="1" w:styleId="372837135z3">
    <w:name w:val="372837135z3"/>
    <w:rPr>
      <w:rFonts w:ascii="Symbol" w:hAnsi="Symbol"/>
    </w:rPr>
  </w:style>
  <w:style w:type="character" w:customStyle="1" w:styleId="372837136z0">
    <w:name w:val="372837136z0"/>
    <w:rPr>
      <w:rFonts w:ascii="Symbol" w:hAnsi="Symbol"/>
    </w:rPr>
  </w:style>
  <w:style w:type="character" w:customStyle="1" w:styleId="372837137z0">
    <w:name w:val="372837137z0"/>
    <w:rPr>
      <w:rFonts w:ascii="Symbol" w:hAnsi="Symbol"/>
    </w:rPr>
  </w:style>
  <w:style w:type="character" w:customStyle="1" w:styleId="372837138z0">
    <w:name w:val="372837138z0"/>
    <w:rPr>
      <w:rFonts w:ascii="Century Gothic" w:eastAsia="Calibri" w:hAnsi="Century Gothic" w:cs="Times New Roman"/>
    </w:rPr>
  </w:style>
  <w:style w:type="character" w:customStyle="1" w:styleId="372837138z1">
    <w:name w:val="372837138z1"/>
    <w:rPr>
      <w:rFonts w:ascii="Courier New" w:hAnsi="Courier New" w:cs="Courier New"/>
    </w:rPr>
  </w:style>
  <w:style w:type="character" w:customStyle="1" w:styleId="372837138z2">
    <w:name w:val="372837138z2"/>
    <w:rPr>
      <w:rFonts w:ascii="Wingdings" w:hAnsi="Wingdings"/>
    </w:rPr>
  </w:style>
  <w:style w:type="character" w:customStyle="1" w:styleId="372837138z3">
    <w:name w:val="372837138z3"/>
    <w:rPr>
      <w:rFonts w:ascii="Symbol" w:hAnsi="Symbol"/>
    </w:rPr>
  </w:style>
  <w:style w:type="character" w:customStyle="1" w:styleId="372837139z0">
    <w:name w:val="372837139z0"/>
    <w:rPr>
      <w:rFonts w:ascii="Wingdings" w:hAnsi="Wingdings"/>
    </w:rPr>
  </w:style>
  <w:style w:type="character" w:customStyle="1" w:styleId="372837139z1">
    <w:name w:val="372837139z1"/>
    <w:rPr>
      <w:rFonts w:ascii="Courier New" w:hAnsi="Courier New" w:cs="Courier New"/>
    </w:rPr>
  </w:style>
  <w:style w:type="character" w:customStyle="1" w:styleId="372837139z3">
    <w:name w:val="372837139z3"/>
    <w:rPr>
      <w:rFonts w:ascii="Symbol" w:hAnsi="Symbol"/>
    </w:rPr>
  </w:style>
  <w:style w:type="character" w:customStyle="1" w:styleId="3728371310z1">
    <w:name w:val="3728371310z1"/>
    <w:rPr>
      <w:b/>
    </w:rPr>
  </w:style>
  <w:style w:type="character" w:customStyle="1" w:styleId="372837241z1">
    <w:name w:val="372837241z1"/>
    <w:rPr>
      <w:b/>
    </w:rPr>
  </w:style>
  <w:style w:type="character" w:customStyle="1" w:styleId="372837243z0">
    <w:name w:val="372837243z0"/>
    <w:rPr>
      <w:rFonts w:ascii="Times New Roman" w:hAnsi="Times New Roman" w:cs="Times New Roman"/>
    </w:rPr>
  </w:style>
  <w:style w:type="character" w:customStyle="1" w:styleId="372837243z1">
    <w:name w:val="372837243z1"/>
    <w:rPr>
      <w:rFonts w:ascii="Courier New" w:hAnsi="Courier New" w:cs="Courier New"/>
    </w:rPr>
  </w:style>
  <w:style w:type="character" w:customStyle="1" w:styleId="372837243z2">
    <w:name w:val="372837243z2"/>
    <w:rPr>
      <w:rFonts w:ascii="Wingdings" w:hAnsi="Wingdings"/>
    </w:rPr>
  </w:style>
  <w:style w:type="character" w:customStyle="1" w:styleId="372837243z3">
    <w:name w:val="372837243z3"/>
    <w:rPr>
      <w:rFonts w:ascii="Symbol" w:hAnsi="Symbol"/>
    </w:rPr>
  </w:style>
  <w:style w:type="character" w:customStyle="1" w:styleId="372837245z0">
    <w:name w:val="372837245z0"/>
    <w:rPr>
      <w:rFonts w:ascii="Wingdings" w:hAnsi="Wingdings"/>
    </w:rPr>
  </w:style>
  <w:style w:type="character" w:customStyle="1" w:styleId="372837245z1">
    <w:name w:val="372837245z1"/>
    <w:rPr>
      <w:rFonts w:ascii="Courier New" w:hAnsi="Courier New" w:cs="Courier New"/>
    </w:rPr>
  </w:style>
  <w:style w:type="character" w:customStyle="1" w:styleId="372837245z3">
    <w:name w:val="372837245z3"/>
    <w:rPr>
      <w:rFonts w:ascii="Symbol" w:hAnsi="Symbol"/>
    </w:rPr>
  </w:style>
  <w:style w:type="character" w:customStyle="1" w:styleId="372837246z0">
    <w:name w:val="372837246z0"/>
    <w:rPr>
      <w:rFonts w:ascii="Symbol" w:hAnsi="Symbol"/>
    </w:rPr>
  </w:style>
  <w:style w:type="character" w:customStyle="1" w:styleId="372837247z0">
    <w:name w:val="372837247z0"/>
    <w:rPr>
      <w:rFonts w:ascii="Symbol" w:hAnsi="Symbol"/>
    </w:rPr>
  </w:style>
  <w:style w:type="character" w:customStyle="1" w:styleId="372837248z0">
    <w:name w:val="372837248z0"/>
    <w:rPr>
      <w:rFonts w:ascii="Century Gothic" w:eastAsia="Calibri" w:hAnsi="Century Gothic" w:cs="Times New Roman"/>
    </w:rPr>
  </w:style>
  <w:style w:type="character" w:customStyle="1" w:styleId="372837248z1">
    <w:name w:val="372837248z1"/>
    <w:rPr>
      <w:rFonts w:ascii="Courier New" w:hAnsi="Courier New" w:cs="Courier New"/>
    </w:rPr>
  </w:style>
  <w:style w:type="character" w:customStyle="1" w:styleId="372837248z2">
    <w:name w:val="372837248z2"/>
    <w:rPr>
      <w:rFonts w:ascii="Wingdings" w:hAnsi="Wingdings"/>
    </w:rPr>
  </w:style>
  <w:style w:type="character" w:customStyle="1" w:styleId="372837248z3">
    <w:name w:val="372837248z3"/>
    <w:rPr>
      <w:rFonts w:ascii="Symbol" w:hAnsi="Symbol"/>
    </w:rPr>
  </w:style>
  <w:style w:type="character" w:customStyle="1" w:styleId="372837249z0">
    <w:name w:val="372837249z0"/>
    <w:rPr>
      <w:rFonts w:ascii="Wingdings" w:hAnsi="Wingdings"/>
    </w:rPr>
  </w:style>
  <w:style w:type="character" w:customStyle="1" w:styleId="372837249z1">
    <w:name w:val="372837249z1"/>
    <w:rPr>
      <w:rFonts w:ascii="Courier New" w:hAnsi="Courier New" w:cs="Courier New"/>
    </w:rPr>
  </w:style>
  <w:style w:type="character" w:customStyle="1" w:styleId="372837249z3">
    <w:name w:val="372837249z3"/>
    <w:rPr>
      <w:rFonts w:ascii="Symbol" w:hAnsi="Symbol"/>
    </w:rPr>
  </w:style>
  <w:style w:type="character" w:customStyle="1" w:styleId="3728372410z1">
    <w:name w:val="3728372410z1"/>
    <w:rPr>
      <w:b/>
    </w:rPr>
  </w:style>
  <w:style w:type="character" w:customStyle="1" w:styleId="372837381z1">
    <w:name w:val="372837381z1"/>
    <w:rPr>
      <w:b/>
    </w:rPr>
  </w:style>
  <w:style w:type="character" w:customStyle="1" w:styleId="372837383z0">
    <w:name w:val="372837383z0"/>
    <w:rPr>
      <w:rFonts w:ascii="Times New Roman" w:hAnsi="Times New Roman" w:cs="Times New Roman"/>
    </w:rPr>
  </w:style>
  <w:style w:type="character" w:customStyle="1" w:styleId="372837383z1">
    <w:name w:val="372837383z1"/>
    <w:rPr>
      <w:rFonts w:ascii="Courier New" w:hAnsi="Courier New" w:cs="Courier New"/>
    </w:rPr>
  </w:style>
  <w:style w:type="character" w:customStyle="1" w:styleId="372837383z2">
    <w:name w:val="372837383z2"/>
    <w:rPr>
      <w:rFonts w:ascii="Wingdings" w:hAnsi="Wingdings"/>
    </w:rPr>
  </w:style>
  <w:style w:type="character" w:customStyle="1" w:styleId="372837383z3">
    <w:name w:val="372837383z3"/>
    <w:rPr>
      <w:rFonts w:ascii="Symbol" w:hAnsi="Symbol"/>
    </w:rPr>
  </w:style>
  <w:style w:type="character" w:customStyle="1" w:styleId="372837385z0">
    <w:name w:val="372837385z0"/>
    <w:rPr>
      <w:rFonts w:ascii="Wingdings" w:hAnsi="Wingdings"/>
    </w:rPr>
  </w:style>
  <w:style w:type="character" w:customStyle="1" w:styleId="372837385z1">
    <w:name w:val="372837385z1"/>
    <w:rPr>
      <w:rFonts w:ascii="Courier New" w:hAnsi="Courier New" w:cs="Courier New"/>
    </w:rPr>
  </w:style>
  <w:style w:type="character" w:customStyle="1" w:styleId="372837385z3">
    <w:name w:val="372837385z3"/>
    <w:rPr>
      <w:rFonts w:ascii="Symbol" w:hAnsi="Symbol"/>
    </w:rPr>
  </w:style>
  <w:style w:type="character" w:customStyle="1" w:styleId="372837386z0">
    <w:name w:val="372837386z0"/>
    <w:rPr>
      <w:rFonts w:ascii="Symbol" w:hAnsi="Symbol"/>
    </w:rPr>
  </w:style>
  <w:style w:type="character" w:customStyle="1" w:styleId="372837387z0">
    <w:name w:val="372837387z0"/>
    <w:rPr>
      <w:rFonts w:ascii="Symbol" w:hAnsi="Symbol"/>
    </w:rPr>
  </w:style>
  <w:style w:type="character" w:customStyle="1" w:styleId="372837388z0">
    <w:name w:val="372837388z0"/>
    <w:rPr>
      <w:rFonts w:ascii="Century Gothic" w:eastAsia="Calibri" w:hAnsi="Century Gothic" w:cs="Times New Roman"/>
    </w:rPr>
  </w:style>
  <w:style w:type="character" w:customStyle="1" w:styleId="372837388z1">
    <w:name w:val="372837388z1"/>
    <w:rPr>
      <w:rFonts w:ascii="Courier New" w:hAnsi="Courier New" w:cs="Courier New"/>
    </w:rPr>
  </w:style>
  <w:style w:type="character" w:customStyle="1" w:styleId="372837388z2">
    <w:name w:val="372837388z2"/>
    <w:rPr>
      <w:rFonts w:ascii="Wingdings" w:hAnsi="Wingdings"/>
    </w:rPr>
  </w:style>
  <w:style w:type="character" w:customStyle="1" w:styleId="372837388z3">
    <w:name w:val="372837388z3"/>
    <w:rPr>
      <w:rFonts w:ascii="Symbol" w:hAnsi="Symbol"/>
    </w:rPr>
  </w:style>
  <w:style w:type="character" w:customStyle="1" w:styleId="372837389z0">
    <w:name w:val="372837389z0"/>
    <w:rPr>
      <w:rFonts w:ascii="Wingdings" w:hAnsi="Wingdings"/>
    </w:rPr>
  </w:style>
  <w:style w:type="character" w:customStyle="1" w:styleId="372837389z1">
    <w:name w:val="372837389z1"/>
    <w:rPr>
      <w:rFonts w:ascii="Courier New" w:hAnsi="Courier New" w:cs="Courier New"/>
    </w:rPr>
  </w:style>
  <w:style w:type="character" w:customStyle="1" w:styleId="372837389z3">
    <w:name w:val="372837389z3"/>
    <w:rPr>
      <w:rFonts w:ascii="Symbol" w:hAnsi="Symbol"/>
    </w:rPr>
  </w:style>
  <w:style w:type="character" w:customStyle="1" w:styleId="3728373810z1">
    <w:name w:val="3728373810z1"/>
    <w:rPr>
      <w:b/>
    </w:rPr>
  </w:style>
  <w:style w:type="character" w:customStyle="1" w:styleId="372837491z1">
    <w:name w:val="372837491z1"/>
    <w:rPr>
      <w:b/>
    </w:rPr>
  </w:style>
  <w:style w:type="character" w:customStyle="1" w:styleId="372837493z0">
    <w:name w:val="372837493z0"/>
    <w:rPr>
      <w:rFonts w:ascii="Times New Roman" w:hAnsi="Times New Roman" w:cs="Times New Roman"/>
    </w:rPr>
  </w:style>
  <w:style w:type="character" w:customStyle="1" w:styleId="372837493z1">
    <w:name w:val="372837493z1"/>
    <w:rPr>
      <w:rFonts w:ascii="Courier New" w:hAnsi="Courier New" w:cs="Courier New"/>
    </w:rPr>
  </w:style>
  <w:style w:type="character" w:customStyle="1" w:styleId="372837493z2">
    <w:name w:val="372837493z2"/>
    <w:rPr>
      <w:rFonts w:ascii="Wingdings" w:hAnsi="Wingdings"/>
    </w:rPr>
  </w:style>
  <w:style w:type="character" w:customStyle="1" w:styleId="372837493z3">
    <w:name w:val="372837493z3"/>
    <w:rPr>
      <w:rFonts w:ascii="Symbol" w:hAnsi="Symbol"/>
    </w:rPr>
  </w:style>
  <w:style w:type="character" w:customStyle="1" w:styleId="372837495z0">
    <w:name w:val="372837495z0"/>
    <w:rPr>
      <w:rFonts w:ascii="Wingdings" w:hAnsi="Wingdings"/>
    </w:rPr>
  </w:style>
  <w:style w:type="character" w:customStyle="1" w:styleId="372837495z1">
    <w:name w:val="372837495z1"/>
    <w:rPr>
      <w:rFonts w:ascii="Courier New" w:hAnsi="Courier New" w:cs="Courier New"/>
    </w:rPr>
  </w:style>
  <w:style w:type="character" w:customStyle="1" w:styleId="372837495z3">
    <w:name w:val="372837495z3"/>
    <w:rPr>
      <w:rFonts w:ascii="Symbol" w:hAnsi="Symbol"/>
    </w:rPr>
  </w:style>
  <w:style w:type="character" w:customStyle="1" w:styleId="372837496z0">
    <w:name w:val="372837496z0"/>
    <w:rPr>
      <w:rFonts w:ascii="Symbol" w:hAnsi="Symbol"/>
    </w:rPr>
  </w:style>
  <w:style w:type="character" w:customStyle="1" w:styleId="372837497z0">
    <w:name w:val="372837497z0"/>
    <w:rPr>
      <w:rFonts w:ascii="Symbol" w:hAnsi="Symbol"/>
    </w:rPr>
  </w:style>
  <w:style w:type="character" w:customStyle="1" w:styleId="372837498z0">
    <w:name w:val="372837498z0"/>
    <w:rPr>
      <w:rFonts w:ascii="Century Gothic" w:eastAsia="Calibri" w:hAnsi="Century Gothic" w:cs="Times New Roman"/>
    </w:rPr>
  </w:style>
  <w:style w:type="character" w:customStyle="1" w:styleId="372837498z1">
    <w:name w:val="372837498z1"/>
    <w:rPr>
      <w:rFonts w:ascii="Courier New" w:hAnsi="Courier New" w:cs="Courier New"/>
    </w:rPr>
  </w:style>
  <w:style w:type="character" w:customStyle="1" w:styleId="372837498z2">
    <w:name w:val="372837498z2"/>
    <w:rPr>
      <w:rFonts w:ascii="Wingdings" w:hAnsi="Wingdings"/>
    </w:rPr>
  </w:style>
  <w:style w:type="character" w:customStyle="1" w:styleId="372837498z3">
    <w:name w:val="372837498z3"/>
    <w:rPr>
      <w:rFonts w:ascii="Symbol" w:hAnsi="Symbol"/>
    </w:rPr>
  </w:style>
  <w:style w:type="character" w:customStyle="1" w:styleId="372837499z0">
    <w:name w:val="372837499z0"/>
    <w:rPr>
      <w:rFonts w:ascii="Wingdings" w:hAnsi="Wingdings"/>
    </w:rPr>
  </w:style>
  <w:style w:type="character" w:customStyle="1" w:styleId="372837499z1">
    <w:name w:val="372837499z1"/>
    <w:rPr>
      <w:rFonts w:ascii="Courier New" w:hAnsi="Courier New" w:cs="Courier New"/>
    </w:rPr>
  </w:style>
  <w:style w:type="character" w:customStyle="1" w:styleId="372837499z3">
    <w:name w:val="372837499z3"/>
    <w:rPr>
      <w:rFonts w:ascii="Symbol" w:hAnsi="Symbol"/>
    </w:rPr>
  </w:style>
  <w:style w:type="character" w:customStyle="1" w:styleId="3728374910z1">
    <w:name w:val="3728374910z1"/>
    <w:rPr>
      <w:b/>
    </w:rPr>
  </w:style>
  <w:style w:type="paragraph" w:customStyle="1" w:styleId="Intestazione2">
    <w:name w:val="Intestazione2"/>
    <w:basedOn w:val="Normal"/>
    <w:next w:val="BodyText"/>
    <w:pPr>
      <w:keepNext/>
      <w:spacing w:before="240" w:after="120"/>
    </w:pPr>
    <w:rPr>
      <w:rFonts w:ascii="Arial" w:hAnsi="Arial" w:cs="Tahoma"/>
      <w:sz w:val="28"/>
      <w:szCs w:val="28"/>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customStyle="1" w:styleId="Didascalia2">
    <w:name w:val="Didascalia2"/>
    <w:basedOn w:val="Normal"/>
    <w:pPr>
      <w:suppressLineNumbers/>
      <w:spacing w:before="120" w:after="120"/>
    </w:pPr>
    <w:rPr>
      <w:rFonts w:cs="Tahoma"/>
      <w:i/>
      <w:iCs/>
    </w:rPr>
  </w:style>
  <w:style w:type="paragraph" w:customStyle="1" w:styleId="Indice">
    <w:name w:val="Indice"/>
    <w:basedOn w:val="Normal"/>
    <w:pPr>
      <w:suppressLineNumbers/>
    </w:pPr>
    <w:rPr>
      <w:rFonts w:cs="Tahoma"/>
    </w:rPr>
  </w:style>
  <w:style w:type="paragraph" w:customStyle="1" w:styleId="Contenutotabella">
    <w:name w:val="Contenuto tabella"/>
    <w:basedOn w:val="Normal"/>
    <w:pPr>
      <w:suppressLineNumbers/>
    </w:pPr>
  </w:style>
  <w:style w:type="paragraph" w:customStyle="1" w:styleId="Intestazionetabella">
    <w:name w:val="Intestazione tabella"/>
    <w:basedOn w:val="Contenutotabella"/>
    <w:pPr>
      <w:jc w:val="center"/>
    </w:pPr>
    <w:rPr>
      <w:b/>
      <w:bCs/>
    </w:rPr>
  </w:style>
  <w:style w:type="paragraph" w:customStyle="1" w:styleId="Intestazioneindice">
    <w:name w:val="Intestazione indice"/>
    <w:basedOn w:val="Intestazione2"/>
    <w:pPr>
      <w:suppressLineNumbers/>
    </w:pPr>
    <w:rPr>
      <w:b/>
      <w:bCs/>
      <w:sz w:val="32"/>
      <w:szCs w:val="32"/>
    </w:rPr>
  </w:style>
  <w:style w:type="paragraph" w:styleId="Header">
    <w:name w:val="header"/>
    <w:basedOn w:val="Normal"/>
    <w:semiHidden/>
    <w:pPr>
      <w:suppressLineNumbers/>
      <w:tabs>
        <w:tab w:val="center" w:pos="4818"/>
        <w:tab w:val="right" w:pos="9637"/>
      </w:tabs>
    </w:pPr>
  </w:style>
  <w:style w:type="paragraph" w:styleId="Footer">
    <w:name w:val="footer"/>
    <w:basedOn w:val="Normal"/>
    <w:semiHidden/>
    <w:pPr>
      <w:suppressLineNumbers/>
      <w:tabs>
        <w:tab w:val="center" w:pos="4818"/>
        <w:tab w:val="right" w:pos="9637"/>
      </w:tabs>
    </w:pPr>
  </w:style>
  <w:style w:type="paragraph" w:customStyle="1" w:styleId="Intestazione1">
    <w:name w:val="Intestazione1"/>
    <w:basedOn w:val="Normal"/>
    <w:next w:val="BodyText"/>
    <w:pPr>
      <w:keepNext/>
      <w:widowControl/>
      <w:spacing w:before="240" w:after="120"/>
    </w:pPr>
    <w:rPr>
      <w:rFonts w:ascii="Arial" w:hAnsi="Arial" w:cs="Tahoma"/>
      <w:sz w:val="28"/>
      <w:szCs w:val="28"/>
    </w:rPr>
  </w:style>
  <w:style w:type="paragraph" w:customStyle="1" w:styleId="Didascalia1">
    <w:name w:val="Didascalia1"/>
    <w:basedOn w:val="Normal"/>
    <w:pPr>
      <w:widowControl/>
      <w:suppressLineNumbers/>
      <w:spacing w:before="120" w:after="120"/>
    </w:pPr>
    <w:rPr>
      <w:rFonts w:eastAsia="Arial" w:cs="Tahoma"/>
      <w:i/>
      <w:iCs/>
    </w:rPr>
  </w:style>
  <w:style w:type="paragraph" w:styleId="BalloonText">
    <w:name w:val="Balloon Text"/>
    <w:basedOn w:val="Normal"/>
    <w:pPr>
      <w:widowControl/>
    </w:pPr>
    <w:rPr>
      <w:rFonts w:ascii="Tahoma" w:eastAsia="Arial" w:hAnsi="Tahoma" w:cs="Tahoma"/>
      <w:sz w:val="16"/>
      <w:szCs w:val="16"/>
    </w:rPr>
  </w:style>
  <w:style w:type="paragraph" w:customStyle="1" w:styleId="NoSpacing1">
    <w:name w:val="No Spacing1"/>
    <w:pPr>
      <w:suppressAutoHyphens/>
    </w:pPr>
    <w:rPr>
      <w:rFonts w:ascii="Calibri" w:eastAsia="Arial" w:hAnsi="Calibri" w:cs="Calibri"/>
      <w:kern w:val="1"/>
      <w:sz w:val="22"/>
      <w:szCs w:val="22"/>
      <w:lang w:eastAsia="ar-SA"/>
    </w:rPr>
  </w:style>
  <w:style w:type="paragraph" w:customStyle="1" w:styleId="Elencoacolori-Colore11">
    <w:name w:val="Elenco a colori - Colore 11"/>
    <w:basedOn w:val="Normal"/>
    <w:qFormat/>
    <w:pPr>
      <w:widowControl/>
      <w:suppressAutoHyphens w:val="0"/>
      <w:spacing w:after="200" w:line="276" w:lineRule="auto"/>
      <w:ind w:left="720"/>
    </w:pPr>
    <w:rPr>
      <w:rFonts w:ascii="Calibri" w:eastAsia="Calibri" w:hAnsi="Calibri"/>
      <w:sz w:val="22"/>
      <w:szCs w:val="22"/>
    </w:rPr>
  </w:style>
  <w:style w:type="paragraph" w:styleId="TOC1">
    <w:name w:val="toc 1"/>
    <w:basedOn w:val="Indice"/>
    <w:uiPriority w:val="39"/>
    <w:pPr>
      <w:tabs>
        <w:tab w:val="right" w:leader="dot" w:pos="9637"/>
      </w:tabs>
    </w:pPr>
  </w:style>
  <w:style w:type="paragraph" w:styleId="TOC2">
    <w:name w:val="toc 2"/>
    <w:basedOn w:val="Indice"/>
    <w:uiPriority w:val="39"/>
    <w:pPr>
      <w:tabs>
        <w:tab w:val="right" w:leader="dot" w:pos="9637"/>
      </w:tabs>
      <w:ind w:left="283"/>
    </w:pPr>
  </w:style>
  <w:style w:type="paragraph" w:styleId="TOC3">
    <w:name w:val="toc 3"/>
    <w:basedOn w:val="Indice"/>
    <w:uiPriority w:val="39"/>
    <w:pPr>
      <w:tabs>
        <w:tab w:val="right" w:leader="dot" w:pos="9637"/>
      </w:tabs>
      <w:ind w:left="566"/>
    </w:pPr>
  </w:style>
  <w:style w:type="paragraph" w:styleId="TOC4">
    <w:name w:val="toc 4"/>
    <w:basedOn w:val="Indice"/>
    <w:semiHidden/>
    <w:pPr>
      <w:tabs>
        <w:tab w:val="right" w:leader="dot" w:pos="9637"/>
      </w:tabs>
      <w:ind w:left="849"/>
    </w:pPr>
  </w:style>
  <w:style w:type="paragraph" w:styleId="TOC5">
    <w:name w:val="toc 5"/>
    <w:basedOn w:val="Indice"/>
    <w:semiHidden/>
    <w:pPr>
      <w:tabs>
        <w:tab w:val="right" w:leader="dot" w:pos="9637"/>
      </w:tabs>
      <w:ind w:left="1132"/>
    </w:pPr>
  </w:style>
  <w:style w:type="paragraph" w:styleId="Index1">
    <w:name w:val="index 1"/>
    <w:basedOn w:val="Normal"/>
    <w:next w:val="Normal"/>
    <w:autoRedefine/>
    <w:uiPriority w:val="99"/>
    <w:unhideWhenUsed/>
    <w:rsid w:val="00B51734"/>
    <w:pPr>
      <w:ind w:left="240" w:hanging="240"/>
    </w:pPr>
  </w:style>
  <w:style w:type="paragraph" w:styleId="Title">
    <w:name w:val="Title"/>
    <w:basedOn w:val="Normal"/>
    <w:next w:val="Normal"/>
    <w:link w:val="TitleChar"/>
    <w:uiPriority w:val="10"/>
    <w:qFormat/>
    <w:rsid w:val="003E00FB"/>
    <w:pPr>
      <w:spacing w:before="240" w:after="60"/>
      <w:jc w:val="center"/>
      <w:outlineLvl w:val="0"/>
    </w:pPr>
    <w:rPr>
      <w:rFonts w:ascii="Calibri" w:eastAsia="MS Gothic" w:hAnsi="Calibri"/>
      <w:b/>
      <w:bCs/>
      <w:kern w:val="28"/>
      <w:sz w:val="32"/>
      <w:szCs w:val="32"/>
    </w:rPr>
  </w:style>
  <w:style w:type="character" w:customStyle="1" w:styleId="TitleChar">
    <w:name w:val="Title Char"/>
    <w:link w:val="Title"/>
    <w:uiPriority w:val="10"/>
    <w:rsid w:val="003E00FB"/>
    <w:rPr>
      <w:rFonts w:ascii="Calibri" w:eastAsia="MS Gothic" w:hAnsi="Calibri" w:cs="Times New Roman"/>
      <w:b/>
      <w:bCs/>
      <w:kern w:val="28"/>
      <w:sz w:val="32"/>
      <w:szCs w:val="32"/>
    </w:rPr>
  </w:style>
  <w:style w:type="character" w:customStyle="1" w:styleId="Heading3Char">
    <w:name w:val="Heading 3 Char"/>
    <w:link w:val="Heading3"/>
    <w:uiPriority w:val="9"/>
    <w:rsid w:val="003E00FB"/>
    <w:rPr>
      <w:rFonts w:ascii="Calibri" w:eastAsia="MS Gothic" w:hAnsi="Calibri"/>
      <w:b/>
      <w:bCs/>
      <w:kern w:val="1"/>
      <w:sz w:val="26"/>
      <w:szCs w:val="26"/>
    </w:rPr>
  </w:style>
  <w:style w:type="paragraph" w:styleId="Index2">
    <w:name w:val="index 2"/>
    <w:basedOn w:val="Normal"/>
    <w:next w:val="Normal"/>
    <w:autoRedefine/>
    <w:uiPriority w:val="99"/>
    <w:unhideWhenUsed/>
    <w:rsid w:val="00B51734"/>
    <w:pPr>
      <w:ind w:left="480" w:hanging="240"/>
    </w:pPr>
  </w:style>
  <w:style w:type="paragraph" w:styleId="Index3">
    <w:name w:val="index 3"/>
    <w:basedOn w:val="Normal"/>
    <w:next w:val="Normal"/>
    <w:autoRedefine/>
    <w:uiPriority w:val="99"/>
    <w:unhideWhenUsed/>
    <w:rsid w:val="00B51734"/>
    <w:pPr>
      <w:ind w:left="720" w:hanging="240"/>
    </w:pPr>
  </w:style>
  <w:style w:type="paragraph" w:styleId="Index4">
    <w:name w:val="index 4"/>
    <w:basedOn w:val="Normal"/>
    <w:next w:val="Normal"/>
    <w:autoRedefine/>
    <w:uiPriority w:val="99"/>
    <w:unhideWhenUsed/>
    <w:rsid w:val="00B51734"/>
    <w:pPr>
      <w:ind w:left="960" w:hanging="240"/>
    </w:pPr>
  </w:style>
  <w:style w:type="paragraph" w:styleId="Index5">
    <w:name w:val="index 5"/>
    <w:basedOn w:val="Normal"/>
    <w:next w:val="Normal"/>
    <w:autoRedefine/>
    <w:uiPriority w:val="99"/>
    <w:unhideWhenUsed/>
    <w:rsid w:val="00B51734"/>
    <w:pPr>
      <w:ind w:left="1200" w:hanging="240"/>
    </w:pPr>
  </w:style>
  <w:style w:type="paragraph" w:styleId="Index6">
    <w:name w:val="index 6"/>
    <w:basedOn w:val="Normal"/>
    <w:next w:val="Normal"/>
    <w:autoRedefine/>
    <w:uiPriority w:val="99"/>
    <w:unhideWhenUsed/>
    <w:rsid w:val="00B51734"/>
    <w:pPr>
      <w:ind w:left="1440" w:hanging="240"/>
    </w:pPr>
  </w:style>
  <w:style w:type="paragraph" w:styleId="Index7">
    <w:name w:val="index 7"/>
    <w:basedOn w:val="Normal"/>
    <w:next w:val="Normal"/>
    <w:autoRedefine/>
    <w:uiPriority w:val="99"/>
    <w:unhideWhenUsed/>
    <w:rsid w:val="00B51734"/>
    <w:pPr>
      <w:ind w:left="1680" w:hanging="240"/>
    </w:pPr>
  </w:style>
  <w:style w:type="paragraph" w:styleId="Index8">
    <w:name w:val="index 8"/>
    <w:basedOn w:val="Normal"/>
    <w:next w:val="Normal"/>
    <w:autoRedefine/>
    <w:uiPriority w:val="99"/>
    <w:unhideWhenUsed/>
    <w:rsid w:val="00B51734"/>
    <w:pPr>
      <w:ind w:left="1920" w:hanging="240"/>
    </w:pPr>
  </w:style>
  <w:style w:type="paragraph" w:styleId="Index9">
    <w:name w:val="index 9"/>
    <w:basedOn w:val="Normal"/>
    <w:next w:val="Normal"/>
    <w:autoRedefine/>
    <w:uiPriority w:val="99"/>
    <w:unhideWhenUsed/>
    <w:rsid w:val="00B51734"/>
    <w:pPr>
      <w:ind w:left="2160" w:hanging="240"/>
    </w:pPr>
  </w:style>
  <w:style w:type="paragraph" w:styleId="IndexHeading">
    <w:name w:val="index heading"/>
    <w:basedOn w:val="Normal"/>
    <w:next w:val="Index1"/>
    <w:uiPriority w:val="99"/>
    <w:unhideWhenUsed/>
    <w:rsid w:val="00B51734"/>
  </w:style>
  <w:style w:type="paragraph" w:styleId="TOC6">
    <w:name w:val="toc 6"/>
    <w:basedOn w:val="Normal"/>
    <w:next w:val="Normal"/>
    <w:autoRedefine/>
    <w:uiPriority w:val="39"/>
    <w:unhideWhenUsed/>
    <w:rsid w:val="00B51734"/>
    <w:pPr>
      <w:ind w:left="1200"/>
    </w:pPr>
  </w:style>
  <w:style w:type="paragraph" w:styleId="TOC7">
    <w:name w:val="toc 7"/>
    <w:basedOn w:val="Normal"/>
    <w:next w:val="Normal"/>
    <w:autoRedefine/>
    <w:uiPriority w:val="39"/>
    <w:unhideWhenUsed/>
    <w:rsid w:val="00B51734"/>
    <w:pPr>
      <w:ind w:left="1440"/>
    </w:pPr>
  </w:style>
  <w:style w:type="paragraph" w:styleId="TOC8">
    <w:name w:val="toc 8"/>
    <w:basedOn w:val="Normal"/>
    <w:next w:val="Normal"/>
    <w:autoRedefine/>
    <w:uiPriority w:val="39"/>
    <w:unhideWhenUsed/>
    <w:rsid w:val="00B51734"/>
    <w:pPr>
      <w:ind w:left="1680"/>
    </w:pPr>
  </w:style>
  <w:style w:type="paragraph" w:styleId="TOC9">
    <w:name w:val="toc 9"/>
    <w:basedOn w:val="Normal"/>
    <w:next w:val="Normal"/>
    <w:autoRedefine/>
    <w:uiPriority w:val="39"/>
    <w:unhideWhenUsed/>
    <w:rsid w:val="00B51734"/>
    <w:pPr>
      <w:ind w:left="1920"/>
    </w:pPr>
  </w:style>
  <w:style w:type="paragraph" w:styleId="ListParagraph">
    <w:name w:val="List Paragraph"/>
    <w:basedOn w:val="Normal"/>
    <w:uiPriority w:val="34"/>
    <w:qFormat/>
    <w:rsid w:val="0005098A"/>
    <w:pPr>
      <w:ind w:left="720"/>
      <w:contextualSpacing/>
    </w:pPr>
  </w:style>
  <w:style w:type="table" w:styleId="TableGrid">
    <w:name w:val="Table Grid"/>
    <w:basedOn w:val="TableNormal"/>
    <w:uiPriority w:val="59"/>
    <w:rsid w:val="007242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72424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72424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4">
    <w:name w:val="List Table 4"/>
    <w:basedOn w:val="TableNormal"/>
    <w:uiPriority w:val="49"/>
    <w:rsid w:val="0072424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9C7DFA"/>
    <w:rPr>
      <w:color w:val="467886" w:themeColor="hyperlink"/>
      <w:u w:val="single"/>
    </w:rPr>
  </w:style>
  <w:style w:type="character" w:styleId="UnresolvedMention">
    <w:name w:val="Unresolved Mention"/>
    <w:basedOn w:val="DefaultParagraphFont"/>
    <w:uiPriority w:val="99"/>
    <w:semiHidden/>
    <w:unhideWhenUsed/>
    <w:rsid w:val="009C7D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endnotes" Target="endnotes.xml"/><Relationship Id="rId71"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E7377C-5A8A-44EB-871F-164E8B3D6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71</Pages>
  <Words>9750</Words>
  <Characters>55575</Characters>
  <Application>Microsoft Office Word</Application>
  <DocSecurity>0</DocSecurity>
  <Lines>463</Lines>
  <Paragraphs>130</Paragraphs>
  <ScaleCrop>false</ScaleCrop>
  <Company/>
  <LinksUpToDate>false</LinksUpToDate>
  <CharactersWithSpaces>65195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Università degli Studi di Salerno</dc:title>
  <dc:subject/>
  <dc:creator>Andrea De Lucia</dc:creator>
  <cp:keywords/>
  <cp:lastModifiedBy>DANIELE QUARTUCCI</cp:lastModifiedBy>
  <cp:revision>850</cp:revision>
  <cp:lastPrinted>2026-10-27T20:06:00Z</cp:lastPrinted>
  <dcterms:created xsi:type="dcterms:W3CDTF">2026-10-11T17:52:00Z</dcterms:created>
  <dcterms:modified xsi:type="dcterms:W3CDTF">2026-10-28T10:49:00Z</dcterms:modified>
</cp:coreProperties>
</file>