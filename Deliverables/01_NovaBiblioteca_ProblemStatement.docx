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4B56" w14:textId="77777777" w:rsidR="008B36D5" w:rsidRDefault="008B36D5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8B36D5" w14:paraId="0E536A98" w14:textId="77777777">
        <w:trPr>
          <w:trHeight w:val="480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8CAC7" w14:textId="77777777" w:rsidR="008B36D5" w:rsidRDefault="008B36D5">
            <w:pPr>
              <w:rPr>
                <w:rFonts w:ascii="Arial" w:hAnsi="Arial"/>
                <w:b/>
                <w:sz w:val="40"/>
              </w:rPr>
            </w:pPr>
          </w:p>
          <w:p w14:paraId="69381865" w14:textId="77777777" w:rsidR="008B36D5" w:rsidRDefault="008B36D5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80CCE4F" w14:textId="77777777" w:rsidR="008B36D5" w:rsidRDefault="008B36D5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312CFE0B" w14:textId="77777777" w:rsidR="008B36D5" w:rsidRDefault="008B36D5"/>
    <w:p w14:paraId="261AC803" w14:textId="77777777" w:rsidR="008B36D5" w:rsidRDefault="008B36D5"/>
    <w:p w14:paraId="6C77D0A9" w14:textId="77777777" w:rsidR="008B36D5" w:rsidRDefault="008B36D5"/>
    <w:p w14:paraId="4B8CDEBA" w14:textId="77777777" w:rsidR="008B36D5" w:rsidRDefault="008B36D5"/>
    <w:p w14:paraId="76495ECF" w14:textId="7D69FD90" w:rsidR="001765AE" w:rsidRDefault="00A14F33" w:rsidP="001B500F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NovaBiblioteca</w:t>
      </w:r>
      <w:r w:rsidR="008B36D5">
        <w:rPr>
          <w:rFonts w:ascii="Arial" w:hAnsi="Arial"/>
          <w:b/>
          <w:sz w:val="36"/>
        </w:rPr>
        <w:br/>
      </w:r>
      <w:r>
        <w:rPr>
          <w:rFonts w:ascii="Arial" w:hAnsi="Arial"/>
          <w:b/>
          <w:sz w:val="36"/>
        </w:rPr>
        <w:t>Problem Statement</w:t>
      </w:r>
      <w:r w:rsidR="008B36D5">
        <w:rPr>
          <w:rFonts w:ascii="Arial" w:hAnsi="Arial"/>
          <w:b/>
          <w:sz w:val="36"/>
        </w:rPr>
        <w:br/>
        <w:t xml:space="preserve">Versione </w:t>
      </w:r>
      <w:r>
        <w:rPr>
          <w:rFonts w:ascii="Arial" w:hAnsi="Arial"/>
          <w:b/>
          <w:sz w:val="36"/>
        </w:rPr>
        <w:t>0.1</w:t>
      </w:r>
    </w:p>
    <w:p w14:paraId="77C711D9" w14:textId="77777777" w:rsidR="00D15F88" w:rsidRDefault="001765AE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br/>
      </w:r>
    </w:p>
    <w:p w14:paraId="2B04AC57" w14:textId="77777777" w:rsidR="001B500F" w:rsidRDefault="001B500F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</w:rPr>
      </w:pPr>
    </w:p>
    <w:p w14:paraId="6D545ED8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58C76B1F" w14:textId="77777777" w:rsidR="001765AE" w:rsidRDefault="00D15F88" w:rsidP="001765AE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t>LOGO PROGETTO</w:t>
      </w:r>
    </w:p>
    <w:p w14:paraId="75655867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4BFD66F2" w14:textId="77777777" w:rsidR="001765AE" w:rsidRDefault="001765AE" w:rsidP="001765AE">
      <w:pPr>
        <w:rPr>
          <w:b/>
          <w:color w:val="FF0000"/>
          <w:sz w:val="28"/>
          <w:szCs w:val="28"/>
        </w:rPr>
      </w:pPr>
    </w:p>
    <w:p w14:paraId="536331BF" w14:textId="77777777" w:rsidR="001765AE" w:rsidRDefault="001765AE" w:rsidP="001765AE">
      <w:pPr>
        <w:rPr>
          <w:b/>
          <w:color w:val="FF0000"/>
          <w:sz w:val="36"/>
          <w:szCs w:val="36"/>
        </w:rPr>
      </w:pPr>
    </w:p>
    <w:p w14:paraId="1F785271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65FF7BA9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1537EE98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1DC8FBC9" w14:textId="77777777" w:rsidR="001765AE" w:rsidRDefault="001765AE" w:rsidP="001765AE"/>
    <w:p w14:paraId="42701B32" w14:textId="77777777" w:rsidR="008B36D5" w:rsidRDefault="008B36D5" w:rsidP="001765AE">
      <w:pPr>
        <w:rPr>
          <w:rFonts w:ascii="Arial" w:hAnsi="Arial"/>
          <w:b/>
          <w:sz w:val="36"/>
        </w:rPr>
      </w:pPr>
    </w:p>
    <w:p w14:paraId="61D02A73" w14:textId="77777777" w:rsidR="008B36D5" w:rsidRDefault="008B36D5">
      <w:pPr>
        <w:jc w:val="center"/>
      </w:pPr>
    </w:p>
    <w:p w14:paraId="09F95D17" w14:textId="77777777" w:rsidR="008B36D5" w:rsidRDefault="008B36D5">
      <w:pPr>
        <w:jc w:val="center"/>
      </w:pPr>
    </w:p>
    <w:p w14:paraId="3E74F0A1" w14:textId="568DE031" w:rsidR="008B36D5" w:rsidRDefault="008B36D5" w:rsidP="001B500F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A14F33">
        <w:rPr>
          <w:sz w:val="32"/>
        </w:rPr>
        <w:t>11</w:t>
      </w:r>
      <w:r>
        <w:rPr>
          <w:sz w:val="32"/>
        </w:rPr>
        <w:t>/</w:t>
      </w:r>
      <w:r w:rsidR="00A14F33">
        <w:rPr>
          <w:sz w:val="32"/>
        </w:rPr>
        <w:t>10</w:t>
      </w:r>
      <w:r>
        <w:rPr>
          <w:sz w:val="32"/>
        </w:rPr>
        <w:t>/</w:t>
      </w:r>
      <w:r w:rsidR="00A14F33">
        <w:rPr>
          <w:sz w:val="32"/>
        </w:rPr>
        <w:t>2026</w:t>
      </w:r>
    </w:p>
    <w:p w14:paraId="27402FF3" w14:textId="77777777" w:rsidR="00B51734" w:rsidRDefault="00B51734" w:rsidP="001B500F">
      <w:pPr>
        <w:jc w:val="center"/>
        <w:rPr>
          <w:sz w:val="32"/>
        </w:rPr>
      </w:pPr>
    </w:p>
    <w:p w14:paraId="647C407C" w14:textId="77777777" w:rsidR="00B51734" w:rsidRDefault="00B51734" w:rsidP="001B500F">
      <w:pPr>
        <w:jc w:val="center"/>
        <w:rPr>
          <w:sz w:val="32"/>
        </w:rPr>
      </w:pPr>
    </w:p>
    <w:p w14:paraId="0DC2D2A1" w14:textId="77777777" w:rsidR="00B51734" w:rsidRDefault="00B51734" w:rsidP="001B500F">
      <w:pPr>
        <w:jc w:val="center"/>
        <w:rPr>
          <w:sz w:val="32"/>
        </w:rPr>
      </w:pPr>
    </w:p>
    <w:p w14:paraId="06172E74" w14:textId="77777777" w:rsidR="00B51734" w:rsidRDefault="00B51734" w:rsidP="00B51734">
      <w:pPr>
        <w:jc w:val="center"/>
        <w:rPr>
          <w:sz w:val="32"/>
        </w:rPr>
        <w:sectPr w:rsidR="00B51734">
          <w:footnotePr>
            <w:pos w:val="beneathText"/>
          </w:footnotePr>
          <w:pgSz w:w="11905" w:h="16837"/>
          <w:pgMar w:top="1134" w:right="1134" w:bottom="1134" w:left="1134" w:header="720" w:footer="720" w:gutter="0"/>
          <w:cols w:space="720"/>
          <w:formProt w:val="0"/>
          <w:docGrid w:linePitch="312" w:charSpace="-6145"/>
        </w:sectPr>
      </w:pPr>
    </w:p>
    <w:p w14:paraId="425DC1F3" w14:textId="77777777" w:rsidR="008B36D5" w:rsidRPr="00325F0B" w:rsidRDefault="008B36D5">
      <w:pPr>
        <w:rPr>
          <w:rFonts w:asciiTheme="minorHAnsi" w:hAnsiTheme="minorHAnsi"/>
        </w:rPr>
      </w:pPr>
    </w:p>
    <w:p w14:paraId="21E66EC1" w14:textId="77777777" w:rsidR="008B36D5" w:rsidRPr="00325F0B" w:rsidRDefault="008B36D5">
      <w:pPr>
        <w:rPr>
          <w:rFonts w:asciiTheme="minorHAnsi" w:hAnsiTheme="minorHAnsi"/>
        </w:rPr>
      </w:pPr>
    </w:p>
    <w:p w14:paraId="2033B609" w14:textId="77777777" w:rsidR="008B36D5" w:rsidRPr="00325F0B" w:rsidRDefault="008B36D5">
      <w:pPr>
        <w:rPr>
          <w:rFonts w:asciiTheme="minorHAnsi" w:hAnsiTheme="minorHAnsi"/>
          <w:b/>
        </w:rPr>
      </w:pPr>
      <w:r w:rsidRPr="00325F0B">
        <w:rPr>
          <w:rFonts w:asciiTheme="minorHAnsi" w:hAnsiTheme="minorHAnsi"/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8B36D5" w:rsidRPr="00325F0B" w14:paraId="3795C77F" w14:textId="77777777">
        <w:trPr>
          <w:trHeight w:val="244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DB3B87" w14:textId="1908E3F0" w:rsidR="008B36D5" w:rsidRPr="00325F0B" w:rsidRDefault="008B36D5" w:rsidP="00A14F33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79617" w14:textId="051D2078" w:rsidR="008B36D5" w:rsidRPr="00325F0B" w:rsidRDefault="008B36D5" w:rsidP="00A14F33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Matricola</w:t>
            </w:r>
          </w:p>
        </w:tc>
      </w:tr>
      <w:tr w:rsidR="001765AE" w:rsidRPr="00325F0B" w14:paraId="7A8BF74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813367F" w14:textId="111FF643" w:rsidR="001765AE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Quartucci Daniele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E5411" w14:textId="6BB06E5F" w:rsidR="001765AE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0512120595</w:t>
            </w:r>
          </w:p>
        </w:tc>
      </w:tr>
      <w:tr w:rsidR="001765AE" w:rsidRPr="00325F0B" w14:paraId="62CE4170" w14:textId="77777777">
        <w:trPr>
          <w:trHeight w:val="244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69A363B" w14:textId="1A0D560F" w:rsidR="001765AE" w:rsidRPr="00325F0B" w:rsidRDefault="001765A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F74BD" w14:textId="54EA9D51" w:rsidR="001765AE" w:rsidRPr="00325F0B" w:rsidRDefault="001765A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</w:tbl>
    <w:p w14:paraId="1DB14A2B" w14:textId="77777777" w:rsidR="008B36D5" w:rsidRPr="00325F0B" w:rsidRDefault="008B36D5" w:rsidP="00A14F33">
      <w:pPr>
        <w:jc w:val="center"/>
        <w:rPr>
          <w:rFonts w:asciiTheme="minorHAnsi" w:hAnsiTheme="minorHAnsi"/>
          <w:b/>
        </w:rPr>
      </w:pPr>
    </w:p>
    <w:p w14:paraId="35771D5A" w14:textId="77777777" w:rsidR="008B36D5" w:rsidRPr="00325F0B" w:rsidRDefault="008B36D5" w:rsidP="00A14F33">
      <w:pPr>
        <w:rPr>
          <w:rFonts w:asciiTheme="minorHAnsi" w:hAnsiTheme="minorHAnsi"/>
          <w:b/>
          <w:sz w:val="20"/>
        </w:rPr>
      </w:pPr>
      <w:r w:rsidRPr="00325F0B">
        <w:rPr>
          <w:rFonts w:asciiTheme="minorHAnsi" w:hAnsiTheme="minorHAnsi"/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8B36D5" w:rsidRPr="00325F0B" w14:paraId="382FF350" w14:textId="77777777">
        <w:trPr>
          <w:trHeight w:val="244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ADD558" w14:textId="49734A80" w:rsidR="008B36D5" w:rsidRPr="00325F0B" w:rsidRDefault="008B36D5" w:rsidP="00A14F33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E6E07" w14:textId="66FDDF19" w:rsidR="008B36D5" w:rsidRPr="00325F0B" w:rsidRDefault="008B36D5" w:rsidP="00A14F33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Matricola</w:t>
            </w:r>
          </w:p>
        </w:tc>
      </w:tr>
      <w:tr w:rsidR="00D1464E" w:rsidRPr="00325F0B" w14:paraId="0146F791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229605B4" w14:textId="6AA546F7" w:rsidR="00D1464E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Cetro Michele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5825C" w14:textId="6B5E15F0" w:rsidR="00D1464E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0512119005</w:t>
            </w:r>
          </w:p>
        </w:tc>
      </w:tr>
      <w:tr w:rsidR="002713D8" w:rsidRPr="00325F0B" w14:paraId="1DD3BC5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A9417C5" w14:textId="63E88C5F" w:rsidR="002713D8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Quartucci Daniele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0ACD8" w14:textId="75A67A19" w:rsidR="002713D8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0512120595</w:t>
            </w:r>
          </w:p>
        </w:tc>
      </w:tr>
      <w:tr w:rsidR="002713D8" w:rsidRPr="00325F0B" w14:paraId="7AF95BE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EEE0E81" w14:textId="77777777" w:rsidR="002713D8" w:rsidRPr="00325F0B" w:rsidRDefault="002713D8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F5915" w14:textId="77777777" w:rsidR="002713D8" w:rsidRPr="00325F0B" w:rsidRDefault="002713D8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D1464E" w:rsidRPr="00325F0B" w14:paraId="690459AB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4B46E49D" w14:textId="77777777" w:rsidR="00D1464E" w:rsidRPr="00325F0B" w:rsidRDefault="00D1464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D2A15" w14:textId="77777777" w:rsidR="00D1464E" w:rsidRPr="00325F0B" w:rsidRDefault="00D1464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D1464E" w:rsidRPr="00325F0B" w14:paraId="52264838" w14:textId="77777777">
        <w:trPr>
          <w:trHeight w:val="244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6F0E0A4" w14:textId="77777777" w:rsidR="00D1464E" w:rsidRPr="00325F0B" w:rsidRDefault="00D1464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6E685" w14:textId="77777777" w:rsidR="00D1464E" w:rsidRPr="00325F0B" w:rsidRDefault="00D1464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765AE" w:rsidRPr="00325F0B" w14:paraId="61C1E4AA" w14:textId="77777777">
        <w:trPr>
          <w:trHeight w:val="244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AD6643" w14:textId="77777777" w:rsidR="001765AE" w:rsidRPr="00325F0B" w:rsidRDefault="001765AE" w:rsidP="00A14F33">
            <w:pPr>
              <w:pStyle w:val="Intestazionetabella"/>
              <w:rPr>
                <w:rFonts w:asciiTheme="minorHAnsi" w:hAnsiTheme="minorHAnsi"/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8CA9F" w14:textId="77777777" w:rsidR="001765AE" w:rsidRPr="00325F0B" w:rsidRDefault="001765AE" w:rsidP="00A14F33">
            <w:pPr>
              <w:pStyle w:val="Intestazionetabella"/>
              <w:rPr>
                <w:rFonts w:asciiTheme="minorHAnsi" w:hAnsiTheme="minorHAnsi"/>
                <w:b w:val="0"/>
                <w:sz w:val="20"/>
              </w:rPr>
            </w:pPr>
          </w:p>
        </w:tc>
      </w:tr>
    </w:tbl>
    <w:p w14:paraId="666E42B8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2F027B70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8B36D5" w:rsidRPr="00325F0B" w14:paraId="0941BD30" w14:textId="77777777">
        <w:trPr>
          <w:trHeight w:val="244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46556D" w14:textId="77777777" w:rsidR="008B36D5" w:rsidRPr="00325F0B" w:rsidRDefault="008B36D5">
            <w:pPr>
              <w:pStyle w:val="Contenutotabella"/>
              <w:rPr>
                <w:rFonts w:asciiTheme="minorHAnsi" w:hAnsiTheme="minorHAnsi"/>
                <w:b/>
                <w:sz w:val="20"/>
              </w:rPr>
            </w:pPr>
            <w:r w:rsidRPr="00325F0B">
              <w:rPr>
                <w:rFonts w:asciiTheme="minorHAnsi" w:hAnsiTheme="minorHAnsi"/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7F2FD" w14:textId="133EA255" w:rsidR="008B36D5" w:rsidRPr="00325F0B" w:rsidRDefault="007C24BF">
            <w:pPr>
              <w:pStyle w:val="Contenuto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Tutti i partecipanti.</w:t>
            </w:r>
          </w:p>
        </w:tc>
      </w:tr>
    </w:tbl>
    <w:p w14:paraId="3A0395C8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3695EE1A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30DC2A1F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0948B677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458CA67B" w14:textId="77777777" w:rsidR="008B36D5" w:rsidRPr="00325F0B" w:rsidRDefault="008B36D5" w:rsidP="007C24BF">
      <w:pPr>
        <w:jc w:val="center"/>
        <w:rPr>
          <w:rFonts w:asciiTheme="minorHAnsi" w:hAnsiTheme="minorHAnsi"/>
          <w:b/>
          <w:sz w:val="32"/>
        </w:rPr>
      </w:pPr>
      <w:r w:rsidRPr="00325F0B">
        <w:rPr>
          <w:rFonts w:asciiTheme="minorHAnsi" w:hAnsiTheme="minorHAnsi"/>
          <w:b/>
          <w:sz w:val="32"/>
        </w:rPr>
        <w:t>Revision History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8B36D5" w:rsidRPr="00325F0B" w14:paraId="75D26DD9" w14:textId="77777777">
        <w:trPr>
          <w:trHeight w:val="244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B9FD0" w14:textId="77777777" w:rsidR="008B36D5" w:rsidRPr="00325F0B" w:rsidRDefault="008B36D5" w:rsidP="007C24BF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8ED450" w14:textId="77777777" w:rsidR="008B36D5" w:rsidRPr="00325F0B" w:rsidRDefault="008B36D5" w:rsidP="007C24BF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73F486" w14:textId="77777777" w:rsidR="008B36D5" w:rsidRPr="00325F0B" w:rsidRDefault="008B36D5" w:rsidP="007C24BF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8B55D" w14:textId="77777777" w:rsidR="008B36D5" w:rsidRPr="00325F0B" w:rsidRDefault="008B36D5" w:rsidP="007C24BF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Autore</w:t>
            </w:r>
          </w:p>
        </w:tc>
      </w:tr>
      <w:tr w:rsidR="008B36D5" w:rsidRPr="00325F0B" w14:paraId="550DCF47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4CD1F76" w14:textId="3B9D385E" w:rsidR="008B36D5" w:rsidRPr="00325F0B" w:rsidRDefault="007C24BF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11/10/2026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C3CAEA2" w14:textId="06D32613" w:rsidR="008B36D5" w:rsidRPr="00325F0B" w:rsidRDefault="007C24BF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0.1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F04629A" w14:textId="3770AE66" w:rsidR="008B36D5" w:rsidRPr="00325F0B" w:rsidRDefault="002F7914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Inizio s</w:t>
            </w:r>
            <w:r w:rsidR="007C24BF" w:rsidRPr="00325F0B">
              <w:rPr>
                <w:rFonts w:asciiTheme="minorHAnsi" w:hAnsiTheme="minorHAnsi"/>
                <w:sz w:val="20"/>
              </w:rPr>
              <w:t>tesura Problem Statement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7A190" w14:textId="4CAD4199" w:rsidR="008B36D5" w:rsidRPr="00325F0B" w:rsidRDefault="007C24BF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Tutti i partecipanti</w:t>
            </w:r>
          </w:p>
        </w:tc>
      </w:tr>
      <w:tr w:rsidR="008B36D5" w:rsidRPr="00325F0B" w14:paraId="5AD812EA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DD5B8F4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251A2B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969BFEF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50546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8B36D5" w:rsidRPr="00325F0B" w14:paraId="7F196C8B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5A7599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F5E3936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CC5A329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12DDF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8B36D5" w:rsidRPr="00325F0B" w14:paraId="65533763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D661AF8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2542FC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877B70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752E0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8B36D5" w:rsidRPr="00325F0B" w14:paraId="1C703136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480ACE7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775EEE4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25A538F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4474C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8B36D5" w:rsidRPr="00325F0B" w14:paraId="48613FF1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71CAF2C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278FA8F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31160B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77286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8B36D5" w:rsidRPr="00325F0B" w14:paraId="08DCDAD3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5DEE268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A09229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5141BB1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72540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</w:tbl>
    <w:p w14:paraId="1BC38A93" w14:textId="77777777" w:rsidR="00B51734" w:rsidRPr="00325F0B" w:rsidRDefault="00B51734">
      <w:pPr>
        <w:jc w:val="center"/>
        <w:rPr>
          <w:rFonts w:asciiTheme="minorHAnsi" w:hAnsiTheme="minorHAnsi"/>
          <w:b/>
          <w:sz w:val="32"/>
        </w:rPr>
        <w:sectPr w:rsidR="00B51734" w:rsidRPr="00325F0B">
          <w:headerReference w:type="default" r:id="rId7"/>
          <w:footerReference w:type="default" r:id="rId8"/>
          <w:headerReference w:type="first" r:id="rId9"/>
          <w:footerReference w:type="first" r:id="rId10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37A7EC8A" w14:textId="77777777" w:rsidR="00B51734" w:rsidRPr="00325F0B" w:rsidRDefault="00B51734" w:rsidP="00B51734">
      <w:pPr>
        <w:pStyle w:val="Intestazioneindice"/>
        <w:rPr>
          <w:rFonts w:asciiTheme="minorHAnsi" w:hAnsiTheme="minorHAnsi"/>
        </w:rPr>
      </w:pPr>
    </w:p>
    <w:p w14:paraId="402A3A62" w14:textId="77777777" w:rsidR="00B51734" w:rsidRPr="00325F0B" w:rsidRDefault="00B51734" w:rsidP="00B51734">
      <w:pPr>
        <w:pStyle w:val="Intestazioneindice"/>
        <w:rPr>
          <w:rFonts w:asciiTheme="minorHAnsi" w:hAnsiTheme="minorHAnsi"/>
        </w:rPr>
      </w:pPr>
    </w:p>
    <w:p w14:paraId="2F0E89AF" w14:textId="77777777" w:rsidR="00B51734" w:rsidRPr="00325F0B" w:rsidRDefault="00B51734" w:rsidP="00B51734">
      <w:pPr>
        <w:pStyle w:val="Intestazioneindice"/>
        <w:rPr>
          <w:rFonts w:asciiTheme="minorHAnsi" w:hAnsiTheme="minorHAnsi"/>
        </w:rPr>
        <w:sectPr w:rsidR="00B51734" w:rsidRPr="00325F0B" w:rsidSect="001765A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5BC4CE5F" w14:textId="77777777" w:rsidR="008B36D5" w:rsidRPr="00325F0B" w:rsidRDefault="008B36D5" w:rsidP="00B51734">
      <w:pPr>
        <w:pStyle w:val="Intestazioneindice"/>
        <w:rPr>
          <w:rFonts w:asciiTheme="minorHAnsi" w:hAnsiTheme="minorHAnsi"/>
        </w:rPr>
      </w:pPr>
      <w:r w:rsidRPr="00325F0B">
        <w:rPr>
          <w:rFonts w:asciiTheme="minorHAnsi" w:hAnsiTheme="minorHAnsi"/>
        </w:rPr>
        <w:lastRenderedPageBreak/>
        <w:t>Indice</w:t>
      </w:r>
    </w:p>
    <w:p w14:paraId="282DFD83" w14:textId="77777777" w:rsidR="003E00FB" w:rsidRPr="00325F0B" w:rsidRDefault="003E00FB">
      <w:pPr>
        <w:pStyle w:val="TOC5"/>
        <w:rPr>
          <w:rFonts w:asciiTheme="minorHAnsi" w:hAnsiTheme="minorHAnsi"/>
        </w:rPr>
      </w:pPr>
    </w:p>
    <w:p w14:paraId="5E34EC39" w14:textId="3DE92C27" w:rsidR="00BE2AA4" w:rsidRDefault="00B51734">
      <w:pPr>
        <w:pStyle w:val="TOC1"/>
        <w:tabs>
          <w:tab w:val="left" w:pos="566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325F0B">
        <w:rPr>
          <w:rFonts w:asciiTheme="minorHAnsi" w:hAnsiTheme="minorHAnsi"/>
        </w:rPr>
        <w:fldChar w:fldCharType="begin"/>
      </w:r>
      <w:r w:rsidRPr="00325F0B">
        <w:rPr>
          <w:rFonts w:asciiTheme="minorHAnsi" w:hAnsiTheme="minorHAnsi"/>
        </w:rPr>
        <w:instrText xml:space="preserve"> TOC \o "1-3" </w:instrText>
      </w:r>
      <w:r w:rsidRPr="00325F0B">
        <w:rPr>
          <w:rFonts w:asciiTheme="minorHAnsi" w:hAnsiTheme="minorHAnsi"/>
        </w:rPr>
        <w:fldChar w:fldCharType="separate"/>
      </w:r>
      <w:r w:rsidR="00BE2AA4" w:rsidRPr="009D53DC">
        <w:rPr>
          <w:rFonts w:asciiTheme="minorHAnsi" w:hAnsiTheme="minorHAnsi"/>
          <w:noProof/>
        </w:rPr>
        <w:t>1.</w:t>
      </w:r>
      <w:r w:rsidR="00BE2AA4"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="00BE2AA4" w:rsidRPr="009D53DC">
        <w:rPr>
          <w:rFonts w:asciiTheme="minorHAnsi" w:hAnsiTheme="minorHAnsi"/>
          <w:noProof/>
        </w:rPr>
        <w:t>INTRODUZIONE</w:t>
      </w:r>
      <w:r w:rsidR="00BE2AA4">
        <w:rPr>
          <w:noProof/>
        </w:rPr>
        <w:tab/>
      </w:r>
      <w:r w:rsidR="00BE2AA4">
        <w:rPr>
          <w:noProof/>
        </w:rPr>
        <w:fldChar w:fldCharType="begin"/>
      </w:r>
      <w:r w:rsidR="00BE2AA4">
        <w:rPr>
          <w:noProof/>
        </w:rPr>
        <w:instrText xml:space="preserve"> PAGEREF _Toc242640199 \h </w:instrText>
      </w:r>
      <w:r w:rsidR="00BE2AA4">
        <w:rPr>
          <w:noProof/>
        </w:rPr>
      </w:r>
      <w:r w:rsidR="00BE2AA4">
        <w:rPr>
          <w:noProof/>
        </w:rPr>
        <w:fldChar w:fldCharType="separate"/>
      </w:r>
      <w:r w:rsidR="00BE2AA4">
        <w:rPr>
          <w:noProof/>
        </w:rPr>
        <w:t>4</w:t>
      </w:r>
      <w:r w:rsidR="00BE2AA4">
        <w:rPr>
          <w:noProof/>
        </w:rPr>
        <w:fldChar w:fldCharType="end"/>
      </w:r>
    </w:p>
    <w:p w14:paraId="2F573B26" w14:textId="4D772D07" w:rsidR="00BE2AA4" w:rsidRDefault="00BE2AA4">
      <w:pPr>
        <w:pStyle w:val="TOC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="Aptos" w:hAnsi="Aptos"/>
          <w:noProof/>
        </w:rPr>
        <w:t>1.1.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="Aptos" w:hAnsi="Aptos"/>
          <w:noProof/>
        </w:rPr>
        <w:t>Dominio del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084DE9F" w14:textId="60510D32" w:rsidR="00BE2AA4" w:rsidRDefault="00BE2AA4">
      <w:pPr>
        <w:pStyle w:val="TOC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Theme="minorHAnsi" w:hAnsiTheme="minorHAnsi"/>
          <w:noProof/>
        </w:rPr>
        <w:t>1.2.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Theme="minorHAnsi" w:hAnsiTheme="minorHAnsi"/>
          <w:noProof/>
        </w:rPr>
        <w:t>Scenari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5D4DFB" w14:textId="220D4A65" w:rsidR="00BE2AA4" w:rsidRDefault="00BE2AA4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Theme="minorHAnsi" w:hAnsiTheme="minorHAnsi"/>
          <w:noProof/>
        </w:rPr>
        <w:t>1.2.1.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Theme="minorHAnsi" w:hAnsiTheme="minorHAnsi"/>
          <w:noProof/>
        </w:rPr>
        <w:t>Scenario 1 – Registrazione del lettore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857651" w14:textId="5CF5E263" w:rsidR="00BE2AA4" w:rsidRDefault="00BE2AA4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Theme="minorHAnsi" w:hAnsiTheme="minorHAnsi"/>
          <w:noProof/>
        </w:rPr>
        <w:t>1.2.2.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Theme="minorHAnsi" w:hAnsiTheme="minorHAnsi"/>
          <w:noProof/>
        </w:rPr>
        <w:t>Scenario 2 – Ricerca di un volume nel catalogo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18DCFC" w14:textId="374A0566" w:rsidR="00BE2AA4" w:rsidRDefault="00BE2AA4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="Aptos" w:hAnsi="Aptos"/>
          <w:noProof/>
        </w:rPr>
        <w:t>1.2.3.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="Aptos" w:hAnsi="Aptos"/>
          <w:noProof/>
        </w:rPr>
        <w:t>Scenario 3 – Prenotazione di un volume disponibile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DE2AE67" w14:textId="6B6AA80D" w:rsidR="00BE2AA4" w:rsidRDefault="00BE2AA4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="Aptos" w:hAnsi="Aptos"/>
          <w:noProof/>
        </w:rPr>
        <w:t>1.2.4.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="Aptos" w:hAnsi="Aptos"/>
          <w:noProof/>
        </w:rPr>
        <w:t>Scenario 4 – Prenotazione di un volume non disponibile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C496CD3" w14:textId="115949FD" w:rsidR="00BE2AA4" w:rsidRDefault="00BE2AA4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="Aptos" w:hAnsi="Aptos"/>
          <w:noProof/>
        </w:rPr>
        <w:t>1.2.5.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="Aptos" w:hAnsi="Aptos"/>
          <w:noProof/>
        </w:rPr>
        <w:t>Scenario 5 – Gestione delle proprie prenotazioni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7E0B876" w14:textId="03D9DE77" w:rsidR="00BE2AA4" w:rsidRDefault="00BE2AA4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="Aptos" w:hAnsi="Aptos"/>
          <w:noProof/>
        </w:rPr>
        <w:t>1.2.6.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="Aptos" w:hAnsi="Aptos"/>
          <w:noProof/>
        </w:rPr>
        <w:t>Scenario 6 – Registrazione di un prestito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3117098" w14:textId="7D1176AF" w:rsidR="00BE2AA4" w:rsidRDefault="00BE2AA4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="Aptos" w:hAnsi="Aptos"/>
          <w:noProof/>
        </w:rPr>
        <w:t>1.2.7.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="Aptos" w:hAnsi="Aptos"/>
          <w:noProof/>
        </w:rPr>
        <w:t>Scenario 7 – Registrazione di una restituzione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193602" w14:textId="69C59548" w:rsidR="00BE2AA4" w:rsidRDefault="00BE2AA4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="Aptos" w:hAnsi="Aptos"/>
          <w:noProof/>
        </w:rPr>
        <w:t>1.2.8.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="Aptos" w:hAnsi="Aptos"/>
          <w:noProof/>
        </w:rPr>
        <w:t>Scenario 8 – Gestione del catalogo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539CCCF" w14:textId="0ED5B181" w:rsidR="00BE2AA4" w:rsidRDefault="00BE2AA4">
      <w:pPr>
        <w:pStyle w:val="TOC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 w:rsidRPr="009D53DC">
        <w:rPr>
          <w:rFonts w:asciiTheme="minorHAnsi" w:hAnsiTheme="minorHAnsi"/>
          <w:noProof/>
        </w:rPr>
        <w:t>1.3.</w:t>
      </w:r>
      <w:r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  <w:tab/>
      </w:r>
      <w:r w:rsidRPr="009D53DC">
        <w:rPr>
          <w:rFonts w:asciiTheme="minorHAnsi" w:hAnsiTheme="minorHAnsi"/>
          <w:noProof/>
        </w:rPr>
        <w:t>Paragrafo 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4AA207C" w14:textId="5572F21F" w:rsidR="00B51734" w:rsidRDefault="00B51734">
      <w:pPr>
        <w:pStyle w:val="TOC5"/>
      </w:pPr>
      <w:r w:rsidRPr="00325F0B">
        <w:rPr>
          <w:rFonts w:asciiTheme="minorHAnsi" w:hAnsiTheme="minorHAnsi"/>
        </w:rPr>
        <w:fldChar w:fldCharType="end"/>
      </w:r>
    </w:p>
    <w:p w14:paraId="0DACE60E" w14:textId="77777777" w:rsidR="003E00FB" w:rsidRDefault="003E00FB">
      <w:pPr>
        <w:pStyle w:val="TOC5"/>
      </w:pPr>
    </w:p>
    <w:p w14:paraId="3D02529F" w14:textId="77777777" w:rsidR="00B51734" w:rsidRDefault="00B51734">
      <w:pPr>
        <w:pStyle w:val="TOC5"/>
        <w:sectPr w:rsidR="00B51734" w:rsidSect="00B51734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65104AEB" w14:textId="723F6A47" w:rsidR="003E00FB" w:rsidRPr="002F7914" w:rsidRDefault="001765AE" w:rsidP="003E00FB">
      <w:pPr>
        <w:pStyle w:val="Title"/>
        <w:numPr>
          <w:ilvl w:val="0"/>
          <w:numId w:val="6"/>
        </w:numPr>
        <w:ind w:left="426"/>
        <w:jc w:val="left"/>
        <w:rPr>
          <w:rFonts w:asciiTheme="minorHAnsi" w:hAnsiTheme="minorHAnsi"/>
        </w:rPr>
      </w:pPr>
      <w:bookmarkStart w:id="0" w:name="_Toc242640199"/>
      <w:r w:rsidRPr="002F7914">
        <w:rPr>
          <w:rFonts w:asciiTheme="minorHAnsi" w:hAnsiTheme="minorHAnsi"/>
        </w:rPr>
        <w:lastRenderedPageBreak/>
        <w:t>INTRODUZIONE</w:t>
      </w:r>
      <w:bookmarkEnd w:id="0"/>
    </w:p>
    <w:p w14:paraId="3953FFBA" w14:textId="77777777" w:rsidR="002F7914" w:rsidRDefault="002F7914" w:rsidP="002F7914">
      <w:pPr>
        <w:pStyle w:val="Heading2"/>
        <w:spacing w:line="276" w:lineRule="auto"/>
        <w:rPr>
          <w:rFonts w:ascii="Aptos" w:hAnsi="Aptos"/>
        </w:rPr>
      </w:pPr>
      <w:bookmarkStart w:id="1" w:name="_Toc242640200"/>
      <w:r w:rsidRPr="002F7914">
        <w:rPr>
          <w:rFonts w:ascii="Aptos" w:hAnsi="Aptos"/>
        </w:rPr>
        <w:t>Dominio del problema</w:t>
      </w:r>
      <w:bookmarkEnd w:id="1"/>
    </w:p>
    <w:p w14:paraId="60DD50AC" w14:textId="34BB396A" w:rsidR="002F7914" w:rsidRDefault="002F7914" w:rsidP="002F7914">
      <w:pPr>
        <w:jc w:val="both"/>
        <w:rPr>
          <w:rFonts w:asciiTheme="minorHAnsi" w:hAnsiTheme="minorHAnsi"/>
        </w:rPr>
      </w:pPr>
      <w:r w:rsidRPr="002F7914">
        <w:rPr>
          <w:rFonts w:asciiTheme="minorHAnsi" w:hAnsiTheme="minorHAnsi"/>
        </w:rPr>
        <w:t>Con la gestione tradizionale</w:t>
      </w:r>
      <w:r>
        <w:rPr>
          <w:rFonts w:asciiTheme="minorHAnsi" w:hAnsiTheme="minorHAnsi"/>
        </w:rPr>
        <w:t xml:space="preserve"> delle biblioteche</w:t>
      </w:r>
      <w:r w:rsidRPr="002F7914">
        <w:rPr>
          <w:rFonts w:asciiTheme="minorHAnsi" w:hAnsiTheme="minorHAnsi"/>
        </w:rPr>
        <w:t>, la mancanza di un servizio online non permette all’utente di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>essere informato in tempo reale sulla presenza dei volumi di suo interesse. I lettori sono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>costretti a recarsi sul posto senza garanzie di disponibilità, creando attese inutili e un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>maggiore carico di lavoro per gli operatori.</w:t>
      </w:r>
    </w:p>
    <w:p w14:paraId="0325A525" w14:textId="77777777" w:rsidR="002F7914" w:rsidRPr="002F7914" w:rsidRDefault="002F7914" w:rsidP="002F7914">
      <w:pPr>
        <w:jc w:val="both"/>
        <w:rPr>
          <w:rFonts w:asciiTheme="minorHAnsi" w:hAnsiTheme="minorHAnsi"/>
        </w:rPr>
      </w:pPr>
    </w:p>
    <w:p w14:paraId="5D823F9A" w14:textId="1A735F01" w:rsidR="002F7914" w:rsidRPr="002F7914" w:rsidRDefault="002F7914" w:rsidP="002F7914">
      <w:pPr>
        <w:jc w:val="both"/>
        <w:rPr>
          <w:rFonts w:asciiTheme="minorHAnsi" w:hAnsiTheme="minorHAnsi"/>
        </w:rPr>
      </w:pPr>
      <w:r w:rsidRPr="002F7914">
        <w:rPr>
          <w:rFonts w:asciiTheme="minorHAnsi" w:hAnsiTheme="minorHAnsi"/>
        </w:rPr>
        <w:t>NovaBiblioteca è un sistema software concepito per digitalizzare e centralizzare la gestione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>dei servizi di una biblioteca, concentrandosi sul processo di prenotazione e prestito dei libri.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>Il sistema si propone di semplificare l’esperienza di fruizione del servizio e ottimizzare la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>gestione operativa della struttura. Tramite NovaBiblioteca gli utenti potranno consultare il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>catalogo in tempo reale e prenotare volumi online da remoto, mentre lo staff potrà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>automatizzare la gestione del catalogo e tracciare i prestiti.</w:t>
      </w:r>
    </w:p>
    <w:p w14:paraId="3D170126" w14:textId="77777777" w:rsidR="003E00FB" w:rsidRPr="002F7914" w:rsidRDefault="003E00FB" w:rsidP="003E00FB">
      <w:pPr>
        <w:rPr>
          <w:rFonts w:asciiTheme="minorHAnsi" w:hAnsiTheme="minorHAnsi"/>
        </w:rPr>
      </w:pPr>
    </w:p>
    <w:p w14:paraId="60DB4FEF" w14:textId="4CB3F813" w:rsidR="003E00FB" w:rsidRPr="0018697F" w:rsidRDefault="002F7914" w:rsidP="003E00FB">
      <w:pPr>
        <w:pStyle w:val="Heading2"/>
        <w:rPr>
          <w:rFonts w:asciiTheme="minorHAnsi" w:hAnsiTheme="minorHAnsi"/>
        </w:rPr>
      </w:pPr>
      <w:bookmarkStart w:id="2" w:name="_Toc242640201"/>
      <w:r>
        <w:rPr>
          <w:rFonts w:asciiTheme="minorHAnsi" w:hAnsiTheme="minorHAnsi"/>
        </w:rPr>
        <w:t>Scenari</w:t>
      </w:r>
      <w:bookmarkEnd w:id="2"/>
    </w:p>
    <w:p w14:paraId="5896715E" w14:textId="61C99075" w:rsidR="003E00FB" w:rsidRDefault="001709BF" w:rsidP="003E00FB">
      <w:pPr>
        <w:pStyle w:val="Heading3"/>
        <w:rPr>
          <w:rFonts w:asciiTheme="minorHAnsi" w:hAnsiTheme="minorHAnsi"/>
        </w:rPr>
      </w:pPr>
      <w:bookmarkStart w:id="3" w:name="_Toc242640202"/>
      <w:r>
        <w:rPr>
          <w:rFonts w:asciiTheme="minorHAnsi" w:hAnsiTheme="minorHAnsi"/>
        </w:rPr>
        <w:t>Scenario 1 – Registrazione del</w:t>
      </w:r>
      <w:r w:rsidR="000435CD">
        <w:rPr>
          <w:rFonts w:asciiTheme="minorHAnsi" w:hAnsiTheme="minorHAnsi"/>
        </w:rPr>
        <w:t xml:space="preserve"> lettore</w:t>
      </w:r>
      <w:bookmarkEnd w:id="3"/>
    </w:p>
    <w:p w14:paraId="689424A6" w14:textId="63EDD62E" w:rsidR="004B35C0" w:rsidRDefault="000435CD" w:rsidP="003E00FB">
      <w:pPr>
        <w:rPr>
          <w:rFonts w:asciiTheme="minorHAnsi" w:hAnsiTheme="minorHAnsi"/>
        </w:rPr>
      </w:pPr>
      <w:r>
        <w:rPr>
          <w:rFonts w:asciiTheme="minorHAnsi" w:hAnsiTheme="minorHAnsi"/>
        </w:rPr>
        <w:t>Giacomo è uno studente che vuole poter prenotare online i libri della biblioteca del proprio comune, evitando di recarsi in sede senza sapere se il libro che gli serve è disponibile. Per farlo deve prima iscriversi al servizio e, per questo, si reca in biblioteca.</w:t>
      </w:r>
    </w:p>
    <w:p w14:paraId="19FA33D5" w14:textId="77777777" w:rsidR="000435CD" w:rsidRDefault="000435CD" w:rsidP="003E00FB">
      <w:pPr>
        <w:rPr>
          <w:rFonts w:asciiTheme="minorHAnsi" w:hAnsiTheme="minorHAnsi"/>
        </w:rPr>
      </w:pPr>
    </w:p>
    <w:p w14:paraId="452F25E0" w14:textId="728FD980" w:rsidR="000435CD" w:rsidRDefault="000435CD" w:rsidP="003E00FB">
      <w:pPr>
        <w:rPr>
          <w:rFonts w:asciiTheme="minorHAnsi" w:hAnsiTheme="minorHAnsi"/>
        </w:rPr>
      </w:pPr>
      <w:r>
        <w:rPr>
          <w:rFonts w:asciiTheme="minorHAnsi" w:hAnsiTheme="minorHAnsi"/>
        </w:rPr>
        <w:t>Giacomo comunica a Grazia, operatrice della biblioteca, di volersi registrare. Grazia verifica un suo documento di identità e raccoglie il consenso al trattamento dei dati personali. Inserisce quindi nel sistema il codice fiscale, nome, cognome e l’e-mail di Giacomo.</w:t>
      </w:r>
    </w:p>
    <w:p w14:paraId="4937A91F" w14:textId="77777777" w:rsidR="000435CD" w:rsidRDefault="000435CD" w:rsidP="003E00FB">
      <w:pPr>
        <w:rPr>
          <w:rFonts w:asciiTheme="minorHAnsi" w:hAnsiTheme="minorHAnsi"/>
        </w:rPr>
      </w:pPr>
    </w:p>
    <w:p w14:paraId="34936D0F" w14:textId="0C447095" w:rsidR="000435CD" w:rsidRDefault="000435CD" w:rsidP="003E00FB">
      <w:pPr>
        <w:rPr>
          <w:rFonts w:asciiTheme="minorHAnsi" w:hAnsiTheme="minorHAnsi"/>
        </w:rPr>
      </w:pPr>
      <w:r>
        <w:rPr>
          <w:rFonts w:asciiTheme="minorHAnsi" w:hAnsiTheme="minorHAnsi"/>
        </w:rPr>
        <w:t>Il sistema verifica se i dati sono validi. Se un dato non è valido, il sistema lo segnala e Grazia lo corregge con Giacomo. Se i dati sono corretti, il sistema crea l’account e genera una password temporanea.</w:t>
      </w:r>
    </w:p>
    <w:p w14:paraId="29EF53A7" w14:textId="77777777" w:rsidR="000435CD" w:rsidRDefault="000435CD" w:rsidP="003E00FB">
      <w:pPr>
        <w:rPr>
          <w:rFonts w:asciiTheme="minorHAnsi" w:hAnsiTheme="minorHAnsi"/>
        </w:rPr>
      </w:pPr>
    </w:p>
    <w:p w14:paraId="1CF969F3" w14:textId="2C045719" w:rsidR="000435CD" w:rsidRDefault="000435CD" w:rsidP="003E00FB">
      <w:pPr>
        <w:rPr>
          <w:rFonts w:asciiTheme="minorHAnsi" w:hAnsiTheme="minorHAnsi"/>
        </w:rPr>
      </w:pPr>
      <w:r>
        <w:rPr>
          <w:rFonts w:asciiTheme="minorHAnsi" w:hAnsiTheme="minorHAnsi"/>
        </w:rPr>
        <w:t>Quando Giacomo accede al sistema tramite e-mail e password temporanea, il sistema gli chiede di scegliere una nuova password.</w:t>
      </w:r>
    </w:p>
    <w:p w14:paraId="095D9BE8" w14:textId="77777777" w:rsidR="000435CD" w:rsidRDefault="000435CD" w:rsidP="003E00FB">
      <w:pPr>
        <w:rPr>
          <w:rFonts w:asciiTheme="minorHAnsi" w:hAnsiTheme="minorHAnsi"/>
        </w:rPr>
      </w:pPr>
    </w:p>
    <w:p w14:paraId="0FB900F5" w14:textId="35E5DB7C" w:rsidR="000435CD" w:rsidRDefault="000435CD" w:rsidP="003E00FB">
      <w:pPr>
        <w:rPr>
          <w:rFonts w:asciiTheme="minorHAnsi" w:hAnsiTheme="minorHAnsi"/>
        </w:rPr>
      </w:pPr>
      <w:r>
        <w:rPr>
          <w:rFonts w:asciiTheme="minorHAnsi" w:hAnsiTheme="minorHAnsi"/>
        </w:rPr>
        <w:t>Giacomo può ora accedere con e-mail e password e prenotare i libri di cui ha bisogno.</w:t>
      </w:r>
    </w:p>
    <w:p w14:paraId="18CE4540" w14:textId="1B5C939F" w:rsidR="003E00FB" w:rsidRDefault="002F0D9A" w:rsidP="003E00FB">
      <w:pPr>
        <w:pStyle w:val="Heading3"/>
        <w:rPr>
          <w:rFonts w:asciiTheme="minorHAnsi" w:hAnsiTheme="minorHAnsi"/>
        </w:rPr>
      </w:pPr>
      <w:bookmarkStart w:id="4" w:name="_Toc242640203"/>
      <w:r>
        <w:rPr>
          <w:rFonts w:asciiTheme="minorHAnsi" w:hAnsiTheme="minorHAnsi"/>
        </w:rPr>
        <w:lastRenderedPageBreak/>
        <w:t>Scenario 2 – Ricerca di un volume nel catalogo</w:t>
      </w:r>
      <w:bookmarkEnd w:id="4"/>
    </w:p>
    <w:p w14:paraId="15FE9905" w14:textId="379A55B0" w:rsidR="008853AA" w:rsidRPr="00812DBA" w:rsidRDefault="002F0D9A" w:rsidP="008853AA">
      <w:pPr>
        <w:pStyle w:val="Heading3"/>
        <w:rPr>
          <w:rFonts w:ascii="Aptos" w:hAnsi="Aptos"/>
        </w:rPr>
      </w:pPr>
      <w:bookmarkStart w:id="5" w:name="_Toc242640204"/>
      <w:r>
        <w:rPr>
          <w:rFonts w:ascii="Aptos" w:hAnsi="Aptos"/>
        </w:rPr>
        <w:t>Scenario 3 – Prenotazione di un volume disponibile</w:t>
      </w:r>
      <w:bookmarkEnd w:id="5"/>
    </w:p>
    <w:p w14:paraId="566B0F5A" w14:textId="3FFA78B7" w:rsidR="008853AA" w:rsidRPr="00812DBA" w:rsidRDefault="002F0D9A" w:rsidP="008853AA">
      <w:pPr>
        <w:pStyle w:val="Heading3"/>
        <w:rPr>
          <w:rFonts w:ascii="Aptos" w:hAnsi="Aptos"/>
        </w:rPr>
      </w:pPr>
      <w:bookmarkStart w:id="6" w:name="_Toc242640205"/>
      <w:r>
        <w:rPr>
          <w:rFonts w:ascii="Aptos" w:hAnsi="Aptos"/>
        </w:rPr>
        <w:t>Scenario 4 – Prenotazione di un volume non disponibile</w:t>
      </w:r>
      <w:bookmarkEnd w:id="6"/>
    </w:p>
    <w:p w14:paraId="4FDABC5E" w14:textId="7D8F3498" w:rsidR="008853AA" w:rsidRPr="00812DBA" w:rsidRDefault="002F0D9A" w:rsidP="008853AA">
      <w:pPr>
        <w:pStyle w:val="Heading3"/>
        <w:rPr>
          <w:rFonts w:ascii="Aptos" w:hAnsi="Aptos"/>
        </w:rPr>
      </w:pPr>
      <w:bookmarkStart w:id="7" w:name="_Toc242640206"/>
      <w:r>
        <w:rPr>
          <w:rFonts w:ascii="Aptos" w:hAnsi="Aptos"/>
        </w:rPr>
        <w:t>Scenario 5 – Gestione delle proprie prenotazioni</w:t>
      </w:r>
      <w:bookmarkEnd w:id="7"/>
    </w:p>
    <w:p w14:paraId="30C59016" w14:textId="04830EFE" w:rsidR="008853AA" w:rsidRPr="00812DBA" w:rsidRDefault="002F0D9A" w:rsidP="008853AA">
      <w:pPr>
        <w:pStyle w:val="Heading3"/>
        <w:rPr>
          <w:rFonts w:ascii="Aptos" w:hAnsi="Aptos"/>
        </w:rPr>
      </w:pPr>
      <w:bookmarkStart w:id="8" w:name="_Toc242640207"/>
      <w:r>
        <w:rPr>
          <w:rFonts w:ascii="Aptos" w:hAnsi="Aptos"/>
        </w:rPr>
        <w:t>Scenario 6 – Registrazione di un prestito</w:t>
      </w:r>
      <w:bookmarkEnd w:id="8"/>
    </w:p>
    <w:p w14:paraId="04C60FDF" w14:textId="43409EFF" w:rsidR="008853AA" w:rsidRPr="00812DBA" w:rsidRDefault="002F0D9A" w:rsidP="008853AA">
      <w:pPr>
        <w:pStyle w:val="Heading3"/>
        <w:rPr>
          <w:rFonts w:ascii="Aptos" w:hAnsi="Aptos"/>
        </w:rPr>
      </w:pPr>
      <w:bookmarkStart w:id="9" w:name="_Toc242640208"/>
      <w:r>
        <w:rPr>
          <w:rFonts w:ascii="Aptos" w:hAnsi="Aptos"/>
        </w:rPr>
        <w:t>Scenario 7 – Registrazione di una restituzione</w:t>
      </w:r>
      <w:bookmarkEnd w:id="9"/>
    </w:p>
    <w:p w14:paraId="3C436E89" w14:textId="14D1C7E5" w:rsidR="003E00FB" w:rsidRPr="00812DBA" w:rsidRDefault="002F0D9A" w:rsidP="003E00FB">
      <w:pPr>
        <w:pStyle w:val="Heading3"/>
        <w:rPr>
          <w:rFonts w:ascii="Aptos" w:hAnsi="Aptos"/>
        </w:rPr>
      </w:pPr>
      <w:bookmarkStart w:id="10" w:name="_Toc242640209"/>
      <w:r>
        <w:rPr>
          <w:rFonts w:ascii="Aptos" w:hAnsi="Aptos"/>
        </w:rPr>
        <w:t>Scenario 8 – Gestione del catalogo</w:t>
      </w:r>
      <w:bookmarkEnd w:id="10"/>
    </w:p>
    <w:p w14:paraId="01F43FC9" w14:textId="77777777" w:rsidR="003E00FB" w:rsidRPr="002F7914" w:rsidRDefault="003E00FB" w:rsidP="003E00FB">
      <w:pPr>
        <w:rPr>
          <w:rFonts w:asciiTheme="minorHAnsi" w:hAnsiTheme="minorHAnsi"/>
        </w:rPr>
      </w:pPr>
    </w:p>
    <w:p w14:paraId="123FB679" w14:textId="77777777" w:rsidR="003E00FB" w:rsidRPr="002F7914" w:rsidRDefault="003E00FB" w:rsidP="003E00FB">
      <w:pPr>
        <w:rPr>
          <w:rFonts w:asciiTheme="minorHAnsi" w:hAnsiTheme="minorHAnsi"/>
        </w:rPr>
      </w:pPr>
    </w:p>
    <w:p w14:paraId="3147F922" w14:textId="77777777" w:rsidR="003E00FB" w:rsidRPr="002F7914" w:rsidRDefault="003E00FB" w:rsidP="003E00FB">
      <w:pPr>
        <w:pStyle w:val="Heading2"/>
        <w:rPr>
          <w:rFonts w:asciiTheme="minorHAnsi" w:hAnsiTheme="minorHAnsi"/>
        </w:rPr>
      </w:pPr>
      <w:bookmarkStart w:id="11" w:name="_Toc242640210"/>
      <w:r w:rsidRPr="002F7914">
        <w:rPr>
          <w:rFonts w:asciiTheme="minorHAnsi" w:hAnsiTheme="minorHAnsi"/>
        </w:rPr>
        <w:t xml:space="preserve">Paragrafo </w:t>
      </w:r>
      <w:r w:rsidR="003227DA" w:rsidRPr="002F7914">
        <w:rPr>
          <w:rFonts w:asciiTheme="minorHAnsi" w:hAnsiTheme="minorHAnsi"/>
        </w:rPr>
        <w:t>B</w:t>
      </w:r>
      <w:bookmarkEnd w:id="11"/>
    </w:p>
    <w:p w14:paraId="312D482C" w14:textId="77777777" w:rsidR="003E00FB" w:rsidRPr="003E00FB" w:rsidRDefault="003E00FB" w:rsidP="003E00FB"/>
    <w:p w14:paraId="31368A04" w14:textId="77777777" w:rsidR="003E00FB" w:rsidRPr="003E00FB" w:rsidRDefault="003E00FB" w:rsidP="001765AE">
      <w:pPr>
        <w:rPr>
          <w:rFonts w:ascii="Arial" w:hAnsi="Arial"/>
          <w:b/>
          <w:sz w:val="32"/>
        </w:rPr>
      </w:pPr>
    </w:p>
    <w:p w14:paraId="1459809D" w14:textId="77777777" w:rsidR="001765AE" w:rsidRDefault="001765AE" w:rsidP="001765AE">
      <w:pPr>
        <w:ind w:left="709"/>
        <w:rPr>
          <w:rFonts w:ascii="Arial" w:hAnsi="Arial"/>
          <w:b/>
        </w:rPr>
      </w:pPr>
    </w:p>
    <w:p w14:paraId="48A7D39D" w14:textId="77777777" w:rsidR="001765AE" w:rsidRDefault="001765AE" w:rsidP="001765AE">
      <w:pPr>
        <w:rPr>
          <w:rFonts w:ascii="Arial" w:hAnsi="Arial"/>
          <w:b/>
        </w:rPr>
      </w:pPr>
    </w:p>
    <w:sectPr w:rsidR="001765AE" w:rsidSect="00B51734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26417" w14:textId="77777777" w:rsidR="00C0315F" w:rsidRDefault="00C0315F">
      <w:r>
        <w:separator/>
      </w:r>
    </w:p>
  </w:endnote>
  <w:endnote w:type="continuationSeparator" w:id="0">
    <w:p w14:paraId="70BABEA2" w14:textId="77777777" w:rsidR="00C0315F" w:rsidRDefault="00C0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8B36D5" w14:paraId="7AFFFE30" w14:textId="77777777">
      <w:trPr>
        <w:trHeight w:val="293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05218A12" w14:textId="77777777" w:rsidR="008B36D5" w:rsidRPr="00325F0B" w:rsidRDefault="008B36D5">
          <w:pPr>
            <w:pStyle w:val="Contenutotabella"/>
            <w:rPr>
              <w:rFonts w:asciiTheme="minorHAnsi" w:hAnsiTheme="minorHAnsi"/>
            </w:rPr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72BA74C1" w14:textId="77777777" w:rsidR="008B36D5" w:rsidRPr="00325F0B" w:rsidRDefault="008B36D5">
          <w:pPr>
            <w:pStyle w:val="Contenutotabella"/>
            <w:jc w:val="center"/>
            <w:rPr>
              <w:rFonts w:asciiTheme="minorHAnsi" w:hAnsiTheme="minorHAnsi"/>
              <w:sz w:val="20"/>
            </w:rPr>
          </w:pPr>
          <w:r w:rsidRPr="00325F0B">
            <w:rPr>
              <w:rFonts w:asciiTheme="minorHAnsi" w:hAnsiTheme="minorHAnsi"/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761E145C" w14:textId="77777777" w:rsidR="008B36D5" w:rsidRPr="00325F0B" w:rsidRDefault="008B36D5">
          <w:pPr>
            <w:pStyle w:val="Contenutotabella"/>
            <w:jc w:val="right"/>
            <w:rPr>
              <w:rFonts w:asciiTheme="minorHAnsi" w:hAnsiTheme="minorHAnsi"/>
            </w:rPr>
          </w:pPr>
          <w:r w:rsidRPr="00325F0B">
            <w:rPr>
              <w:rFonts w:asciiTheme="minorHAnsi" w:hAnsiTheme="minorHAnsi"/>
              <w:sz w:val="20"/>
            </w:rPr>
            <w:t xml:space="preserve">Pagina </w:t>
          </w:r>
          <w:r w:rsidRPr="00325F0B">
            <w:rPr>
              <w:rFonts w:asciiTheme="minorHAnsi" w:hAnsiTheme="minorHAnsi"/>
              <w:sz w:val="20"/>
            </w:rPr>
            <w:fldChar w:fldCharType="begin"/>
          </w:r>
          <w:r w:rsidRPr="00325F0B">
            <w:rPr>
              <w:rFonts w:asciiTheme="minorHAnsi" w:hAnsiTheme="minorHAnsi"/>
              <w:sz w:val="20"/>
            </w:rPr>
            <w:instrText xml:space="preserve"> PAGE \*Arabic </w:instrText>
          </w:r>
          <w:r w:rsidRPr="00325F0B">
            <w:rPr>
              <w:rFonts w:asciiTheme="minorHAnsi" w:hAnsiTheme="minorHAnsi"/>
              <w:sz w:val="20"/>
            </w:rPr>
            <w:fldChar w:fldCharType="separate"/>
          </w:r>
          <w:r w:rsidR="002713D8" w:rsidRPr="00325F0B">
            <w:rPr>
              <w:rFonts w:asciiTheme="minorHAnsi" w:hAnsiTheme="minorHAnsi"/>
              <w:noProof/>
              <w:sz w:val="20"/>
            </w:rPr>
            <w:t>2</w:t>
          </w:r>
          <w:r w:rsidRPr="00325F0B">
            <w:rPr>
              <w:rFonts w:asciiTheme="minorHAnsi" w:hAnsiTheme="minorHAnsi"/>
              <w:sz w:val="20"/>
            </w:rPr>
            <w:fldChar w:fldCharType="end"/>
          </w:r>
          <w:r w:rsidRPr="00325F0B">
            <w:rPr>
              <w:rFonts w:asciiTheme="minorHAnsi" w:hAnsiTheme="minorHAnsi"/>
              <w:sz w:val="20"/>
            </w:rPr>
            <w:t xml:space="preserve"> di </w:t>
          </w:r>
          <w:r w:rsidRPr="00325F0B">
            <w:rPr>
              <w:rFonts w:asciiTheme="minorHAnsi" w:hAnsiTheme="minorHAnsi"/>
              <w:sz w:val="20"/>
            </w:rPr>
            <w:fldChar w:fldCharType="begin"/>
          </w:r>
          <w:r w:rsidRPr="00325F0B">
            <w:rPr>
              <w:rFonts w:asciiTheme="minorHAnsi" w:hAnsiTheme="minorHAnsi"/>
              <w:sz w:val="20"/>
            </w:rPr>
            <w:instrText xml:space="preserve"> NUMPAGES \*Arabic </w:instrText>
          </w:r>
          <w:r w:rsidRPr="00325F0B">
            <w:rPr>
              <w:rFonts w:asciiTheme="minorHAnsi" w:hAnsiTheme="minorHAnsi"/>
              <w:sz w:val="20"/>
            </w:rPr>
            <w:fldChar w:fldCharType="separate"/>
          </w:r>
          <w:r w:rsidR="002713D8" w:rsidRPr="00325F0B">
            <w:rPr>
              <w:rFonts w:asciiTheme="minorHAnsi" w:hAnsiTheme="minorHAnsi"/>
              <w:noProof/>
              <w:sz w:val="20"/>
            </w:rPr>
            <w:t>4</w:t>
          </w:r>
          <w:r w:rsidRPr="00325F0B">
            <w:rPr>
              <w:rFonts w:asciiTheme="minorHAnsi" w:hAnsiTheme="minorHAnsi"/>
              <w:sz w:val="20"/>
            </w:rPr>
            <w:fldChar w:fldCharType="end"/>
          </w:r>
        </w:p>
      </w:tc>
    </w:tr>
  </w:tbl>
  <w:p w14:paraId="49C75F83" w14:textId="77777777" w:rsidR="008B36D5" w:rsidRDefault="008B3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6E70" w14:textId="77777777" w:rsidR="008B36D5" w:rsidRDefault="008B36D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67F9" w14:textId="77777777" w:rsidR="008B36D5" w:rsidRDefault="008B36D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257D" w14:textId="77777777" w:rsidR="008B36D5" w:rsidRDefault="008B36D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9784" w14:textId="77777777" w:rsidR="008B36D5" w:rsidRDefault="008B36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25C10" w14:textId="77777777" w:rsidR="00C0315F" w:rsidRDefault="00C0315F">
      <w:r>
        <w:separator/>
      </w:r>
    </w:p>
  </w:footnote>
  <w:footnote w:type="continuationSeparator" w:id="0">
    <w:p w14:paraId="719AA36C" w14:textId="77777777" w:rsidR="00C0315F" w:rsidRDefault="00C03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8B36D5" w14:paraId="58721BB7" w14:textId="77777777">
      <w:trPr>
        <w:trHeight w:val="244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5DFF9CF" w14:textId="60A48F14" w:rsidR="008B36D5" w:rsidRPr="00325F0B" w:rsidRDefault="008B36D5" w:rsidP="00093D9B">
          <w:pPr>
            <w:pStyle w:val="Intestazionetabella"/>
            <w:jc w:val="left"/>
            <w:rPr>
              <w:rFonts w:asciiTheme="minorHAnsi" w:hAnsiTheme="minorHAnsi"/>
              <w:b w:val="0"/>
              <w:sz w:val="20"/>
            </w:rPr>
          </w:pPr>
          <w:r w:rsidRPr="00325F0B">
            <w:rPr>
              <w:rFonts w:asciiTheme="minorHAnsi" w:hAnsiTheme="minorHAnsi"/>
              <w:b w:val="0"/>
              <w:sz w:val="20"/>
            </w:rPr>
            <w:t xml:space="preserve">Progetto: </w:t>
          </w:r>
          <w:r w:rsidR="00A14F33" w:rsidRPr="00325F0B">
            <w:rPr>
              <w:rFonts w:asciiTheme="minorHAnsi" w:hAnsiTheme="minorHAnsi"/>
              <w:b w:val="0"/>
              <w:sz w:val="20"/>
            </w:rPr>
            <w:t>NovaBiblioteca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1C7F3DC9" w14:textId="1440E7CA" w:rsidR="008B36D5" w:rsidRPr="00325F0B" w:rsidRDefault="008B36D5">
          <w:pPr>
            <w:pStyle w:val="Intestazionetabella"/>
            <w:jc w:val="left"/>
            <w:rPr>
              <w:rFonts w:asciiTheme="minorHAnsi" w:hAnsiTheme="minorHAnsi"/>
              <w:b w:val="0"/>
              <w:sz w:val="20"/>
            </w:rPr>
          </w:pPr>
          <w:r w:rsidRPr="00325F0B">
            <w:rPr>
              <w:rFonts w:asciiTheme="minorHAnsi" w:hAnsiTheme="minorHAnsi"/>
              <w:b w:val="0"/>
              <w:sz w:val="20"/>
            </w:rPr>
            <w:t xml:space="preserve">Versione: </w:t>
          </w:r>
          <w:r w:rsidR="00A14F33" w:rsidRPr="00325F0B">
            <w:rPr>
              <w:rFonts w:asciiTheme="minorHAnsi" w:hAnsiTheme="minorHAnsi"/>
              <w:b w:val="0"/>
              <w:sz w:val="20"/>
            </w:rPr>
            <w:t>0.1</w:t>
          </w:r>
        </w:p>
      </w:tc>
    </w:tr>
    <w:tr w:rsidR="008B36D5" w14:paraId="64BE1445" w14:textId="77777777">
      <w:trPr>
        <w:trHeight w:val="244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2C9E1133" w14:textId="382EB4C7" w:rsidR="008B36D5" w:rsidRPr="00325F0B" w:rsidRDefault="008B36D5" w:rsidP="00093D9B">
          <w:pPr>
            <w:pStyle w:val="Contenutotabella"/>
            <w:rPr>
              <w:rFonts w:asciiTheme="minorHAnsi" w:hAnsiTheme="minorHAnsi"/>
              <w:sz w:val="20"/>
            </w:rPr>
          </w:pPr>
          <w:r w:rsidRPr="00325F0B">
            <w:rPr>
              <w:rFonts w:asciiTheme="minorHAnsi" w:hAnsiTheme="minorHAnsi"/>
              <w:sz w:val="20"/>
            </w:rPr>
            <w:t xml:space="preserve">Documento: </w:t>
          </w:r>
          <w:r w:rsidR="00A14F33" w:rsidRPr="00325F0B">
            <w:rPr>
              <w:rFonts w:asciiTheme="minorHAnsi" w:hAnsiTheme="minorHAnsi"/>
              <w:sz w:val="20"/>
            </w:rPr>
            <w:t>Problem Statement</w:t>
          </w:r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4706A393" w14:textId="674E270A" w:rsidR="008B36D5" w:rsidRPr="00325F0B" w:rsidRDefault="004D1EA6">
          <w:pPr>
            <w:pStyle w:val="Contenutotabella"/>
            <w:rPr>
              <w:rFonts w:asciiTheme="minorHAnsi" w:hAnsiTheme="minorHAnsi"/>
              <w:sz w:val="20"/>
            </w:rPr>
          </w:pPr>
          <w:r w:rsidRPr="00325F0B">
            <w:rPr>
              <w:rFonts w:asciiTheme="minorHAnsi" w:hAnsiTheme="minorHAnsi"/>
              <w:sz w:val="20"/>
            </w:rPr>
            <w:t xml:space="preserve">Data: </w:t>
          </w:r>
          <w:r w:rsidR="00A14F33" w:rsidRPr="00325F0B">
            <w:rPr>
              <w:rFonts w:asciiTheme="minorHAnsi" w:hAnsiTheme="minorHAnsi"/>
              <w:sz w:val="20"/>
            </w:rPr>
            <w:t>11</w:t>
          </w:r>
          <w:r w:rsidR="008B36D5" w:rsidRPr="00325F0B">
            <w:rPr>
              <w:rFonts w:asciiTheme="minorHAnsi" w:hAnsiTheme="minorHAnsi"/>
              <w:sz w:val="20"/>
            </w:rPr>
            <w:t>/</w:t>
          </w:r>
          <w:r w:rsidR="00A14F33" w:rsidRPr="00325F0B">
            <w:rPr>
              <w:rFonts w:asciiTheme="minorHAnsi" w:hAnsiTheme="minorHAnsi"/>
              <w:sz w:val="20"/>
            </w:rPr>
            <w:t>10</w:t>
          </w:r>
          <w:r w:rsidR="008B36D5" w:rsidRPr="00325F0B">
            <w:rPr>
              <w:rFonts w:asciiTheme="minorHAnsi" w:hAnsiTheme="minorHAnsi"/>
              <w:sz w:val="20"/>
            </w:rPr>
            <w:t>/</w:t>
          </w:r>
          <w:r w:rsidR="00A14F33" w:rsidRPr="00325F0B">
            <w:rPr>
              <w:rFonts w:asciiTheme="minorHAnsi" w:hAnsiTheme="minorHAnsi"/>
              <w:sz w:val="20"/>
            </w:rPr>
            <w:t>2026</w:t>
          </w:r>
        </w:p>
      </w:tc>
    </w:tr>
  </w:tbl>
  <w:p w14:paraId="6B1C7B0C" w14:textId="77777777" w:rsidR="008B36D5" w:rsidRDefault="008B3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33FB7" w14:textId="77777777" w:rsidR="008B36D5" w:rsidRDefault="008B36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8D1DB" w14:textId="77777777" w:rsidR="008B36D5" w:rsidRDefault="008B36D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8FD4" w14:textId="77777777" w:rsidR="008B36D5" w:rsidRDefault="008B36D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2C13" w14:textId="77777777" w:rsidR="008B36D5" w:rsidRDefault="008B36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20.25pt;height:249.75pt" filled="t">
        <v:fill color2="black"/>
        <v:imagedata r:id="rId1" o:title=""/>
      </v:shape>
    </w:pict>
  </w:numPicBullet>
  <w:numPicBullet w:numPicBulletId="1">
    <w:pict>
      <v:shape id="_x0000_i1026" type="#_x0000_t75" style="width:320.25pt;height:249.75pt" filled="t">
        <v:fill color2="black"/>
        <v:imagedata r:id="rId1" o:title=""/>
      </v:shape>
    </w:pict>
  </w:numPicBullet>
  <w:numPicBullet w:numPicBulletId="2">
    <w:pict>
      <v:shape id="_x0000_i1027" type="#_x0000_t75" style="width:320.25pt;height:249.75pt" filled="t">
        <v:fill color2="black"/>
        <v:imagedata r:id="rId1" o:title=""/>
      </v:shape>
    </w:pict>
  </w:numPicBullet>
  <w:numPicBullet w:numPicBulletId="3">
    <w:pict>
      <v:shape id="_x0000_i1028" type="#_x0000_t75" style="width:320.25pt;height:249.75pt" filled="t">
        <v:fill color2="black"/>
        <v:imagedata r:id="rId1" o:title=""/>
      </v:shape>
    </w:pict>
  </w:numPicBullet>
  <w:numPicBullet w:numPicBulletId="4">
    <w:pict>
      <v:shape id="_x0000_i1029" type="#_x0000_t75" style="width:320.25pt;height:249.75pt" filled="t">
        <v:fill color2="black"/>
        <v:imagedata r:id="rId1" o:title=""/>
      </v:shape>
    </w:pict>
  </w:numPicBullet>
  <w:numPicBullet w:numPicBulletId="5">
    <w:pict>
      <v:shape id="_x0000_i1030" type="#_x0000_t75" style="width:320.25pt;height:249.75pt" filled="t">
        <v:fill color2="black"/>
        <v:imagedata r:id="rId1" o:title=""/>
      </v:shape>
    </w:pict>
  </w:numPicBullet>
  <w:numPicBullet w:numPicBulletId="6">
    <w:pict>
      <v:shape id="_x0000_i1031" type="#_x0000_t75" style="width:320.25pt;height:249.75pt" filled="t">
        <v:fill color2="black"/>
        <v:imagedata r:id="rId1" o:title=""/>
      </v:shape>
    </w:pict>
  </w:numPicBullet>
  <w:numPicBullet w:numPicBulletId="7">
    <w:pict>
      <v:shape id="_x0000_i1032" type="#_x0000_t75" style="width:320.25pt;height:249.75pt" filled="t">
        <v:fill color2="black"/>
        <v:imagedata r:id="rId1" o:title=""/>
      </v:shape>
    </w:pict>
  </w:numPicBullet>
  <w:numPicBullet w:numPicBulletId="8">
    <w:pict>
      <v:shape id="_x0000_i1033" type="#_x0000_t75" style="width:320.25pt;height:249.75pt" filled="t">
        <v:fill color2="black"/>
        <v:imagedata r:id="rId1" o:title=""/>
      </v:shape>
    </w:pict>
  </w:numPicBullet>
  <w:numPicBullet w:numPicBulletId="9">
    <w:pict>
      <v:shape id="_x0000_i1034" type="#_x0000_t75" style="width:320.25pt;height:249.75pt" filled="t">
        <v:fill color2="black"/>
        <v:imagedata r:id="rId1" o:title=""/>
      </v:shape>
    </w:pict>
  </w:numPicBullet>
  <w:numPicBullet w:numPicBulletId="10">
    <w:pict>
      <v:shape id="_x0000_i1035" type="#_x0000_t75" style="width:320.25pt;height:249.75pt" filled="t">
        <v:fill color2="black"/>
        <v:imagedata r:id="rId1" o:title=""/>
      </v:shape>
    </w:pict>
  </w:numPicBullet>
  <w:numPicBullet w:numPicBulletId="11">
    <w:pict>
      <v:shape id="_x0000_i1036" type="#_x0000_t75" style="width:320.25pt;height:249.75pt" filled="t">
        <v:fill color2="black"/>
        <v:imagedata r:id="rId1" o:title=""/>
      </v:shape>
    </w:pict>
  </w:numPicBullet>
  <w:numPicBullet w:numPicBulletId="12">
    <w:pict>
      <v:shape id="_x0000_i1037" type="#_x0000_t75" style="width:320.25pt;height:249.75pt" filled="t">
        <v:fill color2="black"/>
        <v:imagedata r:id="rId1" o:title=""/>
      </v:shape>
    </w:pict>
  </w:numPicBullet>
  <w:abstractNum w:abstractNumId="0" w15:restartNumberingAfterBreak="0">
    <w:nsid w:val="00000001"/>
    <w:multiLevelType w:val="multilevel"/>
    <w:tmpl w:val="E9A4E6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372837248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entury Gothic" w:hAnsi="Century Gothic" w:cs="Times New Roman"/>
      </w:rPr>
    </w:lvl>
  </w:abstractNum>
  <w:abstractNum w:abstractNumId="4" w15:restartNumberingAfterBreak="0">
    <w:nsid w:val="00000005"/>
    <w:multiLevelType w:val="singleLevel"/>
    <w:tmpl w:val="00000005"/>
    <w:name w:val="372837388"/>
    <w:lvl w:ilvl="0">
      <w:numFmt w:val="bullet"/>
      <w:lvlText w:val="-"/>
      <w:lvlJc w:val="left"/>
      <w:pPr>
        <w:tabs>
          <w:tab w:val="num" w:pos="0"/>
        </w:tabs>
        <w:ind w:left="3198" w:hanging="360"/>
      </w:pPr>
      <w:rPr>
        <w:rFonts w:ascii="Century Gothic" w:hAnsi="Century Gothic" w:cs="Times New Roman"/>
      </w:rPr>
    </w:lvl>
  </w:abstractNum>
  <w:abstractNum w:abstractNumId="5" w15:restartNumberingAfterBreak="0">
    <w:nsid w:val="1F8433D7"/>
    <w:multiLevelType w:val="multilevel"/>
    <w:tmpl w:val="0C2E7B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E0260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88373960">
    <w:abstractNumId w:val="0"/>
  </w:num>
  <w:num w:numId="2" w16cid:durableId="1431924315">
    <w:abstractNumId w:val="1"/>
  </w:num>
  <w:num w:numId="3" w16cid:durableId="1783769064">
    <w:abstractNumId w:val="2"/>
  </w:num>
  <w:num w:numId="4" w16cid:durableId="702756343">
    <w:abstractNumId w:val="3"/>
  </w:num>
  <w:num w:numId="5" w16cid:durableId="1879079761">
    <w:abstractNumId w:val="4"/>
  </w:num>
  <w:num w:numId="6" w16cid:durableId="644049740">
    <w:abstractNumId w:val="6"/>
  </w:num>
  <w:num w:numId="7" w16cid:durableId="450395602">
    <w:abstractNumId w:val="7"/>
  </w:num>
  <w:num w:numId="8" w16cid:durableId="1000691270">
    <w:abstractNumId w:val="5"/>
  </w:num>
  <w:num w:numId="9" w16cid:durableId="2053074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AE"/>
    <w:rsid w:val="000435CD"/>
    <w:rsid w:val="00093D9B"/>
    <w:rsid w:val="000A5632"/>
    <w:rsid w:val="000D2800"/>
    <w:rsid w:val="001709BF"/>
    <w:rsid w:val="001765AE"/>
    <w:rsid w:val="0018697F"/>
    <w:rsid w:val="001B500F"/>
    <w:rsid w:val="001B6CE4"/>
    <w:rsid w:val="00254930"/>
    <w:rsid w:val="00270CE7"/>
    <w:rsid w:val="002713D8"/>
    <w:rsid w:val="002F0D9A"/>
    <w:rsid w:val="002F7914"/>
    <w:rsid w:val="003051FB"/>
    <w:rsid w:val="00321BBA"/>
    <w:rsid w:val="003227DA"/>
    <w:rsid w:val="00325F0B"/>
    <w:rsid w:val="003E00FB"/>
    <w:rsid w:val="004646F8"/>
    <w:rsid w:val="004B35C0"/>
    <w:rsid w:val="004D1EA6"/>
    <w:rsid w:val="005F4FB1"/>
    <w:rsid w:val="006353D2"/>
    <w:rsid w:val="007C24BF"/>
    <w:rsid w:val="00812DBA"/>
    <w:rsid w:val="008853AA"/>
    <w:rsid w:val="008B2768"/>
    <w:rsid w:val="008B36D5"/>
    <w:rsid w:val="00A14F33"/>
    <w:rsid w:val="00A943E2"/>
    <w:rsid w:val="00B51734"/>
    <w:rsid w:val="00BE2AA4"/>
    <w:rsid w:val="00C0315F"/>
    <w:rsid w:val="00C42E76"/>
    <w:rsid w:val="00C76EC3"/>
    <w:rsid w:val="00C97B34"/>
    <w:rsid w:val="00CB0252"/>
    <w:rsid w:val="00D1464E"/>
    <w:rsid w:val="00D15F88"/>
    <w:rsid w:val="00DC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B71A89"/>
  <w14:defaultImageDpi w14:val="300"/>
  <w15:chartTrackingRefBased/>
  <w15:docId w15:val="{E728CD3E-8143-467C-BE71-EB88152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/>
    </w:rPr>
  </w:style>
  <w:style w:type="paragraph" w:styleId="Heading2">
    <w:name w:val="heading 2"/>
    <w:basedOn w:val="Normal"/>
    <w:next w:val="Normal"/>
    <w:qFormat/>
    <w:rsid w:val="003E00FB"/>
    <w:pPr>
      <w:numPr>
        <w:ilvl w:val="1"/>
        <w:numId w:val="8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E00FB"/>
    <w:pPr>
      <w:keepNext/>
      <w:numPr>
        <w:ilvl w:val="2"/>
        <w:numId w:val="8"/>
      </w:numPr>
      <w:spacing w:before="240" w:after="60"/>
      <w:outlineLvl w:val="2"/>
    </w:pPr>
    <w:rPr>
      <w:rFonts w:ascii="Calibri" w:eastAsia="MS Gothic" w:hAnsi="Calibri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b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Century Gothic" w:eastAsia="Calibri" w:hAnsi="Century Gothic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1">
    <w:name w:val="WW8Num10z1"/>
    <w:rPr>
      <w:b/>
    </w:rPr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TestofumettoCarattere">
    <w:name w:val="Testo fumetto Carattere"/>
    <w:rPr>
      <w:rFonts w:ascii="Tahoma" w:eastAsia="Times New Roman" w:hAnsi="Tahoma" w:cs="Tahoma"/>
      <w:sz w:val="16"/>
      <w:szCs w:val="16"/>
    </w:rPr>
  </w:style>
  <w:style w:type="character" w:customStyle="1" w:styleId="Titolo2Carattere">
    <w:name w:val="Titolo 2 Caratter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72836291z1">
    <w:name w:val="372836291z1"/>
    <w:rPr>
      <w:b/>
    </w:rPr>
  </w:style>
  <w:style w:type="character" w:customStyle="1" w:styleId="372836293z0">
    <w:name w:val="372836293z0"/>
    <w:rPr>
      <w:rFonts w:ascii="Times New Roman" w:hAnsi="Times New Roman" w:cs="Times New Roman"/>
    </w:rPr>
  </w:style>
  <w:style w:type="character" w:customStyle="1" w:styleId="372836293z1">
    <w:name w:val="372836293z1"/>
    <w:rPr>
      <w:rFonts w:ascii="Courier New" w:hAnsi="Courier New" w:cs="Courier New"/>
    </w:rPr>
  </w:style>
  <w:style w:type="character" w:customStyle="1" w:styleId="372836293z2">
    <w:name w:val="372836293z2"/>
    <w:rPr>
      <w:rFonts w:ascii="Wingdings" w:hAnsi="Wingdings"/>
    </w:rPr>
  </w:style>
  <w:style w:type="character" w:customStyle="1" w:styleId="372836293z3">
    <w:name w:val="372836293z3"/>
    <w:rPr>
      <w:rFonts w:ascii="Symbol" w:hAnsi="Symbol"/>
    </w:rPr>
  </w:style>
  <w:style w:type="character" w:customStyle="1" w:styleId="372836295z0">
    <w:name w:val="372836295z0"/>
    <w:rPr>
      <w:rFonts w:ascii="Wingdings" w:hAnsi="Wingdings"/>
    </w:rPr>
  </w:style>
  <w:style w:type="character" w:customStyle="1" w:styleId="372836295z1">
    <w:name w:val="372836295z1"/>
    <w:rPr>
      <w:rFonts w:ascii="Courier New" w:hAnsi="Courier New" w:cs="Courier New"/>
    </w:rPr>
  </w:style>
  <w:style w:type="character" w:customStyle="1" w:styleId="372836295z3">
    <w:name w:val="372836295z3"/>
    <w:rPr>
      <w:rFonts w:ascii="Symbol" w:hAnsi="Symbol"/>
    </w:rPr>
  </w:style>
  <w:style w:type="character" w:customStyle="1" w:styleId="372836296z0">
    <w:name w:val="372836296z0"/>
    <w:rPr>
      <w:rFonts w:ascii="Symbol" w:hAnsi="Symbol"/>
    </w:rPr>
  </w:style>
  <w:style w:type="character" w:customStyle="1" w:styleId="372836297z0">
    <w:name w:val="372836297z0"/>
    <w:rPr>
      <w:rFonts w:ascii="Symbol" w:hAnsi="Symbol"/>
    </w:rPr>
  </w:style>
  <w:style w:type="character" w:customStyle="1" w:styleId="372836298z0">
    <w:name w:val="372836298z0"/>
    <w:rPr>
      <w:rFonts w:ascii="Century Gothic" w:eastAsia="Calibri" w:hAnsi="Century Gothic" w:cs="Times New Roman"/>
    </w:rPr>
  </w:style>
  <w:style w:type="character" w:customStyle="1" w:styleId="372836298z1">
    <w:name w:val="372836298z1"/>
    <w:rPr>
      <w:rFonts w:ascii="Courier New" w:hAnsi="Courier New" w:cs="Courier New"/>
    </w:rPr>
  </w:style>
  <w:style w:type="character" w:customStyle="1" w:styleId="372836298z2">
    <w:name w:val="372836298z2"/>
    <w:rPr>
      <w:rFonts w:ascii="Wingdings" w:hAnsi="Wingdings"/>
    </w:rPr>
  </w:style>
  <w:style w:type="character" w:customStyle="1" w:styleId="372836298z3">
    <w:name w:val="372836298z3"/>
    <w:rPr>
      <w:rFonts w:ascii="Symbol" w:hAnsi="Symbol"/>
    </w:rPr>
  </w:style>
  <w:style w:type="character" w:customStyle="1" w:styleId="372836299z0">
    <w:name w:val="372836299z0"/>
    <w:rPr>
      <w:rFonts w:ascii="Wingdings" w:hAnsi="Wingdings"/>
    </w:rPr>
  </w:style>
  <w:style w:type="character" w:customStyle="1" w:styleId="372836299z1">
    <w:name w:val="372836299z1"/>
    <w:rPr>
      <w:rFonts w:ascii="Courier New" w:hAnsi="Courier New" w:cs="Courier New"/>
    </w:rPr>
  </w:style>
  <w:style w:type="character" w:customStyle="1" w:styleId="372836299z3">
    <w:name w:val="372836299z3"/>
    <w:rPr>
      <w:rFonts w:ascii="Symbol" w:hAnsi="Symbol"/>
    </w:rPr>
  </w:style>
  <w:style w:type="character" w:customStyle="1" w:styleId="3728362910z1">
    <w:name w:val="3728362910z1"/>
    <w:rPr>
      <w:b/>
    </w:rPr>
  </w:style>
  <w:style w:type="character" w:customStyle="1" w:styleId="372836371z1">
    <w:name w:val="372836371z1"/>
    <w:rPr>
      <w:b/>
    </w:rPr>
  </w:style>
  <w:style w:type="character" w:customStyle="1" w:styleId="372836373z0">
    <w:name w:val="372836373z0"/>
    <w:rPr>
      <w:rFonts w:ascii="Times New Roman" w:hAnsi="Times New Roman" w:cs="Times New Roman"/>
    </w:rPr>
  </w:style>
  <w:style w:type="character" w:customStyle="1" w:styleId="372836373z1">
    <w:name w:val="372836373z1"/>
    <w:rPr>
      <w:rFonts w:ascii="Courier New" w:hAnsi="Courier New" w:cs="Courier New"/>
    </w:rPr>
  </w:style>
  <w:style w:type="character" w:customStyle="1" w:styleId="372836373z2">
    <w:name w:val="372836373z2"/>
    <w:rPr>
      <w:rFonts w:ascii="Wingdings" w:hAnsi="Wingdings"/>
    </w:rPr>
  </w:style>
  <w:style w:type="character" w:customStyle="1" w:styleId="372836373z3">
    <w:name w:val="372836373z3"/>
    <w:rPr>
      <w:rFonts w:ascii="Symbol" w:hAnsi="Symbol"/>
    </w:rPr>
  </w:style>
  <w:style w:type="character" w:customStyle="1" w:styleId="372836375z0">
    <w:name w:val="372836375z0"/>
    <w:rPr>
      <w:rFonts w:ascii="Wingdings" w:hAnsi="Wingdings"/>
    </w:rPr>
  </w:style>
  <w:style w:type="character" w:customStyle="1" w:styleId="372836375z1">
    <w:name w:val="372836375z1"/>
    <w:rPr>
      <w:rFonts w:ascii="Courier New" w:hAnsi="Courier New" w:cs="Courier New"/>
    </w:rPr>
  </w:style>
  <w:style w:type="character" w:customStyle="1" w:styleId="372836375z3">
    <w:name w:val="372836375z3"/>
    <w:rPr>
      <w:rFonts w:ascii="Symbol" w:hAnsi="Symbol"/>
    </w:rPr>
  </w:style>
  <w:style w:type="character" w:customStyle="1" w:styleId="372836376z0">
    <w:name w:val="372836376z0"/>
    <w:rPr>
      <w:rFonts w:ascii="Symbol" w:hAnsi="Symbol"/>
    </w:rPr>
  </w:style>
  <w:style w:type="character" w:customStyle="1" w:styleId="372836377z0">
    <w:name w:val="372836377z0"/>
    <w:rPr>
      <w:rFonts w:ascii="Symbol" w:hAnsi="Symbol"/>
    </w:rPr>
  </w:style>
  <w:style w:type="character" w:customStyle="1" w:styleId="372836378z0">
    <w:name w:val="372836378z0"/>
    <w:rPr>
      <w:rFonts w:ascii="Century Gothic" w:eastAsia="Calibri" w:hAnsi="Century Gothic" w:cs="Times New Roman"/>
    </w:rPr>
  </w:style>
  <w:style w:type="character" w:customStyle="1" w:styleId="372836378z1">
    <w:name w:val="372836378z1"/>
    <w:rPr>
      <w:rFonts w:ascii="Courier New" w:hAnsi="Courier New" w:cs="Courier New"/>
    </w:rPr>
  </w:style>
  <w:style w:type="character" w:customStyle="1" w:styleId="372836378z2">
    <w:name w:val="372836378z2"/>
    <w:rPr>
      <w:rFonts w:ascii="Wingdings" w:hAnsi="Wingdings"/>
    </w:rPr>
  </w:style>
  <w:style w:type="character" w:customStyle="1" w:styleId="372836378z3">
    <w:name w:val="372836378z3"/>
    <w:rPr>
      <w:rFonts w:ascii="Symbol" w:hAnsi="Symbol"/>
    </w:rPr>
  </w:style>
  <w:style w:type="character" w:customStyle="1" w:styleId="372836379z0">
    <w:name w:val="372836379z0"/>
    <w:rPr>
      <w:rFonts w:ascii="Wingdings" w:hAnsi="Wingdings"/>
    </w:rPr>
  </w:style>
  <w:style w:type="character" w:customStyle="1" w:styleId="372836379z1">
    <w:name w:val="372836379z1"/>
    <w:rPr>
      <w:rFonts w:ascii="Courier New" w:hAnsi="Courier New" w:cs="Courier New"/>
    </w:rPr>
  </w:style>
  <w:style w:type="character" w:customStyle="1" w:styleId="372836379z3">
    <w:name w:val="372836379z3"/>
    <w:rPr>
      <w:rFonts w:ascii="Symbol" w:hAnsi="Symbol"/>
    </w:rPr>
  </w:style>
  <w:style w:type="character" w:customStyle="1" w:styleId="3728363710z1">
    <w:name w:val="3728363710z1"/>
    <w:rPr>
      <w:b/>
    </w:rPr>
  </w:style>
  <w:style w:type="character" w:customStyle="1" w:styleId="372836451z1">
    <w:name w:val="372836451z1"/>
    <w:rPr>
      <w:b/>
    </w:rPr>
  </w:style>
  <w:style w:type="character" w:customStyle="1" w:styleId="372836453z0">
    <w:name w:val="372836453z0"/>
    <w:rPr>
      <w:rFonts w:ascii="Times New Roman" w:hAnsi="Times New Roman" w:cs="Times New Roman"/>
    </w:rPr>
  </w:style>
  <w:style w:type="character" w:customStyle="1" w:styleId="372836453z1">
    <w:name w:val="372836453z1"/>
    <w:rPr>
      <w:rFonts w:ascii="Courier New" w:hAnsi="Courier New" w:cs="Courier New"/>
    </w:rPr>
  </w:style>
  <w:style w:type="character" w:customStyle="1" w:styleId="372836453z2">
    <w:name w:val="372836453z2"/>
    <w:rPr>
      <w:rFonts w:ascii="Wingdings" w:hAnsi="Wingdings"/>
    </w:rPr>
  </w:style>
  <w:style w:type="character" w:customStyle="1" w:styleId="372836453z3">
    <w:name w:val="372836453z3"/>
    <w:rPr>
      <w:rFonts w:ascii="Symbol" w:hAnsi="Symbol"/>
    </w:rPr>
  </w:style>
  <w:style w:type="character" w:customStyle="1" w:styleId="372836455z0">
    <w:name w:val="372836455z0"/>
    <w:rPr>
      <w:rFonts w:ascii="Wingdings" w:hAnsi="Wingdings"/>
    </w:rPr>
  </w:style>
  <w:style w:type="character" w:customStyle="1" w:styleId="372836455z1">
    <w:name w:val="372836455z1"/>
    <w:rPr>
      <w:rFonts w:ascii="Courier New" w:hAnsi="Courier New" w:cs="Courier New"/>
    </w:rPr>
  </w:style>
  <w:style w:type="character" w:customStyle="1" w:styleId="372836455z3">
    <w:name w:val="372836455z3"/>
    <w:rPr>
      <w:rFonts w:ascii="Symbol" w:hAnsi="Symbol"/>
    </w:rPr>
  </w:style>
  <w:style w:type="character" w:customStyle="1" w:styleId="372836456z0">
    <w:name w:val="372836456z0"/>
    <w:rPr>
      <w:rFonts w:ascii="Symbol" w:hAnsi="Symbol"/>
    </w:rPr>
  </w:style>
  <w:style w:type="character" w:customStyle="1" w:styleId="372836457z0">
    <w:name w:val="372836457z0"/>
    <w:rPr>
      <w:rFonts w:ascii="Symbol" w:hAnsi="Symbol"/>
    </w:rPr>
  </w:style>
  <w:style w:type="character" w:customStyle="1" w:styleId="372836458z0">
    <w:name w:val="372836458z0"/>
    <w:rPr>
      <w:rFonts w:ascii="Century Gothic" w:eastAsia="Calibri" w:hAnsi="Century Gothic" w:cs="Times New Roman"/>
    </w:rPr>
  </w:style>
  <w:style w:type="character" w:customStyle="1" w:styleId="372836458z1">
    <w:name w:val="372836458z1"/>
    <w:rPr>
      <w:rFonts w:ascii="Courier New" w:hAnsi="Courier New" w:cs="Courier New"/>
    </w:rPr>
  </w:style>
  <w:style w:type="character" w:customStyle="1" w:styleId="372836458z2">
    <w:name w:val="372836458z2"/>
    <w:rPr>
      <w:rFonts w:ascii="Wingdings" w:hAnsi="Wingdings"/>
    </w:rPr>
  </w:style>
  <w:style w:type="character" w:customStyle="1" w:styleId="372836458z3">
    <w:name w:val="372836458z3"/>
    <w:rPr>
      <w:rFonts w:ascii="Symbol" w:hAnsi="Symbol"/>
    </w:rPr>
  </w:style>
  <w:style w:type="character" w:customStyle="1" w:styleId="372836459z0">
    <w:name w:val="372836459z0"/>
    <w:rPr>
      <w:rFonts w:ascii="Wingdings" w:hAnsi="Wingdings"/>
    </w:rPr>
  </w:style>
  <w:style w:type="character" w:customStyle="1" w:styleId="372836459z1">
    <w:name w:val="372836459z1"/>
    <w:rPr>
      <w:rFonts w:ascii="Courier New" w:hAnsi="Courier New" w:cs="Courier New"/>
    </w:rPr>
  </w:style>
  <w:style w:type="character" w:customStyle="1" w:styleId="372836459z3">
    <w:name w:val="372836459z3"/>
    <w:rPr>
      <w:rFonts w:ascii="Symbol" w:hAnsi="Symbol"/>
    </w:rPr>
  </w:style>
  <w:style w:type="character" w:customStyle="1" w:styleId="3728364510z1">
    <w:name w:val="3728364510z1"/>
    <w:rPr>
      <w:b/>
    </w:rPr>
  </w:style>
  <w:style w:type="character" w:customStyle="1" w:styleId="372836631z1">
    <w:name w:val="372836631z1"/>
    <w:rPr>
      <w:b/>
    </w:rPr>
  </w:style>
  <w:style w:type="character" w:customStyle="1" w:styleId="372836633z0">
    <w:name w:val="372836633z0"/>
    <w:rPr>
      <w:rFonts w:ascii="Times New Roman" w:hAnsi="Times New Roman" w:cs="Times New Roman"/>
    </w:rPr>
  </w:style>
  <w:style w:type="character" w:customStyle="1" w:styleId="372836633z1">
    <w:name w:val="372836633z1"/>
    <w:rPr>
      <w:rFonts w:ascii="Courier New" w:hAnsi="Courier New" w:cs="Courier New"/>
    </w:rPr>
  </w:style>
  <w:style w:type="character" w:customStyle="1" w:styleId="372836633z2">
    <w:name w:val="372836633z2"/>
    <w:rPr>
      <w:rFonts w:ascii="Wingdings" w:hAnsi="Wingdings"/>
    </w:rPr>
  </w:style>
  <w:style w:type="character" w:customStyle="1" w:styleId="372836633z3">
    <w:name w:val="372836633z3"/>
    <w:rPr>
      <w:rFonts w:ascii="Symbol" w:hAnsi="Symbol"/>
    </w:rPr>
  </w:style>
  <w:style w:type="character" w:customStyle="1" w:styleId="372836635z0">
    <w:name w:val="372836635z0"/>
    <w:rPr>
      <w:rFonts w:ascii="Wingdings" w:hAnsi="Wingdings"/>
    </w:rPr>
  </w:style>
  <w:style w:type="character" w:customStyle="1" w:styleId="372836635z1">
    <w:name w:val="372836635z1"/>
    <w:rPr>
      <w:rFonts w:ascii="Courier New" w:hAnsi="Courier New" w:cs="Courier New"/>
    </w:rPr>
  </w:style>
  <w:style w:type="character" w:customStyle="1" w:styleId="372836635z3">
    <w:name w:val="372836635z3"/>
    <w:rPr>
      <w:rFonts w:ascii="Symbol" w:hAnsi="Symbol"/>
    </w:rPr>
  </w:style>
  <w:style w:type="character" w:customStyle="1" w:styleId="372836636z0">
    <w:name w:val="372836636z0"/>
    <w:rPr>
      <w:rFonts w:ascii="Symbol" w:hAnsi="Symbol"/>
    </w:rPr>
  </w:style>
  <w:style w:type="character" w:customStyle="1" w:styleId="372836637z0">
    <w:name w:val="372836637z0"/>
    <w:rPr>
      <w:rFonts w:ascii="Symbol" w:hAnsi="Symbol"/>
    </w:rPr>
  </w:style>
  <w:style w:type="character" w:customStyle="1" w:styleId="372836638z0">
    <w:name w:val="372836638z0"/>
    <w:rPr>
      <w:rFonts w:ascii="Century Gothic" w:eastAsia="Calibri" w:hAnsi="Century Gothic" w:cs="Times New Roman"/>
    </w:rPr>
  </w:style>
  <w:style w:type="character" w:customStyle="1" w:styleId="372836638z1">
    <w:name w:val="372836638z1"/>
    <w:rPr>
      <w:rFonts w:ascii="Courier New" w:hAnsi="Courier New" w:cs="Courier New"/>
    </w:rPr>
  </w:style>
  <w:style w:type="character" w:customStyle="1" w:styleId="372836638z2">
    <w:name w:val="372836638z2"/>
    <w:rPr>
      <w:rFonts w:ascii="Wingdings" w:hAnsi="Wingdings"/>
    </w:rPr>
  </w:style>
  <w:style w:type="character" w:customStyle="1" w:styleId="372836638z3">
    <w:name w:val="372836638z3"/>
    <w:rPr>
      <w:rFonts w:ascii="Symbol" w:hAnsi="Symbol"/>
    </w:rPr>
  </w:style>
  <w:style w:type="character" w:customStyle="1" w:styleId="372836639z0">
    <w:name w:val="372836639z0"/>
    <w:rPr>
      <w:rFonts w:ascii="Wingdings" w:hAnsi="Wingdings"/>
    </w:rPr>
  </w:style>
  <w:style w:type="character" w:customStyle="1" w:styleId="372836639z1">
    <w:name w:val="372836639z1"/>
    <w:rPr>
      <w:rFonts w:ascii="Courier New" w:hAnsi="Courier New" w:cs="Courier New"/>
    </w:rPr>
  </w:style>
  <w:style w:type="character" w:customStyle="1" w:styleId="372836639z3">
    <w:name w:val="372836639z3"/>
    <w:rPr>
      <w:rFonts w:ascii="Symbol" w:hAnsi="Symbol"/>
    </w:rPr>
  </w:style>
  <w:style w:type="character" w:customStyle="1" w:styleId="3728366310z1">
    <w:name w:val="3728366310z1"/>
    <w:rPr>
      <w:b/>
    </w:rPr>
  </w:style>
  <w:style w:type="character" w:customStyle="1" w:styleId="372836761z1">
    <w:name w:val="372836761z1"/>
    <w:rPr>
      <w:b/>
    </w:rPr>
  </w:style>
  <w:style w:type="character" w:customStyle="1" w:styleId="372836763z0">
    <w:name w:val="372836763z0"/>
    <w:rPr>
      <w:rFonts w:ascii="Times New Roman" w:hAnsi="Times New Roman" w:cs="Times New Roman"/>
    </w:rPr>
  </w:style>
  <w:style w:type="character" w:customStyle="1" w:styleId="372836763z1">
    <w:name w:val="372836763z1"/>
    <w:rPr>
      <w:rFonts w:ascii="Courier New" w:hAnsi="Courier New" w:cs="Courier New"/>
    </w:rPr>
  </w:style>
  <w:style w:type="character" w:customStyle="1" w:styleId="372836763z2">
    <w:name w:val="372836763z2"/>
    <w:rPr>
      <w:rFonts w:ascii="Wingdings" w:hAnsi="Wingdings"/>
    </w:rPr>
  </w:style>
  <w:style w:type="character" w:customStyle="1" w:styleId="372836763z3">
    <w:name w:val="372836763z3"/>
    <w:rPr>
      <w:rFonts w:ascii="Symbol" w:hAnsi="Symbol"/>
    </w:rPr>
  </w:style>
  <w:style w:type="character" w:customStyle="1" w:styleId="372836765z0">
    <w:name w:val="372836765z0"/>
    <w:rPr>
      <w:rFonts w:ascii="Wingdings" w:hAnsi="Wingdings"/>
    </w:rPr>
  </w:style>
  <w:style w:type="character" w:customStyle="1" w:styleId="372836765z1">
    <w:name w:val="372836765z1"/>
    <w:rPr>
      <w:rFonts w:ascii="Courier New" w:hAnsi="Courier New" w:cs="Courier New"/>
    </w:rPr>
  </w:style>
  <w:style w:type="character" w:customStyle="1" w:styleId="372836765z3">
    <w:name w:val="372836765z3"/>
    <w:rPr>
      <w:rFonts w:ascii="Symbol" w:hAnsi="Symbol"/>
    </w:rPr>
  </w:style>
  <w:style w:type="character" w:customStyle="1" w:styleId="372836766z0">
    <w:name w:val="372836766z0"/>
    <w:rPr>
      <w:rFonts w:ascii="Symbol" w:hAnsi="Symbol"/>
    </w:rPr>
  </w:style>
  <w:style w:type="character" w:customStyle="1" w:styleId="372836767z0">
    <w:name w:val="372836767z0"/>
    <w:rPr>
      <w:rFonts w:ascii="Symbol" w:hAnsi="Symbol"/>
    </w:rPr>
  </w:style>
  <w:style w:type="character" w:customStyle="1" w:styleId="372836768z0">
    <w:name w:val="372836768z0"/>
    <w:rPr>
      <w:rFonts w:ascii="Century Gothic" w:eastAsia="Calibri" w:hAnsi="Century Gothic" w:cs="Times New Roman"/>
    </w:rPr>
  </w:style>
  <w:style w:type="character" w:customStyle="1" w:styleId="372836768z1">
    <w:name w:val="372836768z1"/>
    <w:rPr>
      <w:rFonts w:ascii="Courier New" w:hAnsi="Courier New" w:cs="Courier New"/>
    </w:rPr>
  </w:style>
  <w:style w:type="character" w:customStyle="1" w:styleId="372836768z2">
    <w:name w:val="372836768z2"/>
    <w:rPr>
      <w:rFonts w:ascii="Wingdings" w:hAnsi="Wingdings"/>
    </w:rPr>
  </w:style>
  <w:style w:type="character" w:customStyle="1" w:styleId="372836768z3">
    <w:name w:val="372836768z3"/>
    <w:rPr>
      <w:rFonts w:ascii="Symbol" w:hAnsi="Symbol"/>
    </w:rPr>
  </w:style>
  <w:style w:type="character" w:customStyle="1" w:styleId="372836769z0">
    <w:name w:val="372836769z0"/>
    <w:rPr>
      <w:rFonts w:ascii="Wingdings" w:hAnsi="Wingdings"/>
    </w:rPr>
  </w:style>
  <w:style w:type="character" w:customStyle="1" w:styleId="372836769z1">
    <w:name w:val="372836769z1"/>
    <w:rPr>
      <w:rFonts w:ascii="Courier New" w:hAnsi="Courier New" w:cs="Courier New"/>
    </w:rPr>
  </w:style>
  <w:style w:type="character" w:customStyle="1" w:styleId="372836769z3">
    <w:name w:val="372836769z3"/>
    <w:rPr>
      <w:rFonts w:ascii="Symbol" w:hAnsi="Symbol"/>
    </w:rPr>
  </w:style>
  <w:style w:type="character" w:customStyle="1" w:styleId="3728367610z1">
    <w:name w:val="3728367610z1"/>
    <w:rPr>
      <w:b/>
    </w:rPr>
  </w:style>
  <w:style w:type="character" w:customStyle="1" w:styleId="372836841z1">
    <w:name w:val="372836841z1"/>
    <w:rPr>
      <w:b/>
    </w:rPr>
  </w:style>
  <w:style w:type="character" w:customStyle="1" w:styleId="372836843z0">
    <w:name w:val="372836843z0"/>
    <w:rPr>
      <w:rFonts w:ascii="Times New Roman" w:hAnsi="Times New Roman" w:cs="Times New Roman"/>
    </w:rPr>
  </w:style>
  <w:style w:type="character" w:customStyle="1" w:styleId="372836843z1">
    <w:name w:val="372836843z1"/>
    <w:rPr>
      <w:rFonts w:ascii="Courier New" w:hAnsi="Courier New" w:cs="Courier New"/>
    </w:rPr>
  </w:style>
  <w:style w:type="character" w:customStyle="1" w:styleId="372836843z2">
    <w:name w:val="372836843z2"/>
    <w:rPr>
      <w:rFonts w:ascii="Wingdings" w:hAnsi="Wingdings"/>
    </w:rPr>
  </w:style>
  <w:style w:type="character" w:customStyle="1" w:styleId="372836843z3">
    <w:name w:val="372836843z3"/>
    <w:rPr>
      <w:rFonts w:ascii="Symbol" w:hAnsi="Symbol"/>
    </w:rPr>
  </w:style>
  <w:style w:type="character" w:customStyle="1" w:styleId="372836845z0">
    <w:name w:val="372836845z0"/>
    <w:rPr>
      <w:rFonts w:ascii="Wingdings" w:hAnsi="Wingdings"/>
    </w:rPr>
  </w:style>
  <w:style w:type="character" w:customStyle="1" w:styleId="372836845z1">
    <w:name w:val="372836845z1"/>
    <w:rPr>
      <w:rFonts w:ascii="Courier New" w:hAnsi="Courier New" w:cs="Courier New"/>
    </w:rPr>
  </w:style>
  <w:style w:type="character" w:customStyle="1" w:styleId="372836845z3">
    <w:name w:val="372836845z3"/>
    <w:rPr>
      <w:rFonts w:ascii="Symbol" w:hAnsi="Symbol"/>
    </w:rPr>
  </w:style>
  <w:style w:type="character" w:customStyle="1" w:styleId="372836846z0">
    <w:name w:val="372836846z0"/>
    <w:rPr>
      <w:rFonts w:ascii="Symbol" w:hAnsi="Symbol"/>
    </w:rPr>
  </w:style>
  <w:style w:type="character" w:customStyle="1" w:styleId="372836847z0">
    <w:name w:val="372836847z0"/>
    <w:rPr>
      <w:rFonts w:ascii="Symbol" w:hAnsi="Symbol"/>
    </w:rPr>
  </w:style>
  <w:style w:type="character" w:customStyle="1" w:styleId="372836848z0">
    <w:name w:val="372836848z0"/>
    <w:rPr>
      <w:rFonts w:ascii="Century Gothic" w:eastAsia="Calibri" w:hAnsi="Century Gothic" w:cs="Times New Roman"/>
    </w:rPr>
  </w:style>
  <w:style w:type="character" w:customStyle="1" w:styleId="372836848z1">
    <w:name w:val="372836848z1"/>
    <w:rPr>
      <w:rFonts w:ascii="Courier New" w:hAnsi="Courier New" w:cs="Courier New"/>
    </w:rPr>
  </w:style>
  <w:style w:type="character" w:customStyle="1" w:styleId="372836848z2">
    <w:name w:val="372836848z2"/>
    <w:rPr>
      <w:rFonts w:ascii="Wingdings" w:hAnsi="Wingdings"/>
    </w:rPr>
  </w:style>
  <w:style w:type="character" w:customStyle="1" w:styleId="372836848z3">
    <w:name w:val="372836848z3"/>
    <w:rPr>
      <w:rFonts w:ascii="Symbol" w:hAnsi="Symbol"/>
    </w:rPr>
  </w:style>
  <w:style w:type="character" w:customStyle="1" w:styleId="372836849z0">
    <w:name w:val="372836849z0"/>
    <w:rPr>
      <w:rFonts w:ascii="Wingdings" w:hAnsi="Wingdings"/>
    </w:rPr>
  </w:style>
  <w:style w:type="character" w:customStyle="1" w:styleId="372836849z1">
    <w:name w:val="372836849z1"/>
    <w:rPr>
      <w:rFonts w:ascii="Courier New" w:hAnsi="Courier New" w:cs="Courier New"/>
    </w:rPr>
  </w:style>
  <w:style w:type="character" w:customStyle="1" w:styleId="372836849z3">
    <w:name w:val="372836849z3"/>
    <w:rPr>
      <w:rFonts w:ascii="Symbol" w:hAnsi="Symbol"/>
    </w:rPr>
  </w:style>
  <w:style w:type="character" w:customStyle="1" w:styleId="3728368410z1">
    <w:name w:val="3728368410z1"/>
    <w:rPr>
      <w:b/>
    </w:rPr>
  </w:style>
  <w:style w:type="character" w:customStyle="1" w:styleId="372836951z1">
    <w:name w:val="372836951z1"/>
    <w:rPr>
      <w:b/>
    </w:rPr>
  </w:style>
  <w:style w:type="character" w:customStyle="1" w:styleId="372836953z0">
    <w:name w:val="372836953z0"/>
    <w:rPr>
      <w:rFonts w:ascii="Times New Roman" w:hAnsi="Times New Roman" w:cs="Times New Roman"/>
    </w:rPr>
  </w:style>
  <w:style w:type="character" w:customStyle="1" w:styleId="372836953z1">
    <w:name w:val="372836953z1"/>
    <w:rPr>
      <w:rFonts w:ascii="Courier New" w:hAnsi="Courier New" w:cs="Courier New"/>
    </w:rPr>
  </w:style>
  <w:style w:type="character" w:customStyle="1" w:styleId="372836953z2">
    <w:name w:val="372836953z2"/>
    <w:rPr>
      <w:rFonts w:ascii="Wingdings" w:hAnsi="Wingdings"/>
    </w:rPr>
  </w:style>
  <w:style w:type="character" w:customStyle="1" w:styleId="372836953z3">
    <w:name w:val="372836953z3"/>
    <w:rPr>
      <w:rFonts w:ascii="Symbol" w:hAnsi="Symbol"/>
    </w:rPr>
  </w:style>
  <w:style w:type="character" w:customStyle="1" w:styleId="372836955z0">
    <w:name w:val="372836955z0"/>
    <w:rPr>
      <w:rFonts w:ascii="Wingdings" w:hAnsi="Wingdings"/>
    </w:rPr>
  </w:style>
  <w:style w:type="character" w:customStyle="1" w:styleId="372836955z1">
    <w:name w:val="372836955z1"/>
    <w:rPr>
      <w:rFonts w:ascii="Courier New" w:hAnsi="Courier New" w:cs="Courier New"/>
    </w:rPr>
  </w:style>
  <w:style w:type="character" w:customStyle="1" w:styleId="372836955z3">
    <w:name w:val="372836955z3"/>
    <w:rPr>
      <w:rFonts w:ascii="Symbol" w:hAnsi="Symbol"/>
    </w:rPr>
  </w:style>
  <w:style w:type="character" w:customStyle="1" w:styleId="372836956z0">
    <w:name w:val="372836956z0"/>
    <w:rPr>
      <w:rFonts w:ascii="Symbol" w:hAnsi="Symbol"/>
    </w:rPr>
  </w:style>
  <w:style w:type="character" w:customStyle="1" w:styleId="372836957z0">
    <w:name w:val="372836957z0"/>
    <w:rPr>
      <w:rFonts w:ascii="Symbol" w:hAnsi="Symbol"/>
    </w:rPr>
  </w:style>
  <w:style w:type="character" w:customStyle="1" w:styleId="372836958z0">
    <w:name w:val="372836958z0"/>
    <w:rPr>
      <w:rFonts w:ascii="Century Gothic" w:eastAsia="Calibri" w:hAnsi="Century Gothic" w:cs="Times New Roman"/>
    </w:rPr>
  </w:style>
  <w:style w:type="character" w:customStyle="1" w:styleId="372836958z1">
    <w:name w:val="372836958z1"/>
    <w:rPr>
      <w:rFonts w:ascii="Courier New" w:hAnsi="Courier New" w:cs="Courier New"/>
    </w:rPr>
  </w:style>
  <w:style w:type="character" w:customStyle="1" w:styleId="372836958z2">
    <w:name w:val="372836958z2"/>
    <w:rPr>
      <w:rFonts w:ascii="Wingdings" w:hAnsi="Wingdings"/>
    </w:rPr>
  </w:style>
  <w:style w:type="character" w:customStyle="1" w:styleId="372836958z3">
    <w:name w:val="372836958z3"/>
    <w:rPr>
      <w:rFonts w:ascii="Symbol" w:hAnsi="Symbol"/>
    </w:rPr>
  </w:style>
  <w:style w:type="character" w:customStyle="1" w:styleId="372836959z0">
    <w:name w:val="372836959z0"/>
    <w:rPr>
      <w:rFonts w:ascii="Wingdings" w:hAnsi="Wingdings"/>
    </w:rPr>
  </w:style>
  <w:style w:type="character" w:customStyle="1" w:styleId="372836959z1">
    <w:name w:val="372836959z1"/>
    <w:rPr>
      <w:rFonts w:ascii="Courier New" w:hAnsi="Courier New" w:cs="Courier New"/>
    </w:rPr>
  </w:style>
  <w:style w:type="character" w:customStyle="1" w:styleId="372836959z3">
    <w:name w:val="372836959z3"/>
    <w:rPr>
      <w:rFonts w:ascii="Symbol" w:hAnsi="Symbol"/>
    </w:rPr>
  </w:style>
  <w:style w:type="character" w:customStyle="1" w:styleId="3728369510z1">
    <w:name w:val="3728369510z1"/>
    <w:rPr>
      <w:b/>
    </w:rPr>
  </w:style>
  <w:style w:type="character" w:customStyle="1" w:styleId="372837041z1">
    <w:name w:val="372837041z1"/>
    <w:rPr>
      <w:b/>
    </w:rPr>
  </w:style>
  <w:style w:type="character" w:customStyle="1" w:styleId="372837043z0">
    <w:name w:val="372837043z0"/>
    <w:rPr>
      <w:rFonts w:ascii="Times New Roman" w:hAnsi="Times New Roman" w:cs="Times New Roman"/>
    </w:rPr>
  </w:style>
  <w:style w:type="character" w:customStyle="1" w:styleId="372837043z1">
    <w:name w:val="372837043z1"/>
    <w:rPr>
      <w:rFonts w:ascii="Courier New" w:hAnsi="Courier New" w:cs="Courier New"/>
    </w:rPr>
  </w:style>
  <w:style w:type="character" w:customStyle="1" w:styleId="372837043z2">
    <w:name w:val="372837043z2"/>
    <w:rPr>
      <w:rFonts w:ascii="Wingdings" w:hAnsi="Wingdings"/>
    </w:rPr>
  </w:style>
  <w:style w:type="character" w:customStyle="1" w:styleId="372837043z3">
    <w:name w:val="372837043z3"/>
    <w:rPr>
      <w:rFonts w:ascii="Symbol" w:hAnsi="Symbol"/>
    </w:rPr>
  </w:style>
  <w:style w:type="character" w:customStyle="1" w:styleId="372837045z0">
    <w:name w:val="372837045z0"/>
    <w:rPr>
      <w:rFonts w:ascii="Wingdings" w:hAnsi="Wingdings"/>
    </w:rPr>
  </w:style>
  <w:style w:type="character" w:customStyle="1" w:styleId="372837045z1">
    <w:name w:val="372837045z1"/>
    <w:rPr>
      <w:rFonts w:ascii="Courier New" w:hAnsi="Courier New" w:cs="Courier New"/>
    </w:rPr>
  </w:style>
  <w:style w:type="character" w:customStyle="1" w:styleId="372837045z3">
    <w:name w:val="372837045z3"/>
    <w:rPr>
      <w:rFonts w:ascii="Symbol" w:hAnsi="Symbol"/>
    </w:rPr>
  </w:style>
  <w:style w:type="character" w:customStyle="1" w:styleId="372837046z0">
    <w:name w:val="372837046z0"/>
    <w:rPr>
      <w:rFonts w:ascii="Symbol" w:hAnsi="Symbol"/>
    </w:rPr>
  </w:style>
  <w:style w:type="character" w:customStyle="1" w:styleId="372837047z0">
    <w:name w:val="372837047z0"/>
    <w:rPr>
      <w:rFonts w:ascii="Symbol" w:hAnsi="Symbol"/>
    </w:rPr>
  </w:style>
  <w:style w:type="character" w:customStyle="1" w:styleId="372837048z0">
    <w:name w:val="372837048z0"/>
    <w:rPr>
      <w:rFonts w:ascii="Century Gothic" w:eastAsia="Calibri" w:hAnsi="Century Gothic" w:cs="Times New Roman"/>
    </w:rPr>
  </w:style>
  <w:style w:type="character" w:customStyle="1" w:styleId="372837048z1">
    <w:name w:val="372837048z1"/>
    <w:rPr>
      <w:rFonts w:ascii="Courier New" w:hAnsi="Courier New" w:cs="Courier New"/>
    </w:rPr>
  </w:style>
  <w:style w:type="character" w:customStyle="1" w:styleId="372837048z2">
    <w:name w:val="372837048z2"/>
    <w:rPr>
      <w:rFonts w:ascii="Wingdings" w:hAnsi="Wingdings"/>
    </w:rPr>
  </w:style>
  <w:style w:type="character" w:customStyle="1" w:styleId="372837048z3">
    <w:name w:val="372837048z3"/>
    <w:rPr>
      <w:rFonts w:ascii="Symbol" w:hAnsi="Symbol"/>
    </w:rPr>
  </w:style>
  <w:style w:type="character" w:customStyle="1" w:styleId="372837049z0">
    <w:name w:val="372837049z0"/>
    <w:rPr>
      <w:rFonts w:ascii="Wingdings" w:hAnsi="Wingdings"/>
    </w:rPr>
  </w:style>
  <w:style w:type="character" w:customStyle="1" w:styleId="372837049z1">
    <w:name w:val="372837049z1"/>
    <w:rPr>
      <w:rFonts w:ascii="Courier New" w:hAnsi="Courier New" w:cs="Courier New"/>
    </w:rPr>
  </w:style>
  <w:style w:type="character" w:customStyle="1" w:styleId="372837049z3">
    <w:name w:val="372837049z3"/>
    <w:rPr>
      <w:rFonts w:ascii="Symbol" w:hAnsi="Symbol"/>
    </w:rPr>
  </w:style>
  <w:style w:type="character" w:customStyle="1" w:styleId="3728370410z1">
    <w:name w:val="3728370410z1"/>
    <w:rPr>
      <w:b/>
    </w:rPr>
  </w:style>
  <w:style w:type="character" w:customStyle="1" w:styleId="372837131z1">
    <w:name w:val="372837131z1"/>
    <w:rPr>
      <w:b/>
    </w:rPr>
  </w:style>
  <w:style w:type="character" w:customStyle="1" w:styleId="372837133z0">
    <w:name w:val="372837133z0"/>
    <w:rPr>
      <w:rFonts w:ascii="Times New Roman" w:hAnsi="Times New Roman" w:cs="Times New Roman"/>
    </w:rPr>
  </w:style>
  <w:style w:type="character" w:customStyle="1" w:styleId="372837133z1">
    <w:name w:val="372837133z1"/>
    <w:rPr>
      <w:rFonts w:ascii="Courier New" w:hAnsi="Courier New" w:cs="Courier New"/>
    </w:rPr>
  </w:style>
  <w:style w:type="character" w:customStyle="1" w:styleId="372837133z2">
    <w:name w:val="372837133z2"/>
    <w:rPr>
      <w:rFonts w:ascii="Wingdings" w:hAnsi="Wingdings"/>
    </w:rPr>
  </w:style>
  <w:style w:type="character" w:customStyle="1" w:styleId="372837133z3">
    <w:name w:val="372837133z3"/>
    <w:rPr>
      <w:rFonts w:ascii="Symbol" w:hAnsi="Symbol"/>
    </w:rPr>
  </w:style>
  <w:style w:type="character" w:customStyle="1" w:styleId="372837135z0">
    <w:name w:val="372837135z0"/>
    <w:rPr>
      <w:rFonts w:ascii="Wingdings" w:hAnsi="Wingdings"/>
    </w:rPr>
  </w:style>
  <w:style w:type="character" w:customStyle="1" w:styleId="372837135z1">
    <w:name w:val="372837135z1"/>
    <w:rPr>
      <w:rFonts w:ascii="Courier New" w:hAnsi="Courier New" w:cs="Courier New"/>
    </w:rPr>
  </w:style>
  <w:style w:type="character" w:customStyle="1" w:styleId="372837135z3">
    <w:name w:val="372837135z3"/>
    <w:rPr>
      <w:rFonts w:ascii="Symbol" w:hAnsi="Symbol"/>
    </w:rPr>
  </w:style>
  <w:style w:type="character" w:customStyle="1" w:styleId="372837136z0">
    <w:name w:val="372837136z0"/>
    <w:rPr>
      <w:rFonts w:ascii="Symbol" w:hAnsi="Symbol"/>
    </w:rPr>
  </w:style>
  <w:style w:type="character" w:customStyle="1" w:styleId="372837137z0">
    <w:name w:val="372837137z0"/>
    <w:rPr>
      <w:rFonts w:ascii="Symbol" w:hAnsi="Symbol"/>
    </w:rPr>
  </w:style>
  <w:style w:type="character" w:customStyle="1" w:styleId="372837138z0">
    <w:name w:val="372837138z0"/>
    <w:rPr>
      <w:rFonts w:ascii="Century Gothic" w:eastAsia="Calibri" w:hAnsi="Century Gothic" w:cs="Times New Roman"/>
    </w:rPr>
  </w:style>
  <w:style w:type="character" w:customStyle="1" w:styleId="372837138z1">
    <w:name w:val="372837138z1"/>
    <w:rPr>
      <w:rFonts w:ascii="Courier New" w:hAnsi="Courier New" w:cs="Courier New"/>
    </w:rPr>
  </w:style>
  <w:style w:type="character" w:customStyle="1" w:styleId="372837138z2">
    <w:name w:val="372837138z2"/>
    <w:rPr>
      <w:rFonts w:ascii="Wingdings" w:hAnsi="Wingdings"/>
    </w:rPr>
  </w:style>
  <w:style w:type="character" w:customStyle="1" w:styleId="372837138z3">
    <w:name w:val="372837138z3"/>
    <w:rPr>
      <w:rFonts w:ascii="Symbol" w:hAnsi="Symbol"/>
    </w:rPr>
  </w:style>
  <w:style w:type="character" w:customStyle="1" w:styleId="372837139z0">
    <w:name w:val="372837139z0"/>
    <w:rPr>
      <w:rFonts w:ascii="Wingdings" w:hAnsi="Wingdings"/>
    </w:rPr>
  </w:style>
  <w:style w:type="character" w:customStyle="1" w:styleId="372837139z1">
    <w:name w:val="372837139z1"/>
    <w:rPr>
      <w:rFonts w:ascii="Courier New" w:hAnsi="Courier New" w:cs="Courier New"/>
    </w:rPr>
  </w:style>
  <w:style w:type="character" w:customStyle="1" w:styleId="372837139z3">
    <w:name w:val="372837139z3"/>
    <w:rPr>
      <w:rFonts w:ascii="Symbol" w:hAnsi="Symbol"/>
    </w:rPr>
  </w:style>
  <w:style w:type="character" w:customStyle="1" w:styleId="3728371310z1">
    <w:name w:val="3728371310z1"/>
    <w:rPr>
      <w:b/>
    </w:rPr>
  </w:style>
  <w:style w:type="character" w:customStyle="1" w:styleId="372837241z1">
    <w:name w:val="372837241z1"/>
    <w:rPr>
      <w:b/>
    </w:rPr>
  </w:style>
  <w:style w:type="character" w:customStyle="1" w:styleId="372837243z0">
    <w:name w:val="372837243z0"/>
    <w:rPr>
      <w:rFonts w:ascii="Times New Roman" w:hAnsi="Times New Roman" w:cs="Times New Roman"/>
    </w:rPr>
  </w:style>
  <w:style w:type="character" w:customStyle="1" w:styleId="372837243z1">
    <w:name w:val="372837243z1"/>
    <w:rPr>
      <w:rFonts w:ascii="Courier New" w:hAnsi="Courier New" w:cs="Courier New"/>
    </w:rPr>
  </w:style>
  <w:style w:type="character" w:customStyle="1" w:styleId="372837243z2">
    <w:name w:val="372837243z2"/>
    <w:rPr>
      <w:rFonts w:ascii="Wingdings" w:hAnsi="Wingdings"/>
    </w:rPr>
  </w:style>
  <w:style w:type="character" w:customStyle="1" w:styleId="372837243z3">
    <w:name w:val="372837243z3"/>
    <w:rPr>
      <w:rFonts w:ascii="Symbol" w:hAnsi="Symbol"/>
    </w:rPr>
  </w:style>
  <w:style w:type="character" w:customStyle="1" w:styleId="372837245z0">
    <w:name w:val="372837245z0"/>
    <w:rPr>
      <w:rFonts w:ascii="Wingdings" w:hAnsi="Wingdings"/>
    </w:rPr>
  </w:style>
  <w:style w:type="character" w:customStyle="1" w:styleId="372837245z1">
    <w:name w:val="372837245z1"/>
    <w:rPr>
      <w:rFonts w:ascii="Courier New" w:hAnsi="Courier New" w:cs="Courier New"/>
    </w:rPr>
  </w:style>
  <w:style w:type="character" w:customStyle="1" w:styleId="372837245z3">
    <w:name w:val="372837245z3"/>
    <w:rPr>
      <w:rFonts w:ascii="Symbol" w:hAnsi="Symbol"/>
    </w:rPr>
  </w:style>
  <w:style w:type="character" w:customStyle="1" w:styleId="372837246z0">
    <w:name w:val="372837246z0"/>
    <w:rPr>
      <w:rFonts w:ascii="Symbol" w:hAnsi="Symbol"/>
    </w:rPr>
  </w:style>
  <w:style w:type="character" w:customStyle="1" w:styleId="372837247z0">
    <w:name w:val="372837247z0"/>
    <w:rPr>
      <w:rFonts w:ascii="Symbol" w:hAnsi="Symbol"/>
    </w:rPr>
  </w:style>
  <w:style w:type="character" w:customStyle="1" w:styleId="372837248z0">
    <w:name w:val="372837248z0"/>
    <w:rPr>
      <w:rFonts w:ascii="Century Gothic" w:eastAsia="Calibri" w:hAnsi="Century Gothic" w:cs="Times New Roman"/>
    </w:rPr>
  </w:style>
  <w:style w:type="character" w:customStyle="1" w:styleId="372837248z1">
    <w:name w:val="372837248z1"/>
    <w:rPr>
      <w:rFonts w:ascii="Courier New" w:hAnsi="Courier New" w:cs="Courier New"/>
    </w:rPr>
  </w:style>
  <w:style w:type="character" w:customStyle="1" w:styleId="372837248z2">
    <w:name w:val="372837248z2"/>
    <w:rPr>
      <w:rFonts w:ascii="Wingdings" w:hAnsi="Wingdings"/>
    </w:rPr>
  </w:style>
  <w:style w:type="character" w:customStyle="1" w:styleId="372837248z3">
    <w:name w:val="372837248z3"/>
    <w:rPr>
      <w:rFonts w:ascii="Symbol" w:hAnsi="Symbol"/>
    </w:rPr>
  </w:style>
  <w:style w:type="character" w:customStyle="1" w:styleId="372837249z0">
    <w:name w:val="372837249z0"/>
    <w:rPr>
      <w:rFonts w:ascii="Wingdings" w:hAnsi="Wingdings"/>
    </w:rPr>
  </w:style>
  <w:style w:type="character" w:customStyle="1" w:styleId="372837249z1">
    <w:name w:val="372837249z1"/>
    <w:rPr>
      <w:rFonts w:ascii="Courier New" w:hAnsi="Courier New" w:cs="Courier New"/>
    </w:rPr>
  </w:style>
  <w:style w:type="character" w:customStyle="1" w:styleId="372837249z3">
    <w:name w:val="372837249z3"/>
    <w:rPr>
      <w:rFonts w:ascii="Symbol" w:hAnsi="Symbol"/>
    </w:rPr>
  </w:style>
  <w:style w:type="character" w:customStyle="1" w:styleId="3728372410z1">
    <w:name w:val="3728372410z1"/>
    <w:rPr>
      <w:b/>
    </w:rPr>
  </w:style>
  <w:style w:type="character" w:customStyle="1" w:styleId="372837381z1">
    <w:name w:val="372837381z1"/>
    <w:rPr>
      <w:b/>
    </w:rPr>
  </w:style>
  <w:style w:type="character" w:customStyle="1" w:styleId="372837383z0">
    <w:name w:val="372837383z0"/>
    <w:rPr>
      <w:rFonts w:ascii="Times New Roman" w:hAnsi="Times New Roman" w:cs="Times New Roman"/>
    </w:rPr>
  </w:style>
  <w:style w:type="character" w:customStyle="1" w:styleId="372837383z1">
    <w:name w:val="372837383z1"/>
    <w:rPr>
      <w:rFonts w:ascii="Courier New" w:hAnsi="Courier New" w:cs="Courier New"/>
    </w:rPr>
  </w:style>
  <w:style w:type="character" w:customStyle="1" w:styleId="372837383z2">
    <w:name w:val="372837383z2"/>
    <w:rPr>
      <w:rFonts w:ascii="Wingdings" w:hAnsi="Wingdings"/>
    </w:rPr>
  </w:style>
  <w:style w:type="character" w:customStyle="1" w:styleId="372837383z3">
    <w:name w:val="372837383z3"/>
    <w:rPr>
      <w:rFonts w:ascii="Symbol" w:hAnsi="Symbol"/>
    </w:rPr>
  </w:style>
  <w:style w:type="character" w:customStyle="1" w:styleId="372837385z0">
    <w:name w:val="372837385z0"/>
    <w:rPr>
      <w:rFonts w:ascii="Wingdings" w:hAnsi="Wingdings"/>
    </w:rPr>
  </w:style>
  <w:style w:type="character" w:customStyle="1" w:styleId="372837385z1">
    <w:name w:val="372837385z1"/>
    <w:rPr>
      <w:rFonts w:ascii="Courier New" w:hAnsi="Courier New" w:cs="Courier New"/>
    </w:rPr>
  </w:style>
  <w:style w:type="character" w:customStyle="1" w:styleId="372837385z3">
    <w:name w:val="372837385z3"/>
    <w:rPr>
      <w:rFonts w:ascii="Symbol" w:hAnsi="Symbol"/>
    </w:rPr>
  </w:style>
  <w:style w:type="character" w:customStyle="1" w:styleId="372837386z0">
    <w:name w:val="372837386z0"/>
    <w:rPr>
      <w:rFonts w:ascii="Symbol" w:hAnsi="Symbol"/>
    </w:rPr>
  </w:style>
  <w:style w:type="character" w:customStyle="1" w:styleId="372837387z0">
    <w:name w:val="372837387z0"/>
    <w:rPr>
      <w:rFonts w:ascii="Symbol" w:hAnsi="Symbol"/>
    </w:rPr>
  </w:style>
  <w:style w:type="character" w:customStyle="1" w:styleId="372837388z0">
    <w:name w:val="372837388z0"/>
    <w:rPr>
      <w:rFonts w:ascii="Century Gothic" w:eastAsia="Calibri" w:hAnsi="Century Gothic" w:cs="Times New Roman"/>
    </w:rPr>
  </w:style>
  <w:style w:type="character" w:customStyle="1" w:styleId="372837388z1">
    <w:name w:val="372837388z1"/>
    <w:rPr>
      <w:rFonts w:ascii="Courier New" w:hAnsi="Courier New" w:cs="Courier New"/>
    </w:rPr>
  </w:style>
  <w:style w:type="character" w:customStyle="1" w:styleId="372837388z2">
    <w:name w:val="372837388z2"/>
    <w:rPr>
      <w:rFonts w:ascii="Wingdings" w:hAnsi="Wingdings"/>
    </w:rPr>
  </w:style>
  <w:style w:type="character" w:customStyle="1" w:styleId="372837388z3">
    <w:name w:val="372837388z3"/>
    <w:rPr>
      <w:rFonts w:ascii="Symbol" w:hAnsi="Symbol"/>
    </w:rPr>
  </w:style>
  <w:style w:type="character" w:customStyle="1" w:styleId="372837389z0">
    <w:name w:val="372837389z0"/>
    <w:rPr>
      <w:rFonts w:ascii="Wingdings" w:hAnsi="Wingdings"/>
    </w:rPr>
  </w:style>
  <w:style w:type="character" w:customStyle="1" w:styleId="372837389z1">
    <w:name w:val="372837389z1"/>
    <w:rPr>
      <w:rFonts w:ascii="Courier New" w:hAnsi="Courier New" w:cs="Courier New"/>
    </w:rPr>
  </w:style>
  <w:style w:type="character" w:customStyle="1" w:styleId="372837389z3">
    <w:name w:val="372837389z3"/>
    <w:rPr>
      <w:rFonts w:ascii="Symbol" w:hAnsi="Symbol"/>
    </w:rPr>
  </w:style>
  <w:style w:type="character" w:customStyle="1" w:styleId="3728373810z1">
    <w:name w:val="3728373810z1"/>
    <w:rPr>
      <w:b/>
    </w:rPr>
  </w:style>
  <w:style w:type="character" w:customStyle="1" w:styleId="372837491z1">
    <w:name w:val="372837491z1"/>
    <w:rPr>
      <w:b/>
    </w:rPr>
  </w:style>
  <w:style w:type="character" w:customStyle="1" w:styleId="372837493z0">
    <w:name w:val="372837493z0"/>
    <w:rPr>
      <w:rFonts w:ascii="Times New Roman" w:hAnsi="Times New Roman" w:cs="Times New Roman"/>
    </w:rPr>
  </w:style>
  <w:style w:type="character" w:customStyle="1" w:styleId="372837493z1">
    <w:name w:val="372837493z1"/>
    <w:rPr>
      <w:rFonts w:ascii="Courier New" w:hAnsi="Courier New" w:cs="Courier New"/>
    </w:rPr>
  </w:style>
  <w:style w:type="character" w:customStyle="1" w:styleId="372837493z2">
    <w:name w:val="372837493z2"/>
    <w:rPr>
      <w:rFonts w:ascii="Wingdings" w:hAnsi="Wingdings"/>
    </w:rPr>
  </w:style>
  <w:style w:type="character" w:customStyle="1" w:styleId="372837493z3">
    <w:name w:val="372837493z3"/>
    <w:rPr>
      <w:rFonts w:ascii="Symbol" w:hAnsi="Symbol"/>
    </w:rPr>
  </w:style>
  <w:style w:type="character" w:customStyle="1" w:styleId="372837495z0">
    <w:name w:val="372837495z0"/>
    <w:rPr>
      <w:rFonts w:ascii="Wingdings" w:hAnsi="Wingdings"/>
    </w:rPr>
  </w:style>
  <w:style w:type="character" w:customStyle="1" w:styleId="372837495z1">
    <w:name w:val="372837495z1"/>
    <w:rPr>
      <w:rFonts w:ascii="Courier New" w:hAnsi="Courier New" w:cs="Courier New"/>
    </w:rPr>
  </w:style>
  <w:style w:type="character" w:customStyle="1" w:styleId="372837495z3">
    <w:name w:val="372837495z3"/>
    <w:rPr>
      <w:rFonts w:ascii="Symbol" w:hAnsi="Symbol"/>
    </w:rPr>
  </w:style>
  <w:style w:type="character" w:customStyle="1" w:styleId="372837496z0">
    <w:name w:val="372837496z0"/>
    <w:rPr>
      <w:rFonts w:ascii="Symbol" w:hAnsi="Symbol"/>
    </w:rPr>
  </w:style>
  <w:style w:type="character" w:customStyle="1" w:styleId="372837497z0">
    <w:name w:val="372837497z0"/>
    <w:rPr>
      <w:rFonts w:ascii="Symbol" w:hAnsi="Symbol"/>
    </w:rPr>
  </w:style>
  <w:style w:type="character" w:customStyle="1" w:styleId="372837498z0">
    <w:name w:val="372837498z0"/>
    <w:rPr>
      <w:rFonts w:ascii="Century Gothic" w:eastAsia="Calibri" w:hAnsi="Century Gothic" w:cs="Times New Roman"/>
    </w:rPr>
  </w:style>
  <w:style w:type="character" w:customStyle="1" w:styleId="372837498z1">
    <w:name w:val="372837498z1"/>
    <w:rPr>
      <w:rFonts w:ascii="Courier New" w:hAnsi="Courier New" w:cs="Courier New"/>
    </w:rPr>
  </w:style>
  <w:style w:type="character" w:customStyle="1" w:styleId="372837498z2">
    <w:name w:val="372837498z2"/>
    <w:rPr>
      <w:rFonts w:ascii="Wingdings" w:hAnsi="Wingdings"/>
    </w:rPr>
  </w:style>
  <w:style w:type="character" w:customStyle="1" w:styleId="372837498z3">
    <w:name w:val="372837498z3"/>
    <w:rPr>
      <w:rFonts w:ascii="Symbol" w:hAnsi="Symbol"/>
    </w:rPr>
  </w:style>
  <w:style w:type="character" w:customStyle="1" w:styleId="372837499z0">
    <w:name w:val="372837499z0"/>
    <w:rPr>
      <w:rFonts w:ascii="Wingdings" w:hAnsi="Wingdings"/>
    </w:rPr>
  </w:style>
  <w:style w:type="character" w:customStyle="1" w:styleId="372837499z1">
    <w:name w:val="372837499z1"/>
    <w:rPr>
      <w:rFonts w:ascii="Courier New" w:hAnsi="Courier New" w:cs="Courier New"/>
    </w:rPr>
  </w:style>
  <w:style w:type="character" w:customStyle="1" w:styleId="372837499z3">
    <w:name w:val="372837499z3"/>
    <w:rPr>
      <w:rFonts w:ascii="Symbol" w:hAnsi="Symbol"/>
    </w:rPr>
  </w:style>
  <w:style w:type="character" w:customStyle="1" w:styleId="3728374910z1">
    <w:name w:val="3728374910z1"/>
    <w:rPr>
      <w:b/>
    </w:rPr>
  </w:style>
  <w:style w:type="paragraph" w:customStyle="1" w:styleId="Intestazione2">
    <w:name w:val="Intestazione2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customStyle="1" w:styleId="Didascalia2">
    <w:name w:val="Didascalia2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"/>
    <w:pPr>
      <w:suppressLineNumbers/>
    </w:pPr>
    <w:rPr>
      <w:rFonts w:cs="Tahoma"/>
    </w:rPr>
  </w:style>
  <w:style w:type="paragraph" w:customStyle="1" w:styleId="Contenutotabella">
    <w:name w:val="Contenuto tabella"/>
    <w:basedOn w:val="Normal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customStyle="1" w:styleId="Intestazioneindice">
    <w:name w:val="Intestazione indice"/>
    <w:basedOn w:val="Intestazione2"/>
    <w:pPr>
      <w:suppressLineNumbers/>
    </w:pPr>
    <w:rPr>
      <w:b/>
      <w:bCs/>
      <w:sz w:val="32"/>
      <w:szCs w:val="32"/>
    </w:rPr>
  </w:style>
  <w:style w:type="paragraph" w:styleId="Header">
    <w:name w:val="header"/>
    <w:basedOn w:val="Normal"/>
    <w:semiHidden/>
    <w:pPr>
      <w:suppressLineNumbers/>
      <w:tabs>
        <w:tab w:val="center" w:pos="4818"/>
        <w:tab w:val="right" w:pos="9637"/>
      </w:tabs>
    </w:pPr>
  </w:style>
  <w:style w:type="paragraph" w:styleId="Footer">
    <w:name w:val="footer"/>
    <w:basedOn w:val="Normal"/>
    <w:semiHidden/>
    <w:pPr>
      <w:suppressLineNumbers/>
      <w:tabs>
        <w:tab w:val="center" w:pos="4818"/>
        <w:tab w:val="right" w:pos="9637"/>
      </w:tabs>
    </w:pPr>
  </w:style>
  <w:style w:type="paragraph" w:customStyle="1" w:styleId="Intestazione1">
    <w:name w:val="Intestazione1"/>
    <w:basedOn w:val="Normal"/>
    <w:next w:val="BodyText"/>
    <w:pPr>
      <w:keepNext/>
      <w:widowControl/>
      <w:spacing w:before="240" w:after="120"/>
    </w:pPr>
    <w:rPr>
      <w:rFonts w:ascii="Arial" w:hAnsi="Arial" w:cs="Tahoma"/>
      <w:sz w:val="28"/>
      <w:szCs w:val="28"/>
    </w:rPr>
  </w:style>
  <w:style w:type="paragraph" w:customStyle="1" w:styleId="Didascalia1">
    <w:name w:val="Didascalia1"/>
    <w:basedOn w:val="Normal"/>
    <w:pPr>
      <w:widowControl/>
      <w:suppressLineNumbers/>
      <w:spacing w:before="120" w:after="120"/>
    </w:pPr>
    <w:rPr>
      <w:rFonts w:eastAsia="Arial" w:cs="Tahoma"/>
      <w:i/>
      <w:iCs/>
    </w:rPr>
  </w:style>
  <w:style w:type="paragraph" w:styleId="BalloonText">
    <w:name w:val="Balloon Text"/>
    <w:basedOn w:val="Normal"/>
    <w:pPr>
      <w:widowControl/>
    </w:pPr>
    <w:rPr>
      <w:rFonts w:ascii="Tahoma" w:eastAsia="Arial" w:hAnsi="Tahoma" w:cs="Tahoma"/>
      <w:sz w:val="16"/>
      <w:szCs w:val="16"/>
    </w:rPr>
  </w:style>
  <w:style w:type="paragraph" w:customStyle="1" w:styleId="NoSpacing1">
    <w:name w:val="No Spacing1"/>
    <w:pPr>
      <w:suppressAutoHyphens/>
    </w:pPr>
    <w:rPr>
      <w:rFonts w:ascii="Calibri" w:eastAsia="Arial" w:hAnsi="Calibri" w:cs="Calibri"/>
      <w:kern w:val="1"/>
      <w:sz w:val="22"/>
      <w:szCs w:val="22"/>
      <w:lang w:eastAsia="ar-SA"/>
    </w:rPr>
  </w:style>
  <w:style w:type="paragraph" w:styleId="ColorfulList-Accent1">
    <w:name w:val="Colorful List Accent 1"/>
    <w:basedOn w:val="Normal"/>
    <w:qFormat/>
    <w:pPr>
      <w:widowControl/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TOC1">
    <w:name w:val="toc 1"/>
    <w:basedOn w:val="Indice"/>
    <w:uiPriority w:val="39"/>
    <w:pPr>
      <w:tabs>
        <w:tab w:val="right" w:leader="dot" w:pos="9637"/>
      </w:tabs>
    </w:pPr>
  </w:style>
  <w:style w:type="paragraph" w:styleId="TOC2">
    <w:name w:val="toc 2"/>
    <w:basedOn w:val="Indice"/>
    <w:uiPriority w:val="39"/>
    <w:pPr>
      <w:tabs>
        <w:tab w:val="right" w:leader="dot" w:pos="9637"/>
      </w:tabs>
      <w:ind w:left="283"/>
    </w:pPr>
  </w:style>
  <w:style w:type="paragraph" w:styleId="TOC3">
    <w:name w:val="toc 3"/>
    <w:basedOn w:val="Indice"/>
    <w:uiPriority w:val="39"/>
    <w:pPr>
      <w:tabs>
        <w:tab w:val="right" w:leader="dot" w:pos="9637"/>
      </w:tabs>
      <w:ind w:left="566"/>
    </w:pPr>
  </w:style>
  <w:style w:type="paragraph" w:styleId="TOC4">
    <w:name w:val="toc 4"/>
    <w:basedOn w:val="Indice"/>
    <w:semiHidden/>
    <w:pPr>
      <w:tabs>
        <w:tab w:val="right" w:leader="dot" w:pos="9637"/>
      </w:tabs>
      <w:ind w:left="849"/>
    </w:pPr>
  </w:style>
  <w:style w:type="paragraph" w:styleId="TOC5">
    <w:name w:val="toc 5"/>
    <w:basedOn w:val="Indice"/>
    <w:semiHidden/>
    <w:pPr>
      <w:tabs>
        <w:tab w:val="right" w:leader="dot" w:pos="9637"/>
      </w:tabs>
      <w:ind w:left="1132"/>
    </w:pPr>
  </w:style>
  <w:style w:type="paragraph" w:styleId="Index1">
    <w:name w:val="index 1"/>
    <w:basedOn w:val="Normal"/>
    <w:next w:val="Normal"/>
    <w:autoRedefine/>
    <w:uiPriority w:val="99"/>
    <w:unhideWhenUsed/>
    <w:rsid w:val="00B51734"/>
    <w:pPr>
      <w:ind w:left="240" w:hanging="240"/>
    </w:pPr>
  </w:style>
  <w:style w:type="paragraph" w:styleId="Title">
    <w:name w:val="Title"/>
    <w:basedOn w:val="Normal"/>
    <w:next w:val="Normal"/>
    <w:link w:val="TitleChar"/>
    <w:uiPriority w:val="10"/>
    <w:qFormat/>
    <w:rsid w:val="003E00FB"/>
    <w:pPr>
      <w:spacing w:before="240" w:after="60"/>
      <w:jc w:val="center"/>
      <w:outlineLvl w:val="0"/>
    </w:pPr>
    <w:rPr>
      <w:rFonts w:ascii="Calibri" w:eastAsia="MS Gothic" w:hAnsi="Calibri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E00FB"/>
    <w:rPr>
      <w:rFonts w:ascii="Calibri" w:eastAsia="MS Gothic" w:hAnsi="Calibri" w:cs="Times New Roman"/>
      <w:b/>
      <w:bCs/>
      <w:kern w:val="28"/>
      <w:sz w:val="32"/>
      <w:szCs w:val="32"/>
      <w:lang/>
    </w:rPr>
  </w:style>
  <w:style w:type="character" w:customStyle="1" w:styleId="Heading3Char">
    <w:name w:val="Heading 3 Char"/>
    <w:link w:val="Heading3"/>
    <w:uiPriority w:val="9"/>
    <w:rsid w:val="003E00FB"/>
    <w:rPr>
      <w:rFonts w:ascii="Calibri" w:eastAsia="MS Gothic" w:hAnsi="Calibri" w:cs="Times New Roman"/>
      <w:b/>
      <w:bCs/>
      <w:kern w:val="1"/>
      <w:sz w:val="26"/>
      <w:szCs w:val="26"/>
      <w:lang/>
    </w:rPr>
  </w:style>
  <w:style w:type="paragraph" w:styleId="Index2">
    <w:name w:val="index 2"/>
    <w:basedOn w:val="Normal"/>
    <w:next w:val="Normal"/>
    <w:autoRedefine/>
    <w:uiPriority w:val="99"/>
    <w:unhideWhenUsed/>
    <w:rsid w:val="00B51734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B51734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B51734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B51734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B51734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B51734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B51734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B51734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B51734"/>
  </w:style>
  <w:style w:type="paragraph" w:styleId="TOC6">
    <w:name w:val="toc 6"/>
    <w:basedOn w:val="Normal"/>
    <w:next w:val="Normal"/>
    <w:autoRedefine/>
    <w:uiPriority w:val="39"/>
    <w:unhideWhenUsed/>
    <w:rsid w:val="00B51734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B51734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B51734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B51734"/>
    <w:pPr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Università degli Studi di Salerno</vt:lpstr>
      <vt:lpstr>Università degli Studi di Salerno</vt:lpstr>
    </vt:vector>
  </TitlesOfParts>
  <Company> </Company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DANIELE QUARTUCCI</cp:lastModifiedBy>
  <cp:revision>2</cp:revision>
  <cp:lastPrinted>1601-01-01T00:00:00Z</cp:lastPrinted>
  <dcterms:created xsi:type="dcterms:W3CDTF">2026-10-11T17:52:00Z</dcterms:created>
  <dcterms:modified xsi:type="dcterms:W3CDTF">2026-10-11T17:52:00Z</dcterms:modified>
</cp:coreProperties>
</file>